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Pr="004C723F" w:rsidR="00A306A3" w:rsidP="54584368" w:rsidRDefault="377E765D" w14:paraId="36C1C1AF" w14:textId="0760DEDD">
      <w:pPr>
        <w:pStyle w:val="Ttulo1"/>
        <w:spacing w:before="1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54584368" w:rsidR="6CF2C20C">
        <w:rPr>
          <w:rFonts w:ascii="Times New Roman" w:hAnsi="Times New Roman" w:cs="Times New Roman"/>
          <w:color w:val="auto"/>
          <w:sz w:val="22"/>
          <w:szCs w:val="22"/>
        </w:rPr>
        <w:t xml:space="preserve">Grupo </w:t>
      </w:r>
      <w:r w:rsidRPr="54584368" w:rsidR="6CF2C20C">
        <w:rPr>
          <w:rFonts w:ascii="Times New Roman" w:hAnsi="Times New Roman" w:cs="Times New Roman"/>
          <w:color w:val="auto"/>
          <w:sz w:val="22"/>
          <w:szCs w:val="22"/>
        </w:rPr>
        <w:t>Knuth</w:t>
      </w:r>
    </w:p>
    <w:p w:rsidRPr="004C723F" w:rsidR="00A306A3" w:rsidP="00C434BC" w:rsidRDefault="00620155" w14:paraId="42302B78" w14:textId="4C0B2539">
      <w:pPr>
        <w:pStyle w:val="Ttulo1"/>
        <w:spacing w:before="120"/>
        <w:jc w:val="center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4C723F">
        <w:rPr>
          <w:rFonts w:ascii="Times New Roman" w:hAnsi="Times New Roman" w:cs="Times New Roman"/>
          <w:b/>
          <w:color w:val="auto"/>
          <w:sz w:val="22"/>
          <w:szCs w:val="22"/>
        </w:rPr>
        <w:t>VISÃO</w:t>
      </w:r>
      <w:r w:rsidRPr="004C723F" w:rsidR="00A306A3">
        <w:rPr>
          <w:rFonts w:ascii="Times New Roman" w:hAnsi="Times New Roman" w:cs="Times New Roman"/>
          <w:b/>
          <w:color w:val="auto"/>
          <w:sz w:val="22"/>
          <w:szCs w:val="22"/>
        </w:rPr>
        <w:t xml:space="preserve"> DO </w:t>
      </w:r>
      <w:r w:rsidRPr="004C723F" w:rsidR="009B05A5">
        <w:rPr>
          <w:rFonts w:ascii="Times New Roman" w:hAnsi="Times New Roman" w:cs="Times New Roman"/>
          <w:b/>
          <w:color w:val="auto"/>
          <w:sz w:val="22"/>
          <w:szCs w:val="22"/>
        </w:rPr>
        <w:t xml:space="preserve">PRODUTO E </w:t>
      </w:r>
      <w:r w:rsidRPr="004C723F" w:rsidR="00A812C5">
        <w:rPr>
          <w:rFonts w:ascii="Times New Roman" w:hAnsi="Times New Roman" w:cs="Times New Roman"/>
          <w:b/>
          <w:color w:val="auto"/>
          <w:sz w:val="22"/>
          <w:szCs w:val="22"/>
        </w:rPr>
        <w:t xml:space="preserve">DO </w:t>
      </w:r>
      <w:r w:rsidRPr="004C723F" w:rsidR="00A306A3">
        <w:rPr>
          <w:rFonts w:ascii="Times New Roman" w:hAnsi="Times New Roman" w:cs="Times New Roman"/>
          <w:b/>
          <w:color w:val="auto"/>
          <w:sz w:val="22"/>
          <w:szCs w:val="22"/>
        </w:rPr>
        <w:t>PROJETO</w:t>
      </w:r>
    </w:p>
    <w:p w:rsidRPr="004C723F" w:rsidR="00A306A3" w:rsidP="00C434BC" w:rsidRDefault="00A306A3" w14:paraId="4D006CB7" w14:textId="77777777">
      <w:pPr>
        <w:pStyle w:val="Ttulo1"/>
        <w:spacing w:before="120"/>
        <w:jc w:val="center"/>
        <w:rPr>
          <w:rFonts w:ascii="Times New Roman" w:hAnsi="Times New Roman" w:cs="Times New Roman"/>
          <w:color w:val="0000FF"/>
          <w:sz w:val="22"/>
          <w:szCs w:val="22"/>
        </w:rPr>
      </w:pPr>
    </w:p>
    <w:p w:rsidRPr="004C723F" w:rsidR="00A306A3" w:rsidP="15890543" w:rsidRDefault="69D6957B" w14:paraId="24578552" w14:textId="375CFB35">
      <w:pPr>
        <w:pStyle w:val="Ttulo1"/>
        <w:spacing w:before="12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6DF7C837" w:rsidR="6DF7C837">
        <w:rPr>
          <w:rFonts w:ascii="Times New Roman" w:hAnsi="Times New Roman" w:cs="Times New Roman"/>
          <w:color w:val="auto"/>
          <w:sz w:val="22"/>
          <w:szCs w:val="22"/>
        </w:rPr>
        <w:t>Versão</w:t>
      </w:r>
      <w:r w:rsidRPr="6DF7C837" w:rsidR="6DF7C837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2.5</w:t>
      </w:r>
    </w:p>
    <w:p w:rsidRPr="004C723F" w:rsidR="00A306A3" w:rsidP="006E1B72" w:rsidRDefault="00A306A3" w14:paraId="4CA2504A" w14:textId="77777777">
      <w:pPr>
        <w:jc w:val="both"/>
        <w:rPr>
          <w:rFonts w:ascii="Times New Roman" w:hAnsi="Times New Roman"/>
          <w:sz w:val="22"/>
          <w:szCs w:val="22"/>
        </w:rPr>
      </w:pPr>
    </w:p>
    <w:p w:rsidRPr="004C723F" w:rsidR="00F8661F" w:rsidP="00F8661F" w:rsidRDefault="00F8661F" w14:paraId="485BAA16" w14:textId="1864BD2A">
      <w:pPr>
        <w:pStyle w:val="Ttulo1"/>
        <w:jc w:val="both"/>
        <w:rPr>
          <w:rFonts w:ascii="Times New Roman" w:hAnsi="Times New Roman" w:cs="Times New Roman"/>
          <w:sz w:val="22"/>
          <w:szCs w:val="22"/>
        </w:rPr>
      </w:pPr>
      <w:r w:rsidRPr="21B5C2D7">
        <w:rPr>
          <w:rFonts w:ascii="Times New Roman" w:hAnsi="Times New Roman" w:cs="Times New Roman"/>
          <w:sz w:val="22"/>
          <w:szCs w:val="22"/>
        </w:rPr>
        <w:t xml:space="preserve">Tabela </w:t>
      </w:r>
      <w:r w:rsidRPr="21B5C2D7" w:rsidR="650AC07E">
        <w:rPr>
          <w:rFonts w:ascii="Times New Roman" w:hAnsi="Times New Roman" w:cs="Times New Roman"/>
          <w:sz w:val="22"/>
          <w:szCs w:val="22"/>
        </w:rPr>
        <w:t>- Integrantes</w:t>
      </w:r>
      <w:r w:rsidRPr="21B5C2D7">
        <w:rPr>
          <w:rFonts w:ascii="Times New Roman" w:hAnsi="Times New Roman" w:cs="Times New Roman"/>
          <w:sz w:val="22"/>
          <w:szCs w:val="22"/>
        </w:rPr>
        <w:t xml:space="preserve"> do Grupo: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680"/>
        <w:gridCol w:w="3484"/>
        <w:gridCol w:w="2149"/>
        <w:gridCol w:w="1702"/>
      </w:tblGrid>
      <w:tr w:rsidRPr="004C723F" w:rsidR="004C723F" w:rsidTr="5D8B9DB8" w14:paraId="0A7A6E5E" w14:textId="1990A3F9">
        <w:trPr>
          <w:trHeight w:val="1425"/>
        </w:trPr>
        <w:tc>
          <w:tcPr>
            <w:tcW w:w="1680" w:type="dxa"/>
          </w:tcPr>
          <w:p w:rsidRPr="004C723F" w:rsidR="004C723F" w:rsidP="5D8B9DB8" w:rsidRDefault="4D259438" w14:paraId="0F33EEC3" w14:textId="7F44CB2D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>Matrícula</w:t>
            </w:r>
          </w:p>
        </w:tc>
        <w:tc>
          <w:tcPr>
            <w:tcW w:w="3484" w:type="dxa"/>
          </w:tcPr>
          <w:p w:rsidRPr="004C723F" w:rsidR="004C723F" w:rsidP="5D8B9DB8" w:rsidRDefault="76F34F57" w14:paraId="565B672F" w14:textId="40F49C6C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49" w:type="dxa"/>
          </w:tcPr>
          <w:p w:rsidRPr="004C723F" w:rsidR="004C723F" w:rsidP="5D8B9DB8" w:rsidRDefault="76F34F57" w14:paraId="0B9266B2" w14:textId="27D16E49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>Função (responsabilidade)</w:t>
            </w:r>
          </w:p>
        </w:tc>
        <w:tc>
          <w:tcPr>
            <w:tcW w:w="1702" w:type="dxa"/>
          </w:tcPr>
          <w:p w:rsidRPr="004C723F" w:rsidR="004C723F" w:rsidP="5D8B9DB8" w:rsidRDefault="76403AB8" w14:paraId="4533C3A5" w14:textId="31C2D271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Pontos de participação dos membros da equipe.  </w:t>
            </w:r>
          </w:p>
          <w:p w:rsidRPr="004C723F" w:rsidR="004C723F" w:rsidP="5D8B9DB8" w:rsidRDefault="76403AB8" w14:paraId="5CEF3C5B" w14:textId="79BC40C7">
            <w:pPr>
              <w:pStyle w:val="BodyText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5D8B9DB8">
              <w:rPr>
                <w:rFonts w:ascii="Times New Roman" w:hAnsi="Times New Roman"/>
                <w:b/>
                <w:bCs/>
                <w:sz w:val="22"/>
                <w:szCs w:val="22"/>
              </w:rPr>
              <w:t>Devem fechar 100 pontos para toda a equipe.</w:t>
            </w:r>
          </w:p>
        </w:tc>
      </w:tr>
      <w:tr w:rsidRPr="004C723F" w:rsidR="004C723F" w:rsidTr="5D8B9DB8" w14:paraId="41931A75" w14:textId="128B0E20">
        <w:tc>
          <w:tcPr>
            <w:tcW w:w="1680" w:type="dxa"/>
          </w:tcPr>
          <w:p w:rsidR="33827784" w:rsidP="0302E005" w:rsidRDefault="33827784" w14:paraId="5B5DDA60" w14:textId="4F7C1F50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241038595</w:t>
            </w:r>
          </w:p>
        </w:tc>
        <w:tc>
          <w:tcPr>
            <w:tcW w:w="3484" w:type="dxa"/>
          </w:tcPr>
          <w:p w:rsidR="0302E005" w:rsidP="0302E005" w:rsidRDefault="0302E005" w14:paraId="2A9A1962" w14:textId="632CA619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Davi Lima Queiroz</w:t>
            </w:r>
          </w:p>
        </w:tc>
        <w:tc>
          <w:tcPr>
            <w:tcW w:w="2149" w:type="dxa"/>
          </w:tcPr>
          <w:p w:rsidRPr="004C723F" w:rsidR="004C723F" w:rsidP="3B7C3F9E" w:rsidRDefault="179DF820" w14:paraId="35275921" w14:textId="50F239BE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1C483B" w14:paraId="7BA990D4" w14:textId="11C64543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="3B7C3F9E" w:rsidTr="5D8B9DB8" w14:paraId="0BE71994" w14:textId="77777777">
        <w:trPr>
          <w:trHeight w:val="300"/>
        </w:trPr>
        <w:tc>
          <w:tcPr>
            <w:tcW w:w="1680" w:type="dxa"/>
          </w:tcPr>
          <w:p w:rsidR="21145CF0" w:rsidP="3B7C3F9E" w:rsidRDefault="21145CF0" w14:paraId="5804B5CB" w14:textId="220C10CC">
            <w:pPr>
              <w:rPr>
                <w:rFonts w:ascii="Times New Roman" w:hAnsi="Times New Roman"/>
                <w:color w:val="000000" w:themeColor="text1"/>
              </w:rPr>
            </w:pPr>
            <w:r w:rsidRPr="3B7C3F9E">
              <w:rPr>
                <w:rFonts w:ascii="Times New Roman" w:hAnsi="Times New Roman"/>
                <w:color w:val="000000" w:themeColor="text1"/>
              </w:rPr>
              <w:t>241012211</w:t>
            </w:r>
          </w:p>
        </w:tc>
        <w:tc>
          <w:tcPr>
            <w:tcW w:w="3484" w:type="dxa"/>
          </w:tcPr>
          <w:p w:rsidR="1051AA51" w:rsidP="3B7C3F9E" w:rsidRDefault="1051AA51" w14:paraId="3FA8FC4E" w14:textId="17096985">
            <w:pPr>
              <w:rPr>
                <w:rFonts w:ascii="Times New Roman" w:hAnsi="Times New Roman"/>
                <w:color w:val="000000" w:themeColor="text1"/>
              </w:rPr>
            </w:pPr>
            <w:r w:rsidRPr="3B7C3F9E">
              <w:rPr>
                <w:rFonts w:ascii="Times New Roman" w:hAnsi="Times New Roman"/>
                <w:color w:val="000000" w:themeColor="text1"/>
              </w:rPr>
              <w:t>Ester</w:t>
            </w:r>
            <w:r w:rsidRPr="3B7C3F9E" w:rsidR="624B3C25">
              <w:rPr>
                <w:rFonts w:ascii="Times New Roman" w:hAnsi="Times New Roman"/>
                <w:color w:val="000000" w:themeColor="text1"/>
              </w:rPr>
              <w:t xml:space="preserve"> Almeida Cabral dos Santos</w:t>
            </w:r>
          </w:p>
        </w:tc>
        <w:tc>
          <w:tcPr>
            <w:tcW w:w="2149" w:type="dxa"/>
          </w:tcPr>
          <w:p w:rsidR="1CF57BAE" w:rsidP="3B7C3F9E" w:rsidRDefault="1CF57BAE" w14:paraId="6073E8CA" w14:textId="583D4F46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="3B7C3F9E" w:rsidP="3B7C3F9E" w:rsidRDefault="003663FF" w14:paraId="00142BA0" w14:textId="6B5B7129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0CBFE57D" w14:textId="3325FF7D">
        <w:tc>
          <w:tcPr>
            <w:tcW w:w="1680" w:type="dxa"/>
          </w:tcPr>
          <w:p w:rsidR="7624A9A3" w:rsidP="0302E005" w:rsidRDefault="7624A9A3" w14:paraId="4AD0DA4D" w14:textId="68976635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241025461</w:t>
            </w:r>
          </w:p>
        </w:tc>
        <w:tc>
          <w:tcPr>
            <w:tcW w:w="3484" w:type="dxa"/>
          </w:tcPr>
          <w:p w:rsidR="0302E005" w:rsidP="0302E005" w:rsidRDefault="0302E005" w14:paraId="288B5CE4" w14:textId="583CDC09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Heitor Santos Nobre </w:t>
            </w:r>
          </w:p>
        </w:tc>
        <w:tc>
          <w:tcPr>
            <w:tcW w:w="2149" w:type="dxa"/>
          </w:tcPr>
          <w:p w:rsidRPr="004C723F" w:rsidR="004C723F" w:rsidP="3B7C3F9E" w:rsidRDefault="70F73223" w14:paraId="2ADCF958" w14:textId="11B3411B">
            <w:pPr>
              <w:pStyle w:val="BodyText"/>
              <w:rPr>
                <w:rFonts w:ascii="Times New Roman" w:hAnsi="Times New Roman"/>
                <w:sz w:val="28"/>
                <w:szCs w:val="28"/>
              </w:rPr>
            </w:pPr>
            <w:r w:rsidRPr="3B7C3F9E">
              <w:rPr>
                <w:rFonts w:ascii="Times New Roman" w:hAnsi="Times New Roman"/>
                <w:sz w:val="28"/>
                <w:szCs w:val="28"/>
              </w:rPr>
              <w:t>Scrum Master</w:t>
            </w:r>
          </w:p>
          <w:p w:rsidRPr="004C723F" w:rsidR="004C723F" w:rsidP="3B7C3F9E" w:rsidRDefault="70F73223" w14:paraId="7617DE81" w14:textId="73691DC3">
            <w:pPr>
              <w:pStyle w:val="BodyText"/>
              <w:rPr>
                <w:rFonts w:ascii="Times New Roman" w:hAnsi="Times New Roman"/>
                <w:sz w:val="28"/>
                <w:szCs w:val="28"/>
              </w:rPr>
            </w:pPr>
            <w:r w:rsidRPr="3B7C3F9E">
              <w:rPr>
                <w:rFonts w:ascii="Times New Roman" w:hAnsi="Times New Roman"/>
                <w:sz w:val="28"/>
                <w:szCs w:val="28"/>
              </w:rPr>
              <w:t>(GitHub)</w:t>
            </w:r>
          </w:p>
        </w:tc>
        <w:tc>
          <w:tcPr>
            <w:tcW w:w="1702" w:type="dxa"/>
          </w:tcPr>
          <w:p w:rsidRPr="004C723F" w:rsidR="004C723F" w:rsidP="00F8661F" w:rsidRDefault="003663FF" w14:paraId="53C73C98" w14:textId="1C495598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2D460609" w14:textId="77777777">
        <w:tc>
          <w:tcPr>
            <w:tcW w:w="1680" w:type="dxa"/>
          </w:tcPr>
          <w:p w:rsidR="79D8C95D" w:rsidP="0302E005" w:rsidRDefault="79D8C95D" w14:paraId="440D0760" w14:textId="686DF275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241025470</w:t>
            </w:r>
          </w:p>
        </w:tc>
        <w:tc>
          <w:tcPr>
            <w:tcW w:w="3484" w:type="dxa"/>
          </w:tcPr>
          <w:p w:rsidR="0302E005" w:rsidP="0302E005" w:rsidRDefault="0302E005" w14:paraId="4EA0E708" w14:textId="498E2E27">
            <w:proofErr w:type="spellStart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Luccas</w:t>
            </w:r>
            <w:proofErr w:type="spellEnd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 Rodrigues </w:t>
            </w:r>
            <w:r w:rsidRPr="0302E005" w:rsidR="79B6FFF0">
              <w:rPr>
                <w:rFonts w:ascii="Times New Roman" w:hAnsi="Times New Roman"/>
                <w:color w:val="000000" w:themeColor="text1"/>
                <w:szCs w:val="24"/>
              </w:rPr>
              <w:t>d</w:t>
            </w: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os Santos</w:t>
            </w:r>
          </w:p>
        </w:tc>
        <w:tc>
          <w:tcPr>
            <w:tcW w:w="2149" w:type="dxa"/>
          </w:tcPr>
          <w:p w:rsidRPr="004C723F" w:rsidR="004C723F" w:rsidP="3B7C3F9E" w:rsidRDefault="68D094DB" w14:paraId="42FDB76A" w14:textId="0E79B2E3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1A724822" w14:textId="75CCECC3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68CB5AB7" w14:textId="77777777">
        <w:tc>
          <w:tcPr>
            <w:tcW w:w="1680" w:type="dxa"/>
          </w:tcPr>
          <w:p w:rsidR="0FF37DB2" w:rsidP="0302E005" w:rsidRDefault="0FF37DB2" w14:paraId="15565BCE" w14:textId="57E86F03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242005383</w:t>
            </w:r>
          </w:p>
        </w:tc>
        <w:tc>
          <w:tcPr>
            <w:tcW w:w="3484" w:type="dxa"/>
          </w:tcPr>
          <w:p w:rsidR="0302E005" w:rsidP="0302E005" w:rsidRDefault="0302E005" w14:paraId="630F79CF" w14:textId="40D1B18E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Luiz Felipe de Sá Naves Peixoto</w:t>
            </w:r>
          </w:p>
        </w:tc>
        <w:tc>
          <w:tcPr>
            <w:tcW w:w="2149" w:type="dxa"/>
          </w:tcPr>
          <w:p w:rsidRPr="004C723F" w:rsidR="004C723F" w:rsidP="3B7C3F9E" w:rsidRDefault="0C0F60F6" w14:paraId="44CCBE1C" w14:textId="1C85EEFF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7DA61D9F" w14:textId="3874089E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28997F25" w14:textId="77777777">
        <w:tc>
          <w:tcPr>
            <w:tcW w:w="1680" w:type="dxa"/>
          </w:tcPr>
          <w:p w:rsidR="322AF8BA" w:rsidP="0302E005" w:rsidRDefault="322AF8BA" w14:paraId="1BB7AB79" w14:textId="1941CC5B">
            <w:pPr>
              <w:rPr>
                <w:rFonts w:ascii="Times New Roman" w:hAnsi="Times New Roman"/>
                <w:color w:val="auto"/>
                <w:szCs w:val="24"/>
              </w:rPr>
            </w:pPr>
            <w:r w:rsidRPr="0302E005">
              <w:rPr>
                <w:rFonts w:ascii="Times New Roman" w:hAnsi="Times New Roman"/>
                <w:color w:val="auto"/>
                <w:szCs w:val="24"/>
              </w:rPr>
              <w:t>241025309</w:t>
            </w:r>
          </w:p>
        </w:tc>
        <w:tc>
          <w:tcPr>
            <w:tcW w:w="3484" w:type="dxa"/>
          </w:tcPr>
          <w:p w:rsidR="0302E005" w:rsidP="0302E005" w:rsidRDefault="0302E005" w14:paraId="24DB6930" w14:textId="0A06398E">
            <w:r w:rsidRPr="0302E005">
              <w:rPr>
                <w:rFonts w:ascii="Times New Roman" w:hAnsi="Times New Roman"/>
                <w:color w:val="auto"/>
                <w:szCs w:val="24"/>
              </w:rPr>
              <w:t xml:space="preserve">Marco Antônio </w:t>
            </w:r>
            <w:proofErr w:type="spellStart"/>
            <w:r w:rsidRPr="0302E005">
              <w:rPr>
                <w:rFonts w:ascii="Times New Roman" w:hAnsi="Times New Roman"/>
                <w:color w:val="auto"/>
                <w:szCs w:val="24"/>
              </w:rPr>
              <w:t>Araujo</w:t>
            </w:r>
            <w:proofErr w:type="spellEnd"/>
            <w:r w:rsidRPr="0302E005">
              <w:rPr>
                <w:rFonts w:ascii="Times New Roman" w:hAnsi="Times New Roman"/>
                <w:color w:val="auto"/>
                <w:szCs w:val="24"/>
              </w:rPr>
              <w:t xml:space="preserve"> Roman</w:t>
            </w:r>
          </w:p>
        </w:tc>
        <w:tc>
          <w:tcPr>
            <w:tcW w:w="2149" w:type="dxa"/>
          </w:tcPr>
          <w:p w:rsidRPr="004C723F" w:rsidR="004C723F" w:rsidP="21B5C2D7" w:rsidRDefault="3AB48C96" w14:paraId="717FFB6C" w14:textId="06452311">
            <w:pPr>
              <w:pStyle w:val="BodyTex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21B5C2D7">
              <w:rPr>
                <w:rFonts w:ascii="Times New Roman" w:hAnsi="Times New Roman"/>
                <w:sz w:val="28"/>
                <w:szCs w:val="28"/>
              </w:rPr>
              <w:t>Product</w:t>
            </w:r>
            <w:proofErr w:type="spellEnd"/>
            <w:r w:rsidRPr="21B5C2D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21B5C2D7">
              <w:rPr>
                <w:rFonts w:ascii="Times New Roman" w:hAnsi="Times New Roman"/>
                <w:sz w:val="28"/>
                <w:szCs w:val="28"/>
              </w:rPr>
              <w:t>Owner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55DD5F2F" w14:textId="5A11E499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03709D51" w14:textId="77777777">
        <w:tc>
          <w:tcPr>
            <w:tcW w:w="1680" w:type="dxa"/>
          </w:tcPr>
          <w:p w:rsidR="2A33C662" w:rsidP="0302E005" w:rsidRDefault="2A33C662" w14:paraId="441E5396" w14:textId="4091047F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242015281</w:t>
            </w:r>
          </w:p>
        </w:tc>
        <w:tc>
          <w:tcPr>
            <w:tcW w:w="3484" w:type="dxa"/>
          </w:tcPr>
          <w:p w:rsidR="0302E005" w:rsidP="0302E005" w:rsidRDefault="0302E005" w14:paraId="2A945917" w14:textId="6E0DC86F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Marcos</w:t>
            </w:r>
            <w:r w:rsidRPr="0302E005" w:rsidR="0E7805A2">
              <w:rPr>
                <w:rFonts w:ascii="Times New Roman" w:hAnsi="Times New Roman"/>
                <w:color w:val="000000" w:themeColor="text1"/>
                <w:szCs w:val="24"/>
              </w:rPr>
              <w:t xml:space="preserve"> Alexandre</w:t>
            </w: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 Freire</w:t>
            </w:r>
          </w:p>
        </w:tc>
        <w:tc>
          <w:tcPr>
            <w:tcW w:w="2149" w:type="dxa"/>
          </w:tcPr>
          <w:p w:rsidRPr="004C723F" w:rsidR="004C723F" w:rsidP="3B7C3F9E" w:rsidRDefault="4B134A44" w14:paraId="59924FC3" w14:textId="194F3C17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5D0AD3EA" w14:textId="1DD3A9B6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191E9860" w14:textId="77777777">
        <w:tc>
          <w:tcPr>
            <w:tcW w:w="1680" w:type="dxa"/>
          </w:tcPr>
          <w:p w:rsidR="5B2F9032" w:rsidP="0302E005" w:rsidRDefault="5B2F9032" w14:paraId="40DF6A6F" w14:textId="41E7FB06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232023940</w:t>
            </w:r>
          </w:p>
        </w:tc>
        <w:tc>
          <w:tcPr>
            <w:tcW w:w="3484" w:type="dxa"/>
          </w:tcPr>
          <w:p w:rsidR="0302E005" w:rsidP="0302E005" w:rsidRDefault="0302E005" w14:paraId="0199B346" w14:textId="1DAF9A05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Maria Eduarda </w:t>
            </w:r>
            <w:r w:rsidRPr="0302E005" w:rsidR="07CC89FA">
              <w:rPr>
                <w:rFonts w:ascii="Times New Roman" w:hAnsi="Times New Roman"/>
                <w:color w:val="000000" w:themeColor="text1"/>
                <w:szCs w:val="24"/>
              </w:rPr>
              <w:t>d</w:t>
            </w: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os Santos Rosa</w:t>
            </w:r>
          </w:p>
        </w:tc>
        <w:tc>
          <w:tcPr>
            <w:tcW w:w="2149" w:type="dxa"/>
          </w:tcPr>
          <w:p w:rsidRPr="004C723F" w:rsidR="004C723F" w:rsidP="3B7C3F9E" w:rsidRDefault="185E0A02" w14:paraId="690C7470" w14:textId="6EDC3A3F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1DDBECF8" w14:textId="2BD943DB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2EEAF099" w14:textId="77777777">
        <w:tc>
          <w:tcPr>
            <w:tcW w:w="1680" w:type="dxa"/>
          </w:tcPr>
          <w:p w:rsidR="122BAE3F" w:rsidP="0302E005" w:rsidRDefault="122BAE3F" w14:paraId="3DB21CFA" w14:textId="5D58DC73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242005150</w:t>
            </w:r>
          </w:p>
        </w:tc>
        <w:tc>
          <w:tcPr>
            <w:tcW w:w="3484" w:type="dxa"/>
          </w:tcPr>
          <w:p w:rsidR="0302E005" w:rsidP="0302E005" w:rsidRDefault="0302E005" w14:paraId="2F43D190" w14:textId="53F4C707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Matheus Nunes Ferreira da Silva</w:t>
            </w:r>
          </w:p>
        </w:tc>
        <w:tc>
          <w:tcPr>
            <w:tcW w:w="2149" w:type="dxa"/>
          </w:tcPr>
          <w:p w:rsidRPr="004C723F" w:rsidR="004C723F" w:rsidP="3B7C3F9E" w:rsidRDefault="47F47763" w14:paraId="43226F81" w14:textId="49208327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1B1C7CC2" w14:textId="4BA04E3B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Pr="004C723F" w:rsidR="004C723F" w:rsidTr="5D8B9DB8" w14:paraId="1E156743" w14:textId="77777777">
        <w:tc>
          <w:tcPr>
            <w:tcW w:w="1680" w:type="dxa"/>
          </w:tcPr>
          <w:p w:rsidR="5ADB7971" w:rsidP="0302E005" w:rsidRDefault="5ADB7971" w14:paraId="2F38C6AD" w14:textId="763E63E6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232030032</w:t>
            </w:r>
          </w:p>
        </w:tc>
        <w:tc>
          <w:tcPr>
            <w:tcW w:w="3484" w:type="dxa"/>
          </w:tcPr>
          <w:p w:rsidR="0302E005" w:rsidP="0302E005" w:rsidRDefault="0302E005" w14:paraId="0443BDBE" w14:textId="5B407E5A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Pedro Henrique Conceição </w:t>
            </w:r>
            <w:r w:rsidRPr="0302E005" w:rsidR="52065A8F">
              <w:rPr>
                <w:rFonts w:ascii="Times New Roman" w:hAnsi="Times New Roman"/>
                <w:color w:val="000000" w:themeColor="text1"/>
                <w:szCs w:val="24"/>
              </w:rPr>
              <w:t>d</w:t>
            </w: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e Souza</w:t>
            </w:r>
          </w:p>
        </w:tc>
        <w:tc>
          <w:tcPr>
            <w:tcW w:w="2149" w:type="dxa"/>
          </w:tcPr>
          <w:p w:rsidRPr="004C723F" w:rsidR="004C723F" w:rsidP="3B7C3F9E" w:rsidRDefault="2F7525A5" w14:paraId="2408F7F9" w14:textId="7480C332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Pr="004C723F" w:rsidR="004C723F" w:rsidP="00F8661F" w:rsidRDefault="003663FF" w14:paraId="071DD231" w14:textId="2998EB07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="0302E005" w:rsidTr="5D8B9DB8" w14:paraId="7F437323" w14:textId="77777777">
        <w:trPr>
          <w:trHeight w:val="300"/>
        </w:trPr>
        <w:tc>
          <w:tcPr>
            <w:tcW w:w="1680" w:type="dxa"/>
          </w:tcPr>
          <w:p w:rsidR="4FA3E362" w:rsidP="0302E005" w:rsidRDefault="4FA3E362" w14:paraId="6AE9CF9A" w14:textId="140E1B78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241025846</w:t>
            </w:r>
          </w:p>
        </w:tc>
        <w:tc>
          <w:tcPr>
            <w:tcW w:w="3484" w:type="dxa"/>
          </w:tcPr>
          <w:p w:rsidR="0302E005" w:rsidP="0302E005" w:rsidRDefault="0302E005" w14:paraId="0E2221D8" w14:textId="166451D5">
            <w:proofErr w:type="spellStart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Rayca</w:t>
            </w:r>
            <w:proofErr w:type="spellEnd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Yorrara</w:t>
            </w:r>
            <w:proofErr w:type="spellEnd"/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 xml:space="preserve"> Leite dos Santos </w:t>
            </w:r>
          </w:p>
        </w:tc>
        <w:tc>
          <w:tcPr>
            <w:tcW w:w="2149" w:type="dxa"/>
          </w:tcPr>
          <w:p w:rsidR="0302E005" w:rsidP="3B7C3F9E" w:rsidRDefault="4902CF24" w14:paraId="7A3B777F" w14:textId="67C68DF1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="0302E005" w:rsidP="0302E005" w:rsidRDefault="003663FF" w14:paraId="415E1495" w14:textId="61477D49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  <w:tr w:rsidR="0302E005" w:rsidTr="5D8B9DB8" w14:paraId="4B5800FF" w14:textId="77777777">
        <w:trPr>
          <w:trHeight w:val="300"/>
        </w:trPr>
        <w:tc>
          <w:tcPr>
            <w:tcW w:w="1680" w:type="dxa"/>
          </w:tcPr>
          <w:p w:rsidR="77A80235" w:rsidP="0302E005" w:rsidRDefault="77A80235" w14:paraId="43015174" w14:textId="7083BA6C">
            <w:pPr>
              <w:rPr>
                <w:rFonts w:ascii="Times New Roman" w:hAnsi="Times New Roman"/>
                <w:color w:val="000000" w:themeColor="text1"/>
                <w:szCs w:val="24"/>
              </w:rPr>
            </w:pPr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242024988</w:t>
            </w:r>
          </w:p>
        </w:tc>
        <w:tc>
          <w:tcPr>
            <w:tcW w:w="3484" w:type="dxa"/>
          </w:tcPr>
          <w:p w:rsidR="0302E005" w:rsidP="0302E005" w:rsidRDefault="0302E005" w14:paraId="12D9CEE5" w14:textId="773CA9FA">
            <w:r w:rsidRPr="0302E005">
              <w:rPr>
                <w:rFonts w:ascii="Times New Roman" w:hAnsi="Times New Roman"/>
                <w:color w:val="000000" w:themeColor="text1"/>
                <w:szCs w:val="24"/>
              </w:rPr>
              <w:t>Tomás Garcia</w:t>
            </w:r>
            <w:r w:rsidRPr="0302E005" w:rsidR="0FC079C0">
              <w:rPr>
                <w:rFonts w:ascii="Times New Roman" w:hAnsi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302E005" w:rsidR="0FC079C0">
              <w:rPr>
                <w:rFonts w:ascii="Times New Roman" w:hAnsi="Times New Roman"/>
                <w:color w:val="000000" w:themeColor="text1"/>
                <w:szCs w:val="24"/>
              </w:rPr>
              <w:t>Rocho</w:t>
            </w:r>
            <w:proofErr w:type="spellEnd"/>
          </w:p>
        </w:tc>
        <w:tc>
          <w:tcPr>
            <w:tcW w:w="2149" w:type="dxa"/>
          </w:tcPr>
          <w:p w:rsidR="0302E005" w:rsidP="3B7C3F9E" w:rsidRDefault="5CAF8FF6" w14:paraId="428E7522" w14:textId="085133CE">
            <w:pPr>
              <w:pStyle w:val="BodyText"/>
              <w:spacing w:line="259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3B7C3F9E">
              <w:rPr>
                <w:rFonts w:ascii="Times New Roman" w:hAnsi="Times New Roman"/>
                <w:sz w:val="28"/>
                <w:szCs w:val="28"/>
              </w:rPr>
              <w:t>Developer</w:t>
            </w:r>
            <w:proofErr w:type="spellEnd"/>
          </w:p>
        </w:tc>
        <w:tc>
          <w:tcPr>
            <w:tcW w:w="1702" w:type="dxa"/>
          </w:tcPr>
          <w:p w:rsidR="0302E005" w:rsidP="0302E005" w:rsidRDefault="003663FF" w14:paraId="1CF93C48" w14:textId="47E13498">
            <w:pPr>
              <w:pStyle w:val="Body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8.33</w:t>
            </w:r>
          </w:p>
        </w:tc>
      </w:tr>
    </w:tbl>
    <w:p w:rsidRPr="004C723F" w:rsidR="00F8661F" w:rsidRDefault="00F8661F" w14:paraId="416EC0A5" w14:textId="77777777">
      <w:pPr>
        <w:rPr>
          <w:rFonts w:ascii="Times New Roman" w:hAnsi="Times New Roman"/>
          <w:sz w:val="22"/>
          <w:szCs w:val="22"/>
        </w:rPr>
      </w:pPr>
    </w:p>
    <w:p w:rsidR="5D8B9DB8" w:rsidP="5D8B9DB8" w:rsidRDefault="5D8B9DB8" w14:paraId="445347D8" w14:textId="2673E260">
      <w:pPr>
        <w:rPr>
          <w:rFonts w:ascii="Times New Roman" w:hAnsi="Times New Roman"/>
          <w:sz w:val="22"/>
          <w:szCs w:val="22"/>
        </w:rPr>
      </w:pPr>
    </w:p>
    <w:p w:rsidR="5D8B9DB8" w:rsidP="5D8B9DB8" w:rsidRDefault="5D8B9DB8" w14:paraId="3D8CCD06" w14:textId="73B93803">
      <w:pPr>
        <w:rPr>
          <w:rFonts w:ascii="Times New Roman" w:hAnsi="Times New Roman"/>
          <w:sz w:val="22"/>
          <w:szCs w:val="22"/>
        </w:rPr>
      </w:pPr>
    </w:p>
    <w:p w:rsidR="5D8B9DB8" w:rsidP="5D8B9DB8" w:rsidRDefault="5D8B9DB8" w14:paraId="093C83AA" w14:textId="4D354839">
      <w:pPr>
        <w:rPr>
          <w:rFonts w:ascii="Times New Roman" w:hAnsi="Times New Roman"/>
          <w:sz w:val="22"/>
          <w:szCs w:val="22"/>
        </w:rPr>
      </w:pPr>
    </w:p>
    <w:p w:rsidR="5D8B9DB8" w:rsidP="5D8B9DB8" w:rsidRDefault="5D8B9DB8" w14:paraId="4DE74831" w14:textId="7BC5EC82">
      <w:pPr>
        <w:rPr>
          <w:rFonts w:ascii="Times New Roman" w:hAnsi="Times New Roman"/>
          <w:sz w:val="22"/>
          <w:szCs w:val="22"/>
        </w:rPr>
      </w:pPr>
    </w:p>
    <w:p w:rsidRPr="004C723F" w:rsidR="00A306A3" w:rsidP="006E1B72" w:rsidRDefault="00F8661F" w14:paraId="1A19686F" w14:textId="3CCA1DF2">
      <w:pPr>
        <w:pStyle w:val="Ttulo1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C723F">
        <w:rPr>
          <w:rFonts w:ascii="Times New Roman" w:hAnsi="Times New Roman" w:cs="Times New Roman"/>
          <w:b/>
          <w:sz w:val="22"/>
          <w:szCs w:val="22"/>
        </w:rPr>
        <w:t>H</w:t>
      </w:r>
      <w:r w:rsidRPr="004C723F" w:rsidR="00A306A3">
        <w:rPr>
          <w:rFonts w:ascii="Times New Roman" w:hAnsi="Times New Roman" w:cs="Times New Roman"/>
          <w:b/>
          <w:sz w:val="22"/>
          <w:szCs w:val="22"/>
        </w:rPr>
        <w:t>istórico de Revis</w:t>
      </w:r>
      <w:r w:rsidRPr="004C723F">
        <w:rPr>
          <w:rFonts w:ascii="Times New Roman" w:hAnsi="Times New Roman" w:cs="Times New Roman"/>
          <w:b/>
          <w:sz w:val="22"/>
          <w:szCs w:val="22"/>
        </w:rPr>
        <w:t>ões</w:t>
      </w:r>
    </w:p>
    <w:p w:rsidRPr="004C723F" w:rsidR="00A306A3" w:rsidP="006E1B72" w:rsidRDefault="00A306A3" w14:paraId="5BC83121" w14:textId="77777777">
      <w:pPr>
        <w:jc w:val="both"/>
        <w:rPr>
          <w:rFonts w:ascii="Times New Roman" w:hAnsi="Times New Roman"/>
          <w:sz w:val="22"/>
          <w:szCs w:val="22"/>
        </w:rPr>
      </w:pPr>
    </w:p>
    <w:tbl>
      <w:tblPr>
        <w:tblW w:w="897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440"/>
        <w:gridCol w:w="840"/>
        <w:gridCol w:w="4920"/>
        <w:gridCol w:w="1771"/>
      </w:tblGrid>
      <w:tr w:rsidRPr="004C723F" w:rsidR="00A306A3" w:rsidTr="6DF7C837" w14:paraId="10E785BB" w14:textId="77777777">
        <w:tc>
          <w:tcPr>
            <w:tcW w:w="14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00A306A3" w14:paraId="2A11B1C8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</w:pPr>
            <w:r w:rsidRPr="004C7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Data</w:t>
            </w:r>
          </w:p>
        </w:tc>
        <w:tc>
          <w:tcPr>
            <w:tcW w:w="8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00A306A3" w14:paraId="03DE03A0" w14:textId="77777777">
            <w:pPr>
              <w:pStyle w:val="RUPTabela"/>
              <w:snapToGrid w:val="0"/>
              <w:ind w:left="-108" w:right="-108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</w:pPr>
            <w:r w:rsidRPr="004C7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Versão</w:t>
            </w:r>
          </w:p>
        </w:tc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00A306A3" w14:paraId="773DCCEA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</w:pPr>
            <w:r w:rsidRPr="004C7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177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006E1B72" w:rsidRDefault="00A306A3" w14:paraId="18EB2B44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</w:pPr>
            <w:r w:rsidRPr="004C7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pt-BR"/>
              </w:rPr>
              <w:t>Autor</w:t>
            </w:r>
          </w:p>
        </w:tc>
      </w:tr>
      <w:tr w:rsidRPr="004C723F" w:rsidR="00A306A3" w:rsidTr="6DF7C837" w14:paraId="7CE4D126" w14:textId="77777777"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21B5C2D7" w:rsidRDefault="766C4017" w14:paraId="1D0208FD" w14:textId="20303585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21B5C2D7">
              <w:rPr>
                <w:rFonts w:ascii="Times New Roman" w:hAnsi="Times New Roman" w:cs="Times New Roman"/>
                <w:color w:val="000000" w:themeColor="text1"/>
                <w:lang w:val="pt-BR"/>
              </w:rPr>
              <w:t>20/04/</w:t>
            </w:r>
            <w:r w:rsidRPr="21B5C2D7" w:rsidR="2940B163">
              <w:rPr>
                <w:rFonts w:ascii="Times New Roman" w:hAnsi="Times New Roman" w:cs="Times New Roman"/>
                <w:color w:val="000000" w:themeColor="text1"/>
                <w:lang w:val="pt-BR"/>
              </w:rPr>
              <w:t>20</w:t>
            </w:r>
            <w:r w:rsidRPr="21B5C2D7">
              <w:rPr>
                <w:rFonts w:ascii="Times New Roman" w:hAnsi="Times New Roman" w:cs="Times New Roman"/>
                <w:color w:val="000000" w:themeColor="text1"/>
                <w:lang w:val="pt-BR"/>
              </w:rPr>
              <w:t>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21B5C2D7" w:rsidRDefault="766C4017" w14:paraId="721F9245" w14:textId="126ADE12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21B5C2D7">
              <w:rPr>
                <w:rFonts w:ascii="Times New Roman" w:hAnsi="Times New Roman" w:cs="Times New Roman"/>
                <w:color w:val="000000" w:themeColor="text1"/>
                <w:lang w:val="pt-BR"/>
              </w:rPr>
              <w:t>1.0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21B5C2D7" w:rsidRDefault="479F1A9E" w14:paraId="403B6265" w14:textId="4361F5C6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7A1B143C">
              <w:rPr>
                <w:rFonts w:ascii="Times New Roman" w:hAnsi="Times New Roman" w:cs="Times New Roman"/>
                <w:color w:val="000000" w:themeColor="text1"/>
                <w:lang w:val="es-ES"/>
              </w:rPr>
              <w:t>Adição</w:t>
            </w:r>
            <w:r w:rsidRPr="7A1B143C" w:rsidR="60E4D010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 inicial</w:t>
            </w:r>
            <w:r w:rsidRPr="7A1B143C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 do</w:t>
            </w:r>
            <w:r w:rsidRPr="7A1B143C" w:rsidR="1DBFD4BC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 problema</w:t>
            </w:r>
            <w:r w:rsidRPr="7A1B143C" w:rsidR="608E6192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, </w:t>
            </w:r>
            <w:r w:rsidRPr="7A1B143C" w:rsidR="009D8B26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declaração de posição do produto </w:t>
            </w:r>
            <w:r w:rsidRPr="7A1B143C" w:rsidR="608E6192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e </w:t>
            </w:r>
            <w:r w:rsidRPr="7A1B143C" w:rsidR="08912EA9">
              <w:rPr>
                <w:rFonts w:ascii="Times New Roman" w:hAnsi="Times New Roman" w:cs="Times New Roman"/>
                <w:color w:val="000000" w:themeColor="text1"/>
                <w:lang w:val="es-ES"/>
              </w:rPr>
              <w:t>tecnologias a serem utilizadas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21B5C2D7" w:rsidRDefault="766C4017" w14:paraId="413A83F3" w14:textId="01BD77F2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21B5C2D7">
              <w:rPr>
                <w:rFonts w:ascii="Times New Roman" w:hAnsi="Times New Roman" w:cs="Times New Roman"/>
                <w:color w:val="000000" w:themeColor="text1"/>
                <w:lang w:val="es-ES"/>
              </w:rPr>
              <w:t>Luccas</w:t>
            </w:r>
          </w:p>
        </w:tc>
      </w:tr>
      <w:tr w:rsidRPr="004C723F" w:rsidR="00A306A3" w:rsidTr="6DF7C837" w14:paraId="6EFACF50" w14:textId="77777777"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6B8C927B" w14:paraId="713890C5" w14:textId="4175F878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7DD3B268">
              <w:rPr>
                <w:rFonts w:ascii="Times New Roman" w:hAnsi="Times New Roman" w:cs="Times New Roman"/>
                <w:color w:val="000000" w:themeColor="text1"/>
                <w:lang w:val="pt-BR"/>
              </w:rPr>
              <w:t>2</w:t>
            </w:r>
            <w:r w:rsidRPr="7DD3B268" w:rsidR="20A381C3">
              <w:rPr>
                <w:rFonts w:ascii="Times New Roman" w:hAnsi="Times New Roman" w:cs="Times New Roman"/>
                <w:color w:val="000000" w:themeColor="text1"/>
                <w:lang w:val="pt-BR"/>
              </w:rPr>
              <w:t>1</w:t>
            </w:r>
            <w:r w:rsidRPr="7DD3B268">
              <w:rPr>
                <w:rFonts w:ascii="Times New Roman" w:hAnsi="Times New Roman" w:cs="Times New Roman"/>
                <w:color w:val="000000" w:themeColor="text1"/>
                <w:lang w:val="pt-BR"/>
              </w:rPr>
              <w:t>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6674EDF9" w14:paraId="2216BA0C" w14:textId="3B923E74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pt-BR"/>
              </w:rPr>
            </w:pPr>
            <w:r w:rsidRPr="21B5C2D7">
              <w:rPr>
                <w:rFonts w:ascii="Times New Roman" w:hAnsi="Times New Roman" w:cs="Times New Roman"/>
                <w:lang w:val="pt-BR"/>
              </w:rPr>
              <w:t>1.1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54A4A89A" w:rsidRDefault="1EE8A327" w14:paraId="5CEC282A" w14:textId="6F59319F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>Modificações no escopo do projeto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54A4A89A" w:rsidRDefault="6674EDF9" w14:paraId="6ACDA9DF" w14:textId="16782836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54A4A89A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  <w:tr w:rsidRPr="004C723F" w:rsidR="00A306A3" w:rsidTr="6DF7C837" w14:paraId="6DFB20B1" w14:textId="77777777"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4F3C8EC6" w14:paraId="26F02148" w14:textId="6F17D494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3B7C3F9E">
              <w:rPr>
                <w:rFonts w:ascii="Times New Roman" w:hAnsi="Times New Roman" w:cs="Times New Roman"/>
                <w:color w:val="000000" w:themeColor="text1"/>
                <w:lang w:val="pt-BR"/>
              </w:rPr>
              <w:t>25/04/2026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4F3C8EC6" w14:paraId="65398C50" w14:textId="108C629A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pt-BR"/>
              </w:rPr>
            </w:pPr>
            <w:r w:rsidRPr="3B7C3F9E">
              <w:rPr>
                <w:rFonts w:ascii="Times New Roman" w:hAnsi="Times New Roman" w:cs="Times New Roman"/>
                <w:lang w:val="pt-BR"/>
              </w:rPr>
              <w:t>1.2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3B7C3F9E" w:rsidRDefault="4AA6BA2C" w14:paraId="6BC8CC00" w14:textId="7B336398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3B7C3F9E">
              <w:rPr>
                <w:rFonts w:ascii="Times New Roman" w:hAnsi="Times New Roman" w:cs="Times New Roman"/>
                <w:lang w:val="es-ES"/>
              </w:rPr>
              <w:t>Desenvolvimento dos tópicos de visão geral do produto. (1.1 a 2.4)</w:t>
            </w:r>
            <w:r w:rsidRPr="3B7C3F9E" w:rsidR="2B320F6E">
              <w:rPr>
                <w:rFonts w:ascii="Times New Roman" w:hAnsi="Times New Roman" w:cs="Times New Roman"/>
                <w:lang w:val="es-ES"/>
              </w:rPr>
              <w:t>, exceto 2.3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3B7C3F9E" w:rsidRDefault="4AA6BA2C" w14:paraId="11470E45" w14:textId="4A93CAE9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3B7C3F9E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  <w:tr w:rsidRPr="004C723F" w:rsidR="00A306A3" w:rsidTr="6DF7C837" w14:paraId="150B6F3F" w14:textId="77777777"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6FB3BE3C" w14:paraId="562205E9" w14:textId="3C1DA6E5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3B7C3F9E">
              <w:rPr>
                <w:rFonts w:ascii="Times New Roman" w:hAnsi="Times New Roman" w:cs="Times New Roman"/>
                <w:color w:val="000000" w:themeColor="text1"/>
                <w:lang w:val="pt-BR"/>
              </w:rPr>
              <w:t>26/04/2026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006E1B72" w:rsidRDefault="534F79ED" w14:paraId="72498CCA" w14:textId="170F47FE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pt-BR"/>
              </w:rPr>
            </w:pPr>
            <w:r w:rsidRPr="18830089">
              <w:rPr>
                <w:rFonts w:ascii="Times New Roman" w:hAnsi="Times New Roman" w:cs="Times New Roman"/>
                <w:lang w:val="pt-BR"/>
              </w:rPr>
              <w:t>1.</w:t>
            </w:r>
            <w:r w:rsidRPr="18830089" w:rsidR="6FB3BE3C">
              <w:rPr>
                <w:rFonts w:ascii="Times New Roman" w:hAnsi="Times New Roman" w:cs="Times New Roman"/>
                <w:lang w:val="pt-BR"/>
              </w:rPr>
              <w:t>3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3B7C3F9E" w:rsidRDefault="31C094A7" w14:paraId="0AAB16B9" w14:textId="1D57418E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>Desenvolvimento do tópico 3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006E1B72" w:rsidRDefault="1270E51B" w14:paraId="60937C11" w14:textId="6E77F556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>Ester</w:t>
            </w:r>
          </w:p>
        </w:tc>
      </w:tr>
      <w:tr w:rsidR="3B7C3F9E" w:rsidTr="6DF7C837" w14:paraId="0D8D25D4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B7C3F9E" w:rsidP="3B7C3F9E" w:rsidRDefault="433D6A25" w14:paraId="00187853" w14:textId="00E67C75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15890543">
              <w:rPr>
                <w:rFonts w:ascii="Times New Roman" w:hAnsi="Times New Roman" w:cs="Times New Roman"/>
                <w:color w:val="000000" w:themeColor="text1"/>
                <w:lang w:val="pt-BR"/>
              </w:rPr>
              <w:t>27/04/2026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B7C3F9E" w:rsidP="3B7C3F9E" w:rsidRDefault="433D6A25" w14:paraId="7993D27E" w14:textId="1A23A93E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15890543">
              <w:rPr>
                <w:rFonts w:ascii="Times New Roman" w:hAnsi="Times New Roman" w:cs="Times New Roman"/>
                <w:lang w:val="pt-BR"/>
              </w:rPr>
              <w:t>1.4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B7C3F9E" w:rsidP="15890543" w:rsidRDefault="433D6A25" w14:paraId="1AD5AB50" w14:textId="204CA0D9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15890543">
              <w:rPr>
                <w:rFonts w:ascii="Times New Roman" w:hAnsi="Times New Roman" w:cs="Times New Roman"/>
                <w:lang w:val="es-ES"/>
              </w:rPr>
              <w:t>Adição dos cenários funcionais e do backlog do produto</w:t>
            </w:r>
            <w:r w:rsidRPr="15890543" w:rsidR="7D02925B">
              <w:rPr>
                <w:rFonts w:ascii="Times New Roman" w:hAnsi="Times New Roman" w:cs="Times New Roman"/>
                <w:lang w:val="es-ES"/>
              </w:rPr>
              <w:t>, com exceção das U.S.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3B7C3F9E" w:rsidP="15890543" w:rsidRDefault="7D02925B" w14:paraId="26167A58" w14:textId="0C2ECFF1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15890543">
              <w:rPr>
                <w:rFonts w:ascii="Times New Roman" w:hAnsi="Times New Roman" w:cs="Times New Roman"/>
                <w:lang w:val="es-ES"/>
              </w:rPr>
              <w:t>Luccas e Luiz</w:t>
            </w:r>
          </w:p>
        </w:tc>
      </w:tr>
      <w:tr w:rsidR="15890543" w:rsidTr="6DF7C837" w14:paraId="3E4529E3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D5FCEA4" w:rsidP="15890543" w:rsidRDefault="7D5FCEA4" w14:paraId="1CD8426E" w14:textId="4E7B0C36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15890543">
              <w:rPr>
                <w:rFonts w:ascii="Times New Roman" w:hAnsi="Times New Roman" w:cs="Times New Roman"/>
                <w:color w:val="000000" w:themeColor="text1"/>
                <w:lang w:val="pt-BR"/>
              </w:rPr>
              <w:t>27/04/2026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D5FCEA4" w:rsidP="15890543" w:rsidRDefault="7D5FCEA4" w14:paraId="579D6720" w14:textId="584EC34E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15890543">
              <w:rPr>
                <w:rFonts w:ascii="Times New Roman" w:hAnsi="Times New Roman" w:cs="Times New Roman"/>
                <w:lang w:val="pt-BR"/>
              </w:rPr>
              <w:t>1.5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D5FCEA4" w:rsidP="62FA4E46" w:rsidRDefault="7D5FCEA4" w14:paraId="4C68AE8F" w14:textId="3B18DDEF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62FA4E46">
              <w:rPr>
                <w:rFonts w:ascii="Times New Roman" w:hAnsi="Times New Roman" w:cs="Times New Roman"/>
                <w:lang w:val="es-ES"/>
              </w:rPr>
              <w:t>Adição do gerenciamento de riscos do projeto.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7D5FCEA4" w:rsidP="15890543" w:rsidRDefault="7D5FCEA4" w14:paraId="5F5C7421" w14:textId="684534BA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15890543">
              <w:rPr>
                <w:rFonts w:ascii="Times New Roman" w:hAnsi="Times New Roman" w:cs="Times New Roman"/>
                <w:lang w:val="es-ES"/>
              </w:rPr>
              <w:t xml:space="preserve">Maria Eduarda </w:t>
            </w:r>
          </w:p>
        </w:tc>
      </w:tr>
      <w:tr w:rsidR="6AA6A6EA" w:rsidTr="6DF7C837" w14:paraId="40A58F1D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4F16A6B6" w:rsidP="6AA6A6EA" w:rsidRDefault="4F16A6B6" w14:paraId="2D12115E" w14:textId="1EDCE6EB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6AA6A6EA">
              <w:rPr>
                <w:rFonts w:ascii="Times New Roman" w:hAnsi="Times New Roman" w:cs="Times New Roman"/>
                <w:color w:val="000000" w:themeColor="text1"/>
                <w:lang w:val="pt-BR"/>
              </w:rPr>
              <w:t>28/04/2026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4F16A6B6" w:rsidP="6AA6A6EA" w:rsidRDefault="4F16A6B6" w14:paraId="0841692A" w14:textId="4B589D09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6AA6A6EA">
              <w:rPr>
                <w:rFonts w:ascii="Times New Roman" w:hAnsi="Times New Roman" w:cs="Times New Roman"/>
                <w:lang w:val="pt-BR"/>
              </w:rPr>
              <w:t>1.6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4F16A6B6" w:rsidP="6AA6A6EA" w:rsidRDefault="3B41BD8E" w14:paraId="4C9B8507" w14:textId="13D11E21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D8B9DB8">
              <w:rPr>
                <w:rFonts w:ascii="Times New Roman" w:hAnsi="Times New Roman" w:cs="Times New Roman"/>
                <w:lang w:val="es-ES"/>
              </w:rPr>
              <w:t>Criação das U.S.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4F16A6B6" w:rsidP="6AA6A6EA" w:rsidRDefault="4F16A6B6" w14:paraId="41B8DE03" w14:textId="12E83CBB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6AA6A6EA">
              <w:rPr>
                <w:rFonts w:ascii="Times New Roman" w:hAnsi="Times New Roman" w:cs="Times New Roman"/>
                <w:lang w:val="es-ES"/>
              </w:rPr>
              <w:t>Luccas</w:t>
            </w:r>
          </w:p>
        </w:tc>
      </w:tr>
      <w:tr w:rsidR="5D8B9DB8" w:rsidTr="6DF7C837" w14:paraId="79BB5882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1F12D4C" w:rsidP="5D8B9DB8" w:rsidRDefault="71F12D4C" w14:paraId="642F219C" w14:textId="4E27F12C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5D8B9DB8">
              <w:rPr>
                <w:rFonts w:ascii="Times New Roman" w:hAnsi="Times New Roman" w:cs="Times New Roman"/>
                <w:color w:val="000000" w:themeColor="text1"/>
                <w:lang w:val="pt-BR"/>
              </w:rPr>
              <w:t>28/04/2026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1F12D4C" w:rsidP="5D8B9DB8" w:rsidRDefault="71F12D4C" w14:paraId="782446CC" w14:textId="68DB79DF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>1.7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1F12D4C" w:rsidP="5D8B9DB8" w:rsidRDefault="3F4938B0" w14:paraId="40D0480D" w14:textId="59D03C66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Criação da seção 2.6 (Gerenciamento de Replanejamento)</w:t>
            </w:r>
            <w:r w:rsidRPr="7A1B143C" w:rsidR="7A4738A6">
              <w:rPr>
                <w:rFonts w:ascii="Times New Roman" w:hAnsi="Times New Roman" w:cs="Times New Roman"/>
                <w:lang w:val="pt-BR"/>
              </w:rPr>
              <w:t>; Adição de introdução à seção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71F12D4C" w:rsidP="5D8B9DB8" w:rsidRDefault="71F12D4C" w14:paraId="55951AE1" w14:textId="26F05DAA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D8B9DB8">
              <w:rPr>
                <w:rFonts w:ascii="Times New Roman" w:hAnsi="Times New Roman" w:cs="Times New Roman"/>
                <w:lang w:val="es-ES"/>
              </w:rPr>
              <w:t>Matheus Nunes</w:t>
            </w:r>
          </w:p>
        </w:tc>
      </w:tr>
      <w:tr w:rsidR="5D8B9DB8" w:rsidTr="6DF7C837" w14:paraId="1D333EF2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257375C7" w:rsidP="5D8B9DB8" w:rsidRDefault="257375C7" w14:paraId="7BD1FDAF" w14:textId="576E569D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5D8B9DB8">
              <w:rPr>
                <w:rFonts w:ascii="Times New Roman" w:hAnsi="Times New Roman" w:cs="Times New Roman"/>
                <w:color w:val="000000" w:themeColor="text1"/>
                <w:lang w:val="pt-BR"/>
              </w:rPr>
              <w:t>28/04/2026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151CDF8" w:rsidP="5D8B9DB8" w:rsidRDefault="5151CDF8" w14:paraId="4474A617" w14:textId="1F8F962F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>1.8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486B676B" w:rsidP="5D8B9DB8" w:rsidRDefault="486B676B" w14:paraId="5A347DFA" w14:textId="5619E505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>Adição de Planejamento das fases e iterações do projeto – 2.3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5151CDF8" w:rsidP="5D8B9DB8" w:rsidRDefault="5151CDF8" w14:paraId="16384A27" w14:textId="2461CD98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D8B9DB8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  <w:tr w:rsidR="5D8B9DB8" w:rsidTr="6DF7C837" w14:paraId="0174B774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8326576" w:rsidP="5D8B9DB8" w:rsidRDefault="18326576" w14:paraId="1CB3224D" w14:textId="51E88F6B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5D8B9DB8">
              <w:rPr>
                <w:rFonts w:ascii="Times New Roman" w:hAnsi="Times New Roman" w:cs="Times New Roman"/>
                <w:color w:val="000000" w:themeColor="text1"/>
                <w:lang w:val="pt-BR"/>
              </w:rPr>
              <w:t>29/04/2026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8326576" w:rsidP="7A1B143C" w:rsidRDefault="7FCD160C" w14:paraId="6BE0D9C6" w14:textId="7FF74DBE">
            <w:pPr>
              <w:pStyle w:val="RUPTabela"/>
              <w:spacing w:line="259" w:lineRule="auto"/>
              <w:jc w:val="both"/>
            </w:pPr>
            <w:r w:rsidRPr="7A1B143C">
              <w:rPr>
                <w:rFonts w:ascii="Times New Roman" w:hAnsi="Times New Roman" w:cs="Times New Roman"/>
                <w:lang w:val="pt-BR"/>
              </w:rPr>
              <w:t>2.0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8326576" w:rsidP="5D8B9DB8" w:rsidRDefault="18326576" w14:paraId="290DA15B" w14:textId="7AEE0915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5D8B9DB8">
              <w:rPr>
                <w:rFonts w:ascii="Times New Roman" w:hAnsi="Times New Roman" w:cs="Times New Roman"/>
                <w:lang w:val="pt-BR"/>
              </w:rPr>
              <w:t xml:space="preserve">Revisão Geral 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18326576" w:rsidP="5D8B9DB8" w:rsidRDefault="18326576" w14:paraId="3D3EBEAF" w14:textId="1633C367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D8B9DB8">
              <w:rPr>
                <w:rFonts w:ascii="Times New Roman" w:hAnsi="Times New Roman" w:cs="Times New Roman"/>
                <w:lang w:val="es-ES"/>
              </w:rPr>
              <w:t xml:space="preserve">Ester </w:t>
            </w:r>
          </w:p>
        </w:tc>
      </w:tr>
      <w:tr w:rsidR="7A1B143C" w:rsidTr="6DF7C837" w14:paraId="29E3C2D3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A7C7EC5" w:rsidP="7A1B143C" w:rsidRDefault="1A7C7EC5" w14:paraId="741C71F6" w14:textId="7BB8709F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7A1B143C">
              <w:rPr>
                <w:rFonts w:ascii="Times New Roman" w:hAnsi="Times New Roman" w:cs="Times New Roman"/>
                <w:color w:val="000000" w:themeColor="text1"/>
                <w:lang w:val="pt-BR"/>
              </w:rPr>
              <w:t>29/04/2026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A7C7EC5" w:rsidP="7A1B143C" w:rsidRDefault="1A7C7EC5" w14:paraId="01ADB6A5" w14:textId="56725459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2.1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1A7C7EC5" w:rsidP="7A1B143C" w:rsidRDefault="1A7C7EC5" w14:paraId="481D70BC" w14:textId="5A6C42CF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7A1B143C">
              <w:rPr>
                <w:rFonts w:ascii="Times New Roman" w:hAnsi="Times New Roman" w:cs="Times New Roman"/>
                <w:lang w:val="pt-BR"/>
              </w:rPr>
              <w:t>Organizaçao</w:t>
            </w:r>
            <w:proofErr w:type="spellEnd"/>
            <w:r w:rsidRPr="7A1B143C">
              <w:rPr>
                <w:rFonts w:ascii="Times New Roman" w:hAnsi="Times New Roman" w:cs="Times New Roman"/>
                <w:lang w:val="pt-BR"/>
              </w:rPr>
              <w:t xml:space="preserve"> Sprints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786C13B3" w:rsidP="7A1B143C" w:rsidRDefault="786C13B3" w14:paraId="0441FF9E" w14:textId="55D4C95B">
            <w:pPr>
              <w:pStyle w:val="RUPTabela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 xml:space="preserve">Davi, </w:t>
            </w:r>
            <w:r w:rsidRPr="7A1B143C" w:rsidR="1A7C7EC5">
              <w:rPr>
                <w:rFonts w:ascii="Times New Roman" w:hAnsi="Times New Roman" w:cs="Times New Roman"/>
                <w:lang w:val="es-ES"/>
              </w:rPr>
              <w:t xml:space="preserve">Ester, Marco, Maria Eduarda, </w:t>
            </w:r>
            <w:r w:rsidRPr="7A1B143C" w:rsidR="17658CAC">
              <w:rPr>
                <w:rFonts w:ascii="Times New Roman" w:hAnsi="Times New Roman" w:cs="Times New Roman"/>
                <w:lang w:val="es-ES"/>
              </w:rPr>
              <w:t>Pedro Henrique</w:t>
            </w:r>
            <w:r w:rsidRPr="7A1B143C" w:rsidR="05EF37EA">
              <w:rPr>
                <w:rFonts w:ascii="Times New Roman" w:hAnsi="Times New Roman" w:cs="Times New Roman"/>
                <w:lang w:val="es-ES"/>
              </w:rPr>
              <w:t>, Rayca</w:t>
            </w:r>
          </w:p>
        </w:tc>
      </w:tr>
      <w:tr w:rsidR="7A1B143C" w:rsidTr="6DF7C837" w14:paraId="486CC42C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F37B96F" w:rsidP="7A1B143C" w:rsidRDefault="7F37B96F" w14:paraId="42F1CF1B" w14:textId="1E52FD43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7A1B143C">
              <w:rPr>
                <w:rFonts w:ascii="Times New Roman" w:hAnsi="Times New Roman" w:cs="Times New Roman"/>
                <w:color w:val="000000" w:themeColor="text1"/>
                <w:lang w:val="pt-BR"/>
              </w:rPr>
              <w:t>30/04/2026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F37B96F" w:rsidP="7A1B143C" w:rsidRDefault="7F37B96F" w14:paraId="2AF3F4FF" w14:textId="40ED4F69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2.</w:t>
            </w:r>
            <w:r w:rsidRPr="7A1B143C" w:rsidR="46F2C3A8">
              <w:rPr>
                <w:rFonts w:ascii="Times New Roman" w:hAnsi="Times New Roman" w:cs="Times New Roman"/>
                <w:lang w:val="pt-BR"/>
              </w:rPr>
              <w:t>2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41DF7DE" w:rsidP="7A1B143C" w:rsidRDefault="541DF7DE" w14:paraId="546CD466" w14:textId="4FFB9F62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Finalização do tópico 4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541DF7DE" w:rsidP="7A1B143C" w:rsidRDefault="541DF7DE" w14:paraId="3E3E4D85" w14:textId="7A240ED6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>Luccas</w:t>
            </w:r>
          </w:p>
        </w:tc>
      </w:tr>
      <w:tr w:rsidR="7A1B143C" w:rsidTr="6DF7C837" w14:paraId="612CEE84" w14:textId="77777777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2C5A6C24" w:rsidP="7A1B143C" w:rsidRDefault="2C5A6C24" w14:paraId="445C92C5" w14:textId="55DE3B58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7A1B143C">
              <w:rPr>
                <w:rFonts w:ascii="Times New Roman" w:hAnsi="Times New Roman" w:cs="Times New Roman"/>
                <w:color w:val="000000" w:themeColor="text1"/>
                <w:lang w:val="pt-BR"/>
              </w:rPr>
              <w:t>30/04/2026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2C5A6C24" w:rsidP="7A1B143C" w:rsidRDefault="2C5A6C24" w14:paraId="16358FB2" w14:textId="7A1FD5B6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2.</w:t>
            </w:r>
            <w:r w:rsidRPr="7A1B143C" w:rsidR="7C54407D">
              <w:rPr>
                <w:rFonts w:ascii="Times New Roman" w:hAnsi="Times New Roman" w:cs="Times New Roman"/>
                <w:lang w:val="pt-BR"/>
              </w:rPr>
              <w:t>3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C54407D" w:rsidP="7A1B143C" w:rsidRDefault="7C54407D" w14:paraId="5967A0E1" w14:textId="7E51075E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7A1B143C">
              <w:rPr>
                <w:rFonts w:ascii="Times New Roman" w:hAnsi="Times New Roman" w:cs="Times New Roman"/>
                <w:lang w:val="pt-BR"/>
              </w:rPr>
              <w:t>Revisão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466ECF40" w:rsidP="7A1B143C" w:rsidRDefault="466ECF40" w14:paraId="3F1A1BC6" w14:textId="667B4FF1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7A1B143C">
              <w:rPr>
                <w:rFonts w:ascii="Times New Roman" w:hAnsi="Times New Roman" w:cs="Times New Roman"/>
                <w:lang w:val="es-ES"/>
              </w:rPr>
              <w:t>Ester</w:t>
            </w:r>
          </w:p>
        </w:tc>
      </w:tr>
      <w:tr w:rsidR="54584368" w:rsidTr="6DF7C837" w14:paraId="3A22ABD6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0EEFD3D" w:rsidP="54584368" w:rsidRDefault="30EEFD3D" w14:paraId="5BDEA7C7" w14:textId="55030001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lang w:val="pt-BR"/>
              </w:rPr>
            </w:pPr>
            <w:r w:rsidRPr="54584368" w:rsidR="30EEFD3D">
              <w:rPr>
                <w:rFonts w:ascii="Times New Roman" w:hAnsi="Times New Roman" w:cs="Times New Roman"/>
                <w:color w:val="000000" w:themeColor="text1" w:themeTint="FF" w:themeShade="FF"/>
                <w:lang w:val="pt-BR"/>
              </w:rPr>
              <w:t>24/05/2026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0EEFD3D" w:rsidP="54584368" w:rsidRDefault="30EEFD3D" w14:paraId="630F4F25" w14:textId="24318792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54584368" w:rsidR="30EEFD3D">
              <w:rPr>
                <w:rFonts w:ascii="Times New Roman" w:hAnsi="Times New Roman" w:cs="Times New Roman"/>
                <w:lang w:val="pt-BR"/>
              </w:rPr>
              <w:t>2.4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30EEFD3D" w:rsidP="54584368" w:rsidRDefault="30EEFD3D" w14:paraId="4C282D40" w14:textId="0EE7A98B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54584368" w:rsidR="30EEFD3D">
              <w:rPr>
                <w:rFonts w:ascii="Times New Roman" w:hAnsi="Times New Roman" w:cs="Times New Roman"/>
                <w:lang w:val="pt-BR"/>
              </w:rPr>
              <w:t>Refatoração de Sprints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30EEFD3D" w:rsidP="54584368" w:rsidRDefault="30EEFD3D" w14:paraId="51FF9ADA" w14:textId="58BE4433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54584368" w:rsidR="30EEFD3D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  <w:tr w:rsidR="6DF7C837" w:rsidTr="6DF7C837" w14:paraId="01F09038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6DF7C837" w:rsidP="6DF7C837" w:rsidRDefault="6DF7C837" w14:paraId="2E4C6379" w14:textId="71A0E2D9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lang w:val="pt-BR"/>
              </w:rPr>
            </w:pPr>
            <w:r w:rsidRPr="6DF7C837" w:rsidR="6DF7C837">
              <w:rPr>
                <w:rFonts w:ascii="Times New Roman" w:hAnsi="Times New Roman" w:cs="Times New Roman"/>
                <w:color w:val="000000" w:themeColor="text1" w:themeTint="FF" w:themeShade="FF"/>
                <w:lang w:val="pt-BR"/>
              </w:rPr>
              <w:t>02/06/2026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6DF7C837" w:rsidP="6DF7C837" w:rsidRDefault="6DF7C837" w14:paraId="1CB19682" w14:textId="042B5E25">
            <w:pPr>
              <w:pStyle w:val="RUPTabela"/>
              <w:jc w:val="both"/>
              <w:rPr>
                <w:rFonts w:ascii="Times New Roman" w:hAnsi="Times New Roman" w:cs="Times New Roman"/>
                <w:lang w:val="pt-BR"/>
              </w:rPr>
            </w:pPr>
            <w:r w:rsidRPr="6DF7C837" w:rsidR="6DF7C837">
              <w:rPr>
                <w:rFonts w:ascii="Times New Roman" w:hAnsi="Times New Roman" w:cs="Times New Roman"/>
                <w:lang w:val="pt-BR"/>
              </w:rPr>
              <w:t>2.5</w:t>
            </w:r>
          </w:p>
        </w:tc>
        <w:tc>
          <w:tcPr>
            <w:tcW w:w="49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6DF7C837" w:rsidP="6DF7C837" w:rsidRDefault="6DF7C837" w14:paraId="5DBADB64" w14:textId="02288F70">
            <w:pPr>
              <w:pStyle w:val="RUPTabela"/>
              <w:spacing w:line="259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r w:rsidRPr="6DF7C837" w:rsidR="6DF7C837">
              <w:rPr>
                <w:rFonts w:ascii="Times New Roman" w:hAnsi="Times New Roman" w:cs="Times New Roman"/>
                <w:lang w:val="pt-BR"/>
              </w:rPr>
              <w:t>Segunda Revisão de formato ABNT</w:t>
            </w:r>
          </w:p>
        </w:tc>
        <w:tc>
          <w:tcPr>
            <w:tcW w:w="177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6DF7C837" w:rsidP="6DF7C837" w:rsidRDefault="6DF7C837" w14:paraId="0A0B4C6F" w14:textId="33921291">
            <w:pPr>
              <w:pStyle w:val="RUPTabela"/>
              <w:jc w:val="both"/>
              <w:rPr>
                <w:rFonts w:ascii="Times New Roman" w:hAnsi="Times New Roman" w:cs="Times New Roman"/>
                <w:lang w:val="es-ES"/>
              </w:rPr>
            </w:pPr>
            <w:r w:rsidRPr="6DF7C837" w:rsidR="6DF7C837">
              <w:rPr>
                <w:rFonts w:ascii="Times New Roman" w:hAnsi="Times New Roman" w:cs="Times New Roman"/>
                <w:lang w:val="es-ES"/>
              </w:rPr>
              <w:t>Marco Antônio</w:t>
            </w:r>
          </w:p>
        </w:tc>
      </w:tr>
    </w:tbl>
    <w:p w:rsidRPr="004C723F" w:rsidR="00A306A3" w:rsidP="006E1B72" w:rsidRDefault="00A306A3" w14:paraId="5ECED30A" w14:textId="77777777">
      <w:pPr>
        <w:jc w:val="both"/>
        <w:rPr>
          <w:rFonts w:ascii="Times New Roman" w:hAnsi="Times New Roman"/>
          <w:sz w:val="22"/>
          <w:szCs w:val="22"/>
        </w:rPr>
      </w:pPr>
    </w:p>
    <w:p w:rsidR="15890543" w:rsidP="15890543" w:rsidRDefault="15890543" w14:paraId="162B3493" w14:textId="469B060B">
      <w:pPr>
        <w:jc w:val="both"/>
        <w:rPr>
          <w:rFonts w:ascii="Times New Roman" w:hAnsi="Times New Roman"/>
          <w:sz w:val="22"/>
          <w:szCs w:val="22"/>
        </w:rPr>
      </w:pPr>
    </w:p>
    <w:p w:rsidRPr="004C723F" w:rsidR="00A306A3" w:rsidP="21B5C2D7" w:rsidRDefault="00A306A3" w14:paraId="3F82FD53" w14:textId="22E636C6">
      <w:pPr>
        <w:pStyle w:val="Ttulo1"/>
        <w:pageBreakBefore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21B5C2D7">
        <w:rPr>
          <w:rFonts w:ascii="Times New Roman" w:hAnsi="Times New Roman" w:cs="Times New Roman"/>
          <w:b/>
          <w:bCs/>
          <w:sz w:val="22"/>
          <w:szCs w:val="22"/>
        </w:rPr>
        <w:t>Sumá</w:t>
      </w:r>
      <w:r w:rsidRPr="21B5C2D7" w:rsidR="5671D3B4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21B5C2D7">
        <w:rPr>
          <w:rFonts w:ascii="Times New Roman" w:hAnsi="Times New Roman" w:cs="Times New Roman"/>
          <w:b/>
          <w:bCs/>
          <w:sz w:val="22"/>
          <w:szCs w:val="22"/>
        </w:rPr>
        <w:t>io</w:t>
      </w:r>
    </w:p>
    <w:p w:rsidRPr="004C723F" w:rsidR="00A306A3" w:rsidP="006E1B72" w:rsidRDefault="00A306A3" w14:paraId="1F3D3910" w14:textId="77777777">
      <w:pPr>
        <w:jc w:val="both"/>
        <w:rPr>
          <w:rFonts w:ascii="Times New Roman" w:hAnsi="Times New Roman"/>
          <w:b/>
          <w:sz w:val="22"/>
          <w:szCs w:val="22"/>
        </w:rPr>
        <w:sectPr w:rsidRPr="004C723F" w:rsidR="00A306A3" w:rsidSect="0010142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pos w:val="beneathText"/>
          </w:footnotePr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="00C94E84" w:rsidP="21B5C2D7" w:rsidRDefault="00A306A3" w14:paraId="18F5AEB8" w14:textId="6EBF8E46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r w:rsidRPr="004C723F">
        <w:rPr>
          <w:rFonts w:ascii="Times New Roman" w:hAnsi="Times New Roman"/>
          <w:sz w:val="22"/>
          <w:szCs w:val="22"/>
        </w:rPr>
        <w:fldChar w:fldCharType="begin"/>
      </w:r>
      <w:r w:rsidRPr="004C723F">
        <w:rPr>
          <w:rFonts w:ascii="Times New Roman" w:hAnsi="Times New Roman"/>
          <w:sz w:val="22"/>
          <w:szCs w:val="22"/>
        </w:rPr>
        <w:instrText xml:space="preserve"> TOC \o "1-3" \h \z \u </w:instrText>
      </w:r>
      <w:r w:rsidRPr="004C723F">
        <w:rPr>
          <w:rFonts w:ascii="Times New Roman" w:hAnsi="Times New Roman"/>
          <w:sz w:val="22"/>
          <w:szCs w:val="22"/>
        </w:rPr>
        <w:fldChar w:fldCharType="separate"/>
      </w:r>
      <w:hyperlink w:history="1" w:anchor="_Toc221373660">
        <w:r w:rsidRPr="00711447" w:rsidR="00C94E84">
          <w:rPr>
            <w:rStyle w:val="Hyperlink"/>
            <w:rFonts w:ascii="Times New Roman" w:hAnsi="Times New Roman"/>
            <w:noProof/>
          </w:rPr>
          <w:t>1</w:t>
        </w:r>
        <w:r w:rsidR="00C94E84"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 w:rsidR="00C94E84">
          <w:rPr>
            <w:rStyle w:val="Hyperlink"/>
            <w:rFonts w:ascii="Times New Roman" w:hAnsi="Times New Roman"/>
            <w:noProof/>
          </w:rPr>
          <w:t>VISÃO GERAL DO PRODUTO</w:t>
        </w:r>
        <w:r w:rsidR="00C94E84">
          <w:rPr>
            <w:noProof/>
            <w:webHidden/>
          </w:rPr>
          <w:tab/>
        </w:r>
        <w:r w:rsidR="00C94E84">
          <w:rPr>
            <w:noProof/>
            <w:webHidden/>
          </w:rPr>
          <w:t>3</w:t>
        </w:r>
      </w:hyperlink>
    </w:p>
    <w:p w:rsidR="00C94E84" w:rsidRDefault="00C94E84" w14:paraId="243C9666" w14:textId="40F3C58C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1">
        <w:r w:rsidRPr="00711447">
          <w:rPr>
            <w:rStyle w:val="Hyperlink"/>
            <w:noProof/>
          </w:rPr>
          <w:t>1.1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4E84" w:rsidP="21B5C2D7" w:rsidRDefault="00C94E84" w14:paraId="43627A75" w14:textId="6F642E5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lang w:val="en-US" w:eastAsia="en-US"/>
          <w14:ligatures w14:val="standardContextual"/>
        </w:rPr>
      </w:pPr>
      <w:hyperlink w:history="1" w:anchor="_Toc221373662">
        <w:r w:rsidRPr="00711447">
          <w:rPr>
            <w:rStyle w:val="Hyperlink"/>
            <w:noProof/>
          </w:rPr>
          <w:t>1.2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Declaração de Posição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400A535" w14:textId="76CFEBA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3">
        <w:r w:rsidRPr="00711447">
          <w:rPr>
            <w:rStyle w:val="Hyperlink"/>
            <w:noProof/>
          </w:rPr>
          <w:t>1.3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Objetivos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7CEBFC4" w14:textId="38315555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4">
        <w:r w:rsidRPr="00711447">
          <w:rPr>
            <w:rStyle w:val="Hyperlink"/>
            <w:noProof/>
          </w:rPr>
          <w:t>1.4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Tecnologias a Serem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719F900D" w14:textId="3570FCCD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65">
        <w:r w:rsidRPr="00711447">
          <w:rPr>
            <w:rStyle w:val="Hyperlink"/>
            <w:rFonts w:ascii="Times New Roman" w:hAnsi="Times New Roman"/>
            <w:noProof/>
          </w:rPr>
          <w:t>2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VISÃO GERAL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166385D" w14:textId="53D0E67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6">
        <w:r w:rsidRPr="00711447">
          <w:rPr>
            <w:rStyle w:val="Hyperlink"/>
            <w:noProof/>
          </w:rPr>
          <w:t>2.1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Ciclo de vida do projeto de desenvolvimento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98D0202" w14:textId="1310676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7">
        <w:r w:rsidRPr="00711447">
          <w:rPr>
            <w:rStyle w:val="Hyperlink"/>
            <w:noProof/>
          </w:rPr>
          <w:t>2.2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Organização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192BF5F" w14:textId="7893F6E2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8">
        <w:r w:rsidRPr="00711447">
          <w:rPr>
            <w:rStyle w:val="Hyperlink"/>
            <w:noProof/>
          </w:rPr>
          <w:t>2.3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Planejamento das Fases e/ou Iterações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05C485A5" w14:textId="5FF7AF72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69">
        <w:r w:rsidRPr="00711447">
          <w:rPr>
            <w:rStyle w:val="Hyperlink"/>
            <w:noProof/>
          </w:rPr>
          <w:t>2.4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Matriz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F47AE28" w14:textId="3231EEB4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0">
        <w:r w:rsidRPr="00711447">
          <w:rPr>
            <w:rStyle w:val="Hyperlink"/>
            <w:noProof/>
          </w:rPr>
          <w:t>2.5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Gerenciamento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BF11C9B" w14:textId="35E97AB9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1">
        <w:r w:rsidRPr="00711447">
          <w:rPr>
            <w:rStyle w:val="Hyperlink"/>
            <w:noProof/>
          </w:rPr>
          <w:t>2.6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Critérios de Replanejamento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4BE34B9C" w14:textId="3848ABCD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72">
        <w:r w:rsidRPr="00711447">
          <w:rPr>
            <w:rStyle w:val="Hyperlink"/>
            <w:rFonts w:ascii="Times New Roman" w:hAnsi="Times New Roman"/>
            <w:noProof/>
          </w:rPr>
          <w:t>3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PROCESSO DE DESENVOLVIMENTO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9D88FB0" w14:textId="59E3E9E7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73">
        <w:r w:rsidRPr="00711447">
          <w:rPr>
            <w:rStyle w:val="Hyperlink"/>
            <w:rFonts w:ascii="Times New Roman" w:hAnsi="Times New Roman"/>
            <w:noProof/>
          </w:rPr>
          <w:t>4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DECLARAÇÃO DE ESCOPO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40D41FB" w14:textId="36FA59C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4">
        <w:r w:rsidRPr="00711447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Backlog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7BA91B5D" w14:textId="30F28E78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5">
        <w:r w:rsidRPr="00711447">
          <w:rPr>
            <w:rStyle w:val="Hyperlink"/>
            <w:noProof/>
          </w:rPr>
          <w:t>4.2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Perfis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218BAF2E" w14:textId="7AC9436B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6">
        <w:r w:rsidRPr="00711447">
          <w:rPr>
            <w:rStyle w:val="Hyperlink"/>
            <w:noProof/>
          </w:rPr>
          <w:t>4.3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Cenários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06CC3CE0" w14:textId="3D4F4304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7">
        <w:r w:rsidRPr="00711447">
          <w:rPr>
            <w:rStyle w:val="Hyperlink"/>
            <w:noProof/>
          </w:rPr>
          <w:t>4.4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Tabela de Backlog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4480396" w14:textId="146BBDA7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78">
        <w:r w:rsidRPr="00711447">
          <w:rPr>
            <w:rStyle w:val="Hyperlink"/>
            <w:rFonts w:ascii="Times New Roman" w:hAnsi="Times New Roman"/>
            <w:noProof/>
          </w:rPr>
          <w:t>5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MÉTRICAS E MEDIÇÕES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9BE83C2" w14:textId="2769754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79">
        <w:r w:rsidRPr="00711447">
          <w:rPr>
            <w:rStyle w:val="Hyperlink"/>
            <w:noProof/>
          </w:rPr>
          <w:t>5.1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GQM de medições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CD18364" w14:textId="07274180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80">
        <w:r w:rsidRPr="00711447">
          <w:rPr>
            <w:rStyle w:val="Hyperlink"/>
            <w:rFonts w:ascii="Times New Roman" w:hAnsi="Times New Roman"/>
            <w:noProof/>
          </w:rPr>
          <w:t>6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TESTES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CAA6BF7" w14:textId="4B9F901A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81">
        <w:r w:rsidRPr="00711447">
          <w:rPr>
            <w:rStyle w:val="Hyperlink"/>
            <w:noProof/>
          </w:rPr>
          <w:t>6.1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Estratégia de testes contendo: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0FCDE5C" w14:textId="08A6A62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eastAsia="en-US"/>
          <w14:ligatures w14:val="standardContextual"/>
        </w:rPr>
      </w:pPr>
      <w:hyperlink w:history="1" w:anchor="_Toc221373682">
        <w:r w:rsidRPr="00711447">
          <w:rPr>
            <w:rStyle w:val="Hyperlink"/>
            <w:noProof/>
          </w:rPr>
          <w:t>6.2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Roteiro de teste: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FEB6462" w14:textId="48448577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hyperlink w:history="1" w:anchor="_Toc221373683">
        <w:r w:rsidRPr="00711447">
          <w:rPr>
            <w:rStyle w:val="Hyperlink"/>
            <w:rFonts w:ascii="Times New Roman" w:hAnsi="Times New Roman"/>
            <w:noProof/>
          </w:rPr>
          <w:t>7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Pr="004C723F" w:rsidR="00A306A3" w:rsidP="006E1B72" w:rsidRDefault="00A306A3" w14:paraId="5EBEAF55" w14:textId="6476F232">
      <w:pPr>
        <w:pStyle w:val="TOC1"/>
        <w:tabs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  <w:r w:rsidRPr="004C723F">
        <w:rPr>
          <w:rFonts w:ascii="Times New Roman" w:hAnsi="Times New Roman"/>
          <w:sz w:val="22"/>
          <w:szCs w:val="22"/>
        </w:rPr>
        <w:fldChar w:fldCharType="end"/>
      </w:r>
    </w:p>
    <w:p w:rsidRPr="004C723F" w:rsidR="00A306A3" w:rsidP="006E1B72" w:rsidRDefault="00A306A3" w14:paraId="545932A2" w14:textId="77777777">
      <w:pPr>
        <w:tabs>
          <w:tab w:val="left" w:pos="480"/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A306A3" w:rsidP="006E1B72" w:rsidRDefault="00A306A3" w14:paraId="7CF85A1F" w14:textId="77777777">
      <w:pPr>
        <w:tabs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A306A3" w:rsidP="3B7C3F9E" w:rsidRDefault="7C7F31A5" w14:paraId="5EA65F54" w14:textId="3649F523">
      <w:pPr>
        <w:pStyle w:val="Ttulo1"/>
        <w:tabs>
          <w:tab w:val="left" w:pos="480"/>
          <w:tab w:val="right" w:leader="dot" w:pos="9890"/>
        </w:tabs>
        <w:jc w:val="both"/>
        <w:rPr>
          <w:rFonts w:eastAsia="Arial" w:cs="Arial"/>
          <w:b/>
          <w:bCs/>
          <w:sz w:val="24"/>
          <w:szCs w:val="24"/>
        </w:rPr>
      </w:pPr>
      <w:r w:rsidRPr="5D8B9DB8">
        <w:rPr>
          <w:rFonts w:eastAsia="Arial" w:cs="Arial"/>
          <w:b/>
          <w:bCs/>
          <w:sz w:val="24"/>
          <w:szCs w:val="24"/>
        </w:rPr>
        <w:t>VISÃO</w:t>
      </w:r>
      <w:r w:rsidRPr="5D8B9DB8" w:rsidR="02ECBD97">
        <w:rPr>
          <w:rFonts w:eastAsia="Arial" w:cs="Arial"/>
          <w:b/>
          <w:bCs/>
          <w:sz w:val="24"/>
          <w:szCs w:val="24"/>
        </w:rPr>
        <w:t xml:space="preserve"> DO </w:t>
      </w:r>
      <w:r w:rsidRPr="5D8B9DB8" w:rsidR="34A1A029">
        <w:rPr>
          <w:rFonts w:eastAsia="Arial" w:cs="Arial"/>
          <w:b/>
          <w:bCs/>
          <w:sz w:val="24"/>
          <w:szCs w:val="24"/>
        </w:rPr>
        <w:t xml:space="preserve">PRODUTO E </w:t>
      </w:r>
      <w:r w:rsidRPr="5D8B9DB8" w:rsidR="02ECBD97">
        <w:rPr>
          <w:rFonts w:eastAsia="Arial" w:cs="Arial"/>
          <w:b/>
          <w:bCs/>
          <w:sz w:val="24"/>
          <w:szCs w:val="24"/>
        </w:rPr>
        <w:t>PROJETO</w:t>
      </w:r>
    </w:p>
    <w:p w:rsidRPr="004C723F" w:rsidR="00A306A3" w:rsidP="3B7C3F9E" w:rsidRDefault="008F5E55" w14:paraId="2FA41453" w14:textId="5A34413A">
      <w:pPr>
        <w:pStyle w:val="Heading1"/>
        <w:spacing w:before="360" w:after="240"/>
        <w:ind w:left="357" w:hanging="357"/>
        <w:jc w:val="both"/>
        <w:rPr>
          <w:rFonts w:ascii="Arial" w:hAnsi="Arial" w:eastAsia="Arial" w:cs="Arial"/>
          <w:sz w:val="24"/>
          <w:szCs w:val="24"/>
        </w:rPr>
      </w:pPr>
      <w:bookmarkStart w:name="_Toc275961611" w:id="0"/>
      <w:bookmarkStart w:name="_Toc221373660" w:id="1"/>
      <w:r w:rsidRPr="3B7C3F9E">
        <w:rPr>
          <w:rFonts w:ascii="Arial" w:hAnsi="Arial" w:eastAsia="Arial" w:cs="Arial"/>
          <w:sz w:val="24"/>
          <w:szCs w:val="24"/>
        </w:rPr>
        <w:t>VISÃO GERAL DO PRODUTO</w:t>
      </w:r>
      <w:bookmarkEnd w:id="0"/>
      <w:bookmarkEnd w:id="1"/>
    </w:p>
    <w:p w:rsidR="000762B1" w:rsidP="3B7C3F9E" w:rsidRDefault="000762B1" w14:paraId="3EAE7CA0" w14:textId="255C4094">
      <w:pPr>
        <w:pStyle w:val="Heading2"/>
        <w:spacing w:before="240" w:after="120"/>
        <w:rPr>
          <w:szCs w:val="24"/>
        </w:rPr>
      </w:pPr>
      <w:bookmarkStart w:name="_Toc221373661" w:id="2"/>
      <w:r w:rsidRPr="3B7C3F9E">
        <w:rPr>
          <w:szCs w:val="24"/>
        </w:rPr>
        <w:t>Problema</w:t>
      </w:r>
      <w:bookmarkEnd w:id="2"/>
    </w:p>
    <w:p w:rsidR="21B5C2D7" w:rsidP="5D8B9DB8" w:rsidRDefault="37FE9A46" w14:paraId="2A0C3B42" w14:textId="29FC48B9">
      <w:pPr>
        <w:spacing w:before="240" w:after="240" w:line="259" w:lineRule="auto"/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No contexto acadêmico, a comunicação entre alunos, monitores e professores frequentemente </w:t>
      </w:r>
      <w:r w:rsidRPr="5D8B9DB8" w:rsidR="7410138E">
        <w:rPr>
          <w:rFonts w:eastAsia="Arial" w:cs="Arial"/>
          <w:color w:val="000000" w:themeColor="text1"/>
        </w:rPr>
        <w:t xml:space="preserve">sofre com </w:t>
      </w:r>
      <w:r w:rsidRPr="5D8B9DB8" w:rsidR="169B5E6D">
        <w:rPr>
          <w:rFonts w:eastAsia="Arial" w:cs="Arial"/>
          <w:color w:val="000000" w:themeColor="text1"/>
        </w:rPr>
        <w:t>fatores restritivos</w:t>
      </w:r>
      <w:r w:rsidRPr="5D8B9DB8" w:rsidR="7410138E">
        <w:rPr>
          <w:rFonts w:eastAsia="Arial" w:cs="Arial"/>
          <w:color w:val="000000" w:themeColor="text1"/>
        </w:rPr>
        <w:t xml:space="preserve"> que dificultam a troca de conhecimentos e resolução de dúvidas</w:t>
      </w:r>
      <w:r w:rsidRPr="5D8B9DB8" w:rsidR="6187FE84">
        <w:rPr>
          <w:rFonts w:eastAsia="Arial" w:cs="Arial"/>
          <w:color w:val="000000" w:themeColor="text1"/>
        </w:rPr>
        <w:t xml:space="preserve">, </w:t>
      </w:r>
      <w:r w:rsidRPr="5D8B9DB8" w:rsidR="7713E9A1">
        <w:rPr>
          <w:rFonts w:eastAsia="Arial" w:cs="Arial"/>
          <w:color w:val="000000" w:themeColor="text1"/>
        </w:rPr>
        <w:t>o que impacta</w:t>
      </w:r>
      <w:r w:rsidRPr="5D8B9DB8" w:rsidR="6187FE84">
        <w:rPr>
          <w:rFonts w:eastAsia="Arial" w:cs="Arial"/>
          <w:color w:val="000000" w:themeColor="text1"/>
        </w:rPr>
        <w:t xml:space="preserve"> academicamente o desenvolvimento do estudante e apr</w:t>
      </w:r>
      <w:r w:rsidRPr="5D8B9DB8" w:rsidR="36186534">
        <w:rPr>
          <w:rFonts w:eastAsia="Arial" w:cs="Arial"/>
          <w:color w:val="000000" w:themeColor="text1"/>
        </w:rPr>
        <w:t>endizado nas disciplinas.</w:t>
      </w:r>
    </w:p>
    <w:p w:rsidR="21B5C2D7" w:rsidP="5D8B9DB8" w:rsidRDefault="6CF83235" w14:paraId="67821AAE" w14:textId="516A65CE">
      <w:pPr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Desse modo</w:t>
      </w:r>
      <w:r w:rsidRPr="5D8B9DB8" w:rsidR="0E3E40A1">
        <w:rPr>
          <w:rFonts w:eastAsia="Arial" w:cs="Arial"/>
          <w:color w:val="000000" w:themeColor="text1"/>
        </w:rPr>
        <w:t xml:space="preserve">, </w:t>
      </w:r>
      <w:r w:rsidRPr="5D8B9DB8" w:rsidR="0CBCFEAA">
        <w:rPr>
          <w:rFonts w:eastAsia="Arial" w:cs="Arial"/>
          <w:color w:val="000000" w:themeColor="text1"/>
        </w:rPr>
        <w:t>aplicou-se</w:t>
      </w:r>
      <w:r w:rsidRPr="5D8B9DB8" w:rsidR="0E3E40A1">
        <w:rPr>
          <w:rFonts w:eastAsia="Arial" w:cs="Arial"/>
          <w:color w:val="000000" w:themeColor="text1"/>
        </w:rPr>
        <w:t xml:space="preserve"> o diagrama de Ishikawa ou “diagrama da espinha de peixe”, </w:t>
      </w:r>
      <w:r w:rsidRPr="5D8B9DB8" w:rsidR="01743C39">
        <w:rPr>
          <w:rFonts w:eastAsia="Arial" w:cs="Arial"/>
          <w:color w:val="000000" w:themeColor="text1"/>
        </w:rPr>
        <w:t xml:space="preserve">como forma de mapear quais os principais impedimentos </w:t>
      </w:r>
      <w:r w:rsidRPr="5D8B9DB8" w:rsidR="6387E4DC">
        <w:rPr>
          <w:rFonts w:eastAsia="Arial" w:cs="Arial"/>
          <w:color w:val="000000" w:themeColor="text1"/>
        </w:rPr>
        <w:t>percebidos pelos alunos</w:t>
      </w:r>
      <w:r w:rsidRPr="5D8B9DB8" w:rsidR="01B21780">
        <w:rPr>
          <w:rFonts w:eastAsia="Arial" w:cs="Arial"/>
          <w:color w:val="000000" w:themeColor="text1"/>
        </w:rPr>
        <w:t xml:space="preserve"> nesse processo</w:t>
      </w:r>
      <w:r w:rsidRPr="5D8B9DB8" w:rsidR="0067C05F">
        <w:rPr>
          <w:rFonts w:eastAsia="Arial" w:cs="Arial"/>
          <w:color w:val="000000" w:themeColor="text1"/>
        </w:rPr>
        <w:t>, conforme apresentado na Figura 1</w:t>
      </w:r>
    </w:p>
    <w:p w:rsidR="5D8B9DB8" w:rsidP="5D8B9DB8" w:rsidRDefault="5D8B9DB8" w14:paraId="6D5BA9D5" w14:textId="30E5B408">
      <w:pPr>
        <w:ind w:firstLine="720"/>
        <w:jc w:val="both"/>
        <w:rPr>
          <w:rFonts w:eastAsia="Arial" w:cs="Arial"/>
          <w:color w:val="000000" w:themeColor="text1"/>
        </w:rPr>
      </w:pPr>
    </w:p>
    <w:p w:rsidR="21B5C2D7" w:rsidP="5D8B9DB8" w:rsidRDefault="0067C05F" w14:paraId="3F593236" w14:textId="40BC2365">
      <w:pPr>
        <w:jc w:val="center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Figura</w:t>
      </w:r>
      <w:r w:rsidRPr="5D8B9DB8" w:rsidR="21D78A15">
        <w:rPr>
          <w:rFonts w:eastAsia="Arial" w:cs="Arial"/>
          <w:color w:val="000000" w:themeColor="text1"/>
        </w:rPr>
        <w:t xml:space="preserve"> 1 - </w:t>
      </w:r>
      <w:r w:rsidRPr="5D8B9DB8" w:rsidR="21D78A15">
        <w:rPr>
          <w:rFonts w:eastAsia="Arial" w:cs="Arial"/>
          <w:b/>
          <w:bCs/>
          <w:color w:val="000000" w:themeColor="text1"/>
        </w:rPr>
        <w:t>Diagrama de Ishikawa</w:t>
      </w:r>
    </w:p>
    <w:p w:rsidR="21B5C2D7" w:rsidP="6DF7C837" w:rsidRDefault="24C866B3" w14:paraId="77C171B9" w14:textId="25E628F6">
      <w:pPr>
        <w:pStyle w:val="Normal"/>
        <w:jc w:val="center"/>
        <w:rPr>
          <w:rFonts w:eastAsia="Arial" w:cs="Arial"/>
          <w:sz w:val="20"/>
          <w:szCs w:val="20"/>
        </w:rPr>
      </w:pPr>
      <w:r>
        <w:drawing>
          <wp:inline wp14:editId="570F0247" wp14:anchorId="11553D40">
            <wp:extent cx="5724525" cy="2895600"/>
            <wp:effectExtent l="0" t="0" r="0" b="0"/>
            <wp:docPr id="1879168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168279" name="Picture 1879168279"/>
                    <pic:cNvPicPr/>
                  </pic:nvPicPr>
                  <pic:blipFill>
                    <a:blip xmlns:r="http://schemas.openxmlformats.org/officeDocument/2006/relationships"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F7C837" w:rsidR="6DF7C837">
        <w:rPr>
          <w:rFonts w:eastAsia="Arial" w:cs="Arial"/>
          <w:sz w:val="20"/>
          <w:szCs w:val="20"/>
        </w:rPr>
        <w:t xml:space="preserve">Fonte: </w:t>
      </w:r>
      <w:r w:rsidRPr="6DF7C837" w:rsidR="6DF7C837">
        <w:rPr>
          <w:rFonts w:ascii="Arial" w:hAnsi="Arial" w:eastAsia="Arial" w:cs="Arial"/>
          <w:noProof w:val="0"/>
          <w:sz w:val="20"/>
          <w:szCs w:val="20"/>
          <w:lang w:val="pt-BR"/>
        </w:rPr>
        <w:t>Elaborado pelos autores (2026).</w:t>
      </w:r>
    </w:p>
    <w:p w:rsidR="0FDF2C9A" w:rsidP="5D8B9DB8" w:rsidRDefault="0FDF2C9A" w14:paraId="632859EA" w14:textId="28167707">
      <w:pPr>
        <w:spacing w:before="240" w:after="240"/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A partir da análise das dimensões de Máquina, Método, Pessoas e Ambiente, concluiu-se que a principal causa raiz do problema é a dispersão do conhecimento. Esse cenário decorre, predominantemente, da ausência de uma plataforma institucional unificada e estruturada para sanar dúvidas.</w:t>
      </w:r>
    </w:p>
    <w:p w:rsidR="10A9A80B" w:rsidP="5D8B9DB8" w:rsidRDefault="6598AB3D" w14:paraId="18F769AA" w14:textId="314876A5">
      <w:pPr>
        <w:spacing w:before="240" w:after="240" w:line="259" w:lineRule="auto"/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Atualmente, a comunicação ocorre por meio de diversas ferramentas</w:t>
      </w:r>
      <w:r w:rsidRPr="5D8B9DB8" w:rsidR="3FA7FA0C">
        <w:rPr>
          <w:rFonts w:eastAsia="Arial" w:cs="Arial"/>
          <w:color w:val="000000" w:themeColor="text1"/>
        </w:rPr>
        <w:t xml:space="preserve">, tais como </w:t>
      </w:r>
      <w:r w:rsidRPr="5D8B9DB8">
        <w:rPr>
          <w:rFonts w:eastAsia="Arial" w:cs="Arial"/>
          <w:color w:val="000000" w:themeColor="text1"/>
        </w:rPr>
        <w:t>SIGAA</w:t>
      </w:r>
      <w:r w:rsidRPr="5D8B9DB8" w:rsidR="33733527">
        <w:rPr>
          <w:rFonts w:eastAsia="Arial" w:cs="Arial"/>
          <w:color w:val="000000" w:themeColor="text1"/>
        </w:rPr>
        <w:t xml:space="preserve"> UNB</w:t>
      </w:r>
      <w:r w:rsidRPr="5D8B9DB8">
        <w:rPr>
          <w:rFonts w:eastAsia="Arial" w:cs="Arial"/>
          <w:color w:val="000000" w:themeColor="text1"/>
        </w:rPr>
        <w:t xml:space="preserve">, Microsoft </w:t>
      </w:r>
      <w:proofErr w:type="spellStart"/>
      <w:r w:rsidRPr="5D8B9DB8">
        <w:rPr>
          <w:rFonts w:eastAsia="Arial" w:cs="Arial"/>
          <w:color w:val="000000" w:themeColor="text1"/>
        </w:rPr>
        <w:t>Teams</w:t>
      </w:r>
      <w:proofErr w:type="spellEnd"/>
      <w:r w:rsidRPr="5D8B9DB8">
        <w:rPr>
          <w:rFonts w:eastAsia="Arial" w:cs="Arial"/>
          <w:color w:val="000000" w:themeColor="text1"/>
        </w:rPr>
        <w:t xml:space="preserve">, </w:t>
      </w:r>
      <w:r w:rsidRPr="5D8B9DB8" w:rsidR="41F5B10E">
        <w:rPr>
          <w:rFonts w:eastAsia="Arial" w:cs="Arial"/>
          <w:color w:val="000000" w:themeColor="text1"/>
        </w:rPr>
        <w:t>e-</w:t>
      </w:r>
      <w:r w:rsidRPr="5D8B9DB8">
        <w:rPr>
          <w:rFonts w:eastAsia="Arial" w:cs="Arial"/>
          <w:color w:val="000000" w:themeColor="text1"/>
        </w:rPr>
        <w:t xml:space="preserve">mail, </w:t>
      </w:r>
      <w:proofErr w:type="spellStart"/>
      <w:r w:rsidRPr="5D8B9DB8">
        <w:rPr>
          <w:rFonts w:eastAsia="Arial" w:cs="Arial"/>
          <w:color w:val="000000" w:themeColor="text1"/>
        </w:rPr>
        <w:t>Discord</w:t>
      </w:r>
      <w:proofErr w:type="spellEnd"/>
      <w:r w:rsidRPr="5D8B9DB8">
        <w:rPr>
          <w:rFonts w:eastAsia="Arial" w:cs="Arial"/>
          <w:color w:val="000000" w:themeColor="text1"/>
        </w:rPr>
        <w:t xml:space="preserve">, Aprender3, </w:t>
      </w:r>
      <w:proofErr w:type="spellStart"/>
      <w:r w:rsidRPr="5D8B9DB8">
        <w:rPr>
          <w:rFonts w:eastAsia="Arial" w:cs="Arial"/>
          <w:color w:val="000000" w:themeColor="text1"/>
        </w:rPr>
        <w:t>Github</w:t>
      </w:r>
      <w:proofErr w:type="spellEnd"/>
      <w:r w:rsidRPr="5D8B9DB8">
        <w:rPr>
          <w:rFonts w:eastAsia="Arial" w:cs="Arial"/>
          <w:color w:val="000000" w:themeColor="text1"/>
        </w:rPr>
        <w:t xml:space="preserve">. </w:t>
      </w:r>
      <w:r w:rsidRPr="5D8B9DB8" w:rsidR="5B310C2B">
        <w:rPr>
          <w:rFonts w:eastAsia="Arial" w:cs="Arial"/>
          <w:color w:val="000000" w:themeColor="text1"/>
        </w:rPr>
        <w:t>A variação</w:t>
      </w:r>
      <w:r w:rsidRPr="5D8B9DB8" w:rsidR="5EC364E8">
        <w:rPr>
          <w:rFonts w:eastAsia="Arial" w:cs="Arial"/>
          <w:color w:val="000000" w:themeColor="text1"/>
        </w:rPr>
        <w:t xml:space="preserve"> </w:t>
      </w:r>
      <w:r w:rsidRPr="5D8B9DB8" w:rsidR="5B310C2B">
        <w:rPr>
          <w:rFonts w:eastAsia="Arial" w:cs="Arial"/>
          <w:color w:val="000000" w:themeColor="text1"/>
        </w:rPr>
        <w:t>de canais de comunicação</w:t>
      </w:r>
      <w:r w:rsidRPr="5D8B9DB8" w:rsidR="4B9B1B30">
        <w:rPr>
          <w:rFonts w:eastAsia="Arial" w:cs="Arial"/>
          <w:color w:val="000000" w:themeColor="text1"/>
        </w:rPr>
        <w:t xml:space="preserve"> aliada </w:t>
      </w:r>
      <w:r w:rsidRPr="5D8B9DB8" w:rsidR="75352874">
        <w:rPr>
          <w:rFonts w:eastAsia="Arial" w:cs="Arial"/>
          <w:color w:val="000000" w:themeColor="text1"/>
        </w:rPr>
        <w:t>à</w:t>
      </w:r>
      <w:r w:rsidRPr="5D8B9DB8" w:rsidR="4B9B1B30">
        <w:rPr>
          <w:rFonts w:eastAsia="Arial" w:cs="Arial"/>
          <w:color w:val="000000" w:themeColor="text1"/>
        </w:rPr>
        <w:t xml:space="preserve"> adoção variada dessas opções por parte dos docente</w:t>
      </w:r>
      <w:r w:rsidRPr="5D8B9DB8" w:rsidR="0D3A23AE">
        <w:rPr>
          <w:rFonts w:eastAsia="Arial" w:cs="Arial"/>
          <w:color w:val="000000" w:themeColor="text1"/>
        </w:rPr>
        <w:t xml:space="preserve">s, agrava a falta de padronização </w:t>
      </w:r>
      <w:r w:rsidR="10A9A80B">
        <w:br/>
      </w:r>
      <w:r w:rsidR="10A9A80B">
        <w:br/>
      </w:r>
      <w:r w:rsidR="10A9A80B">
        <w:tab/>
      </w:r>
      <w:r w:rsidRPr="5D8B9DB8">
        <w:rPr>
          <w:rFonts w:eastAsia="Arial" w:cs="Arial"/>
          <w:color w:val="000000" w:themeColor="text1"/>
        </w:rPr>
        <w:t>Contudo, isso faz com que o conhecimento fique disperso e o aluno confuso de qual canal se deve usar. Resultando na perpetuando de gargalos, como:</w:t>
      </w:r>
    </w:p>
    <w:p w:rsidR="10A9A80B" w:rsidP="3B7C3F9E" w:rsidRDefault="6598AB3D" w14:paraId="0E7B36F5" w14:textId="404856B9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repetição frequente de perguntas já respondidas</w:t>
      </w:r>
      <w:r w:rsidRPr="5D8B9DB8" w:rsidR="66D237FB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10A9A80B" w:rsidP="3B7C3F9E" w:rsidRDefault="6598AB3D" w14:paraId="7F70ECD4" w14:textId="795C07AD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dificuldade em localizar respostas anteriores</w:t>
      </w:r>
      <w:r w:rsidRPr="5D8B9DB8" w:rsidR="12B1D7F8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10A9A80B" w:rsidP="3B7C3F9E" w:rsidRDefault="6598AB3D" w14:paraId="788CB67A" w14:textId="50EE862B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ausência de organização por temas ou disciplinas</w:t>
      </w:r>
      <w:r w:rsidRPr="5D8B9DB8" w:rsidR="43248F1A">
        <w:rPr>
          <w:rFonts w:ascii="Arial" w:hAnsi="Arial" w:eastAsia="Arial" w:cs="Arial"/>
          <w:color w:val="000000" w:themeColor="text1"/>
          <w:sz w:val="24"/>
          <w:szCs w:val="24"/>
        </w:rPr>
        <w:t>; e</w:t>
      </w: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</w:p>
    <w:p w:rsidR="10A9A80B" w:rsidP="3B7C3F9E" w:rsidRDefault="6598AB3D" w14:paraId="04885DA0" w14:textId="0457FAA0">
      <w:pPr>
        <w:pStyle w:val="ListParagraph"/>
        <w:numPr>
          <w:ilvl w:val="0"/>
          <w:numId w:val="21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incerteza quanto à disponibilidade de professores e monitores</w:t>
      </w:r>
      <w:r w:rsidRPr="5D8B9DB8" w:rsidR="28B3F423">
        <w:rPr>
          <w:rFonts w:ascii="Arial" w:hAnsi="Arial" w:eastAsia="Arial" w:cs="Arial"/>
          <w:color w:val="000000" w:themeColor="text1"/>
          <w:sz w:val="24"/>
          <w:szCs w:val="24"/>
        </w:rPr>
        <w:t>.</w:t>
      </w:r>
    </w:p>
    <w:p w:rsidR="3B7C3F9E" w:rsidP="3B7C3F9E" w:rsidRDefault="3B7C3F9E" w14:paraId="04DFEF7C" w14:textId="268A5E2C">
      <w:pPr>
        <w:jc w:val="both"/>
        <w:rPr>
          <w:rFonts w:eastAsia="Arial" w:cs="Arial"/>
          <w:color w:val="000000" w:themeColor="text1"/>
          <w:szCs w:val="24"/>
        </w:rPr>
      </w:pPr>
    </w:p>
    <w:p w:rsidR="10A9A80B" w:rsidP="5D8B9DB8" w:rsidRDefault="6598AB3D" w14:paraId="19C00BF2" w14:textId="335F67F3">
      <w:pPr>
        <w:ind w:firstLine="576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>Dessa forma, observa-se a necessidade</w:t>
      </w:r>
      <w:r w:rsidRPr="5D8B9DB8" w:rsidR="2B622322">
        <w:rPr>
          <w:rFonts w:eastAsia="Arial" w:cs="Arial"/>
          <w:color w:val="000000" w:themeColor="text1"/>
        </w:rPr>
        <w:t xml:space="preserve"> de desenvolvimento</w:t>
      </w:r>
      <w:r w:rsidRPr="5D8B9DB8">
        <w:rPr>
          <w:rFonts w:eastAsia="Arial" w:cs="Arial"/>
          <w:color w:val="000000" w:themeColor="text1"/>
        </w:rPr>
        <w:t xml:space="preserve"> de uma solução que organize, priorize e reaproveite o conhecimento gerado a partir das interações acadêmicas.</w:t>
      </w:r>
    </w:p>
    <w:p w:rsidRPr="004C723F" w:rsidR="00FE1923" w:rsidP="3B7C3F9E" w:rsidRDefault="00B268F1" w14:paraId="799FAAF2" w14:textId="5169F15A">
      <w:pPr>
        <w:pStyle w:val="Heading2"/>
        <w:spacing w:before="240" w:after="120"/>
        <w:rPr>
          <w:szCs w:val="24"/>
        </w:rPr>
      </w:pPr>
      <w:bookmarkStart w:name="_Toc221373662" w:id="3"/>
      <w:r w:rsidRPr="3B7C3F9E">
        <w:rPr>
          <w:szCs w:val="24"/>
        </w:rPr>
        <w:t>Declaração de Posição do Produto</w:t>
      </w:r>
      <w:bookmarkEnd w:id="3"/>
    </w:p>
    <w:p w:rsidR="3B7C3F9E" w:rsidP="3B7C3F9E" w:rsidRDefault="3B7C3F9E" w14:paraId="4683D9F2" w14:textId="4BF87461">
      <w:pPr>
        <w:jc w:val="both"/>
        <w:rPr>
          <w:rFonts w:eastAsia="Arial" w:cs="Arial"/>
          <w:color w:val="000000" w:themeColor="text1"/>
          <w:szCs w:val="24"/>
        </w:rPr>
      </w:pPr>
    </w:p>
    <w:p w:rsidR="2108938C" w:rsidP="5D8B9DB8" w:rsidRDefault="593D72E4" w14:paraId="1067238D" w14:textId="065CCC31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  <w:color w:val="000000" w:themeColor="text1"/>
        </w:rPr>
        <w:t>Diante do exposto</w:t>
      </w:r>
      <w:r w:rsidRPr="5D8B9DB8" w:rsidR="5FB0874F">
        <w:rPr>
          <w:rFonts w:eastAsia="Arial" w:cs="Arial"/>
          <w:color w:val="000000" w:themeColor="text1"/>
        </w:rPr>
        <w:t>, equipe</w:t>
      </w:r>
      <w:r w:rsidRPr="5D8B9DB8" w:rsidR="1FD58357">
        <w:rPr>
          <w:rFonts w:eastAsia="Arial" w:cs="Arial"/>
          <w:color w:val="000000" w:themeColor="text1"/>
        </w:rPr>
        <w:t xml:space="preserve"> KNUTH</w:t>
      </w:r>
      <w:r w:rsidRPr="5D8B9DB8" w:rsidR="5FB0874F">
        <w:rPr>
          <w:rFonts w:eastAsia="Arial" w:cs="Arial"/>
          <w:color w:val="000000" w:themeColor="text1"/>
        </w:rPr>
        <w:t xml:space="preserve"> se propôs a desenvolver uma ferramenta</w:t>
      </w:r>
      <w:r w:rsidRPr="5D8B9DB8" w:rsidR="2404C8F8">
        <w:rPr>
          <w:rFonts w:eastAsia="Arial" w:cs="Arial"/>
          <w:color w:val="000000" w:themeColor="text1"/>
        </w:rPr>
        <w:t xml:space="preserve"> tecnológica</w:t>
      </w:r>
      <w:r w:rsidRPr="5D8B9DB8" w:rsidR="5FB0874F">
        <w:rPr>
          <w:rFonts w:eastAsia="Arial" w:cs="Arial"/>
          <w:color w:val="000000" w:themeColor="text1"/>
        </w:rPr>
        <w:t xml:space="preserve"> </w:t>
      </w:r>
      <w:r w:rsidRPr="5D8B9DB8" w:rsidR="0D79EE41">
        <w:rPr>
          <w:rFonts w:eastAsia="Arial" w:cs="Arial"/>
          <w:color w:val="000000" w:themeColor="text1"/>
        </w:rPr>
        <w:t xml:space="preserve">voltada especificamente para a gestão </w:t>
      </w:r>
      <w:r w:rsidRPr="5D8B9DB8" w:rsidR="14819F94">
        <w:rPr>
          <w:rFonts w:eastAsia="Arial" w:cs="Arial"/>
          <w:color w:val="000000" w:themeColor="text1"/>
        </w:rPr>
        <w:t xml:space="preserve">estruturada </w:t>
      </w:r>
      <w:r w:rsidRPr="5D8B9DB8" w:rsidR="0D79EE41">
        <w:rPr>
          <w:rFonts w:eastAsia="Arial" w:cs="Arial"/>
          <w:color w:val="000000" w:themeColor="text1"/>
        </w:rPr>
        <w:t>d</w:t>
      </w:r>
      <w:r w:rsidRPr="5D8B9DB8" w:rsidR="4701A5BA">
        <w:rPr>
          <w:rFonts w:eastAsia="Arial" w:cs="Arial"/>
          <w:color w:val="000000" w:themeColor="text1"/>
        </w:rPr>
        <w:t xml:space="preserve">e dúvidas </w:t>
      </w:r>
      <w:r w:rsidRPr="5D8B9DB8" w:rsidR="4EEE1D7D">
        <w:rPr>
          <w:rFonts w:eastAsia="Arial" w:cs="Arial"/>
          <w:color w:val="000000" w:themeColor="text1"/>
        </w:rPr>
        <w:t>acadêmicas</w:t>
      </w:r>
      <w:r w:rsidRPr="5D8B9DB8" w:rsidR="2A00E9C0">
        <w:rPr>
          <w:rFonts w:eastAsia="Arial" w:cs="Arial"/>
          <w:color w:val="000000" w:themeColor="text1"/>
        </w:rPr>
        <w:t>. P</w:t>
      </w:r>
      <w:r w:rsidRPr="5D8B9DB8" w:rsidR="0272481B">
        <w:rPr>
          <w:rFonts w:eastAsia="Arial" w:cs="Arial"/>
          <w:color w:val="000000" w:themeColor="text1"/>
        </w:rPr>
        <w:t>ermitindo categorização por tema, priorização de dúvidas e formação de uma base de conhecimento reutilizável.</w:t>
      </w:r>
    </w:p>
    <w:p w:rsidR="3B7C3F9E" w:rsidP="3B7C3F9E" w:rsidRDefault="3B7C3F9E" w14:paraId="797786E0" w14:textId="016D10B4">
      <w:pPr>
        <w:jc w:val="both"/>
        <w:rPr>
          <w:rFonts w:eastAsia="Arial" w:cs="Arial"/>
          <w:color w:val="000000" w:themeColor="text1"/>
          <w:szCs w:val="24"/>
        </w:rPr>
      </w:pPr>
    </w:p>
    <w:p w:rsidR="3FAE622A" w:rsidP="5D8B9DB8" w:rsidRDefault="588217B2" w14:paraId="1C9F1A5C" w14:textId="0A1D477B">
      <w:pPr>
        <w:jc w:val="both"/>
        <w:rPr>
          <w:rFonts w:eastAsia="Arial" w:cs="Arial"/>
          <w:color w:val="000000" w:themeColor="text1"/>
        </w:rPr>
      </w:pPr>
      <w:r w:rsidRPr="6DF7C837" w:rsidR="6DF7C837">
        <w:rPr>
          <w:rFonts w:eastAsia="Arial" w:cs="Arial"/>
          <w:color w:val="000000" w:themeColor="text1" w:themeTint="FF" w:themeShade="FF"/>
        </w:rPr>
        <w:t>Seguindo um modelo de fórum, parecido com o que está atualmente no SIGAA UNB, porém muito mais completo e organizado conforme ilustrado na Figura 2:</w:t>
      </w:r>
    </w:p>
    <w:p w:rsidR="3B7C3F9E" w:rsidP="5D8B9DB8" w:rsidRDefault="3B7C3F9E" w14:paraId="512189D7" w14:textId="0327BFF3">
      <w:pPr>
        <w:jc w:val="both"/>
        <w:rPr>
          <w:rFonts w:eastAsia="Arial" w:cs="Arial"/>
          <w:color w:val="000000" w:themeColor="text1"/>
        </w:rPr>
      </w:pPr>
    </w:p>
    <w:p w:rsidR="2A466564" w:rsidP="5D8B9DB8" w:rsidRDefault="2A466564" w14:paraId="106847D0" w14:textId="1F976862">
      <w:pPr>
        <w:jc w:val="center"/>
        <w:rPr>
          <w:rFonts w:eastAsia="Arial" w:cs="Arial"/>
          <w:b/>
          <w:bCs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Figura 2- </w:t>
      </w:r>
      <w:r w:rsidRPr="5D8B9DB8">
        <w:rPr>
          <w:rFonts w:eastAsia="Arial" w:cs="Arial"/>
          <w:b/>
          <w:bCs/>
          <w:color w:val="000000" w:themeColor="text1"/>
        </w:rPr>
        <w:t>Fórum SIGAA UNB</w:t>
      </w:r>
    </w:p>
    <w:p w:rsidR="53F5C7F1" w:rsidP="5D8B9DB8" w:rsidRDefault="04F058AD" w14:paraId="2DEC367F" w14:textId="52F8B28E">
      <w:pPr>
        <w:jc w:val="center"/>
        <w:rPr>
          <w:rFonts w:eastAsia="Arial" w:cs="Arial"/>
        </w:rPr>
      </w:pPr>
      <w:r>
        <w:rPr>
          <w:noProof/>
        </w:rPr>
        <w:drawing>
          <wp:inline distT="0" distB="0" distL="0" distR="0" wp14:anchorId="777469B0" wp14:editId="6EE31575">
            <wp:extent cx="3857625" cy="2295525"/>
            <wp:effectExtent l="0" t="0" r="0" b="0"/>
            <wp:docPr id="19317213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21310" name="Picture 193172131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F5C7F1" w:rsidP="6DF7C837" w:rsidRDefault="72D7C0E4" w14:paraId="623ADE4B" w14:textId="2ECBC5F9">
      <w:pPr>
        <w:pStyle w:val="Normal"/>
        <w:jc w:val="center"/>
        <w:rPr>
          <w:rFonts w:eastAsia="Arial" w:cs="Arial"/>
          <w:sz w:val="22"/>
          <w:szCs w:val="22"/>
        </w:rPr>
      </w:pPr>
      <w:r w:rsidRPr="6DF7C837" w:rsidR="6DF7C837">
        <w:rPr>
          <w:rFonts w:eastAsia="Arial" w:cs="Arial"/>
          <w:sz w:val="20"/>
          <w:szCs w:val="20"/>
        </w:rPr>
        <w:t xml:space="preserve">Fonte: </w:t>
      </w:r>
      <w:r w:rsidRPr="6DF7C837" w:rsidR="6DF7C837">
        <w:rPr>
          <w:rFonts w:ascii="Arial" w:hAnsi="Arial" w:eastAsia="Arial" w:cs="Arial"/>
          <w:noProof w:val="0"/>
          <w:sz w:val="20"/>
          <w:szCs w:val="20"/>
          <w:lang w:val="pt-BR"/>
        </w:rPr>
        <w:t>UNIVERSIDADE DE BRASÍLIA. Sistema Integrado de Gestão de Atividades Acadêmicas (SIGAA). Disponível em: https://sigaa.unb.br/sigaa/portais/discente/discente.jsf</w:t>
      </w:r>
    </w:p>
    <w:p w:rsidR="53F5C7F1" w:rsidP="6DF7C837" w:rsidRDefault="72D7C0E4" w14:paraId="6931BDAF" w14:textId="625D3B47">
      <w:pPr>
        <w:pStyle w:val="Normal"/>
        <w:jc w:val="center"/>
      </w:pPr>
      <w:r w:rsidRPr="6DF7C837" w:rsidR="6DF7C837">
        <w:rPr>
          <w:rFonts w:ascii="Arial" w:hAnsi="Arial" w:eastAsia="Arial" w:cs="Arial"/>
          <w:noProof w:val="0"/>
          <w:sz w:val="20"/>
          <w:szCs w:val="20"/>
          <w:lang w:val="pt-BR"/>
        </w:rPr>
        <w:t>Acesso em: 17/04/2026</w:t>
      </w:r>
    </w:p>
    <w:p w:rsidR="3B7C3F9E" w:rsidP="3B7C3F9E" w:rsidRDefault="3B7C3F9E" w14:paraId="1698F706" w14:textId="680EAAA3">
      <w:pPr>
        <w:jc w:val="both"/>
        <w:rPr>
          <w:rFonts w:eastAsia="Arial" w:cs="Arial"/>
          <w:color w:val="000000" w:themeColor="text1"/>
          <w:szCs w:val="24"/>
        </w:rPr>
      </w:pPr>
    </w:p>
    <w:p w:rsidR="52C9FBEE" w:rsidP="5D8B9DB8" w:rsidRDefault="4A6EE1A9" w14:paraId="201D71D0" w14:textId="557E5623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  <w:color w:val="000000" w:themeColor="text1"/>
        </w:rPr>
        <w:t>Ressalta-se que</w:t>
      </w:r>
      <w:r w:rsidRPr="5D8B9DB8" w:rsidR="4EEE1D7D">
        <w:rPr>
          <w:rFonts w:eastAsia="Arial" w:cs="Arial"/>
          <w:color w:val="000000" w:themeColor="text1"/>
        </w:rPr>
        <w:t xml:space="preserve"> o</w:t>
      </w:r>
      <w:r w:rsidRPr="5D8B9DB8" w:rsidR="0D79EE41">
        <w:rPr>
          <w:rFonts w:eastAsia="Arial" w:cs="Arial"/>
          <w:color w:val="000000" w:themeColor="text1"/>
        </w:rPr>
        <w:t xml:space="preserve"> sistema proposto não busca substituir ferramentas de comunicação, mas estruturar e organizar o fluxo de dúvidas acadêmicas, transformando interações dispersas em conhecimento reutilizável.</w:t>
      </w:r>
    </w:p>
    <w:p w:rsidR="3B7C3F9E" w:rsidP="3B7C3F9E" w:rsidRDefault="3B7C3F9E" w14:paraId="63C6D94F" w14:textId="1F48CEB5">
      <w:pPr>
        <w:jc w:val="both"/>
        <w:rPr>
          <w:rFonts w:eastAsia="Arial" w:cs="Arial"/>
          <w:szCs w:val="24"/>
        </w:rPr>
      </w:pPr>
    </w:p>
    <w:p w:rsidR="7463E771" w:rsidP="5D8B9DB8" w:rsidRDefault="0C097189" w14:paraId="2B5E9C99" w14:textId="544AF865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Para uma melhor visualização, foi montado </w:t>
      </w:r>
      <w:r w:rsidRPr="5D8B9DB8" w:rsidR="5B841A1D">
        <w:rPr>
          <w:rFonts w:eastAsia="Arial" w:cs="Arial"/>
        </w:rPr>
        <w:t xml:space="preserve">o </w:t>
      </w:r>
      <w:r w:rsidRPr="5D8B9DB8" w:rsidR="4427EC1C">
        <w:rPr>
          <w:rFonts w:eastAsia="Arial" w:cs="Arial"/>
        </w:rPr>
        <w:t>quadro 1.</w:t>
      </w:r>
    </w:p>
    <w:p w:rsidR="5D8B9DB8" w:rsidP="5D8B9DB8" w:rsidRDefault="5D8B9DB8" w14:paraId="35304F79" w14:textId="3620F757">
      <w:pPr>
        <w:ind w:firstLine="720"/>
        <w:jc w:val="both"/>
        <w:rPr>
          <w:rFonts w:eastAsia="Arial" w:cs="Arial"/>
        </w:rPr>
      </w:pPr>
    </w:p>
    <w:p w:rsidR="5D8B9DB8" w:rsidRDefault="5D8B9DB8" w14:paraId="1739A59B" w14:textId="095BF59A">
      <w:r>
        <w:br w:type="page"/>
      </w:r>
    </w:p>
    <w:p w:rsidR="5D8B9DB8" w:rsidP="5D8B9DB8" w:rsidRDefault="5D8B9DB8" w14:paraId="4BA1213B" w14:textId="3017F8BF">
      <w:pPr>
        <w:ind w:firstLine="720"/>
        <w:jc w:val="both"/>
        <w:rPr>
          <w:rFonts w:eastAsia="Arial" w:cs="Arial"/>
        </w:rPr>
      </w:pPr>
    </w:p>
    <w:p w:rsidR="3B7C3F9E" w:rsidP="5D8B9DB8" w:rsidRDefault="4427EC1C" w14:paraId="792004F1" w14:textId="24D31B53">
      <w:pPr>
        <w:jc w:val="center"/>
        <w:rPr>
          <w:rFonts w:eastAsia="Arial" w:cs="Arial"/>
          <w:b/>
          <w:bCs/>
        </w:rPr>
      </w:pPr>
      <w:r w:rsidRPr="5D8B9DB8">
        <w:rPr>
          <w:rFonts w:eastAsia="Arial" w:cs="Arial"/>
          <w:b/>
          <w:bCs/>
        </w:rPr>
        <w:t>Quadro 1: In</w:t>
      </w:r>
      <w:r w:rsidRPr="5D8B9DB8" w:rsidR="0B5FD59D">
        <w:rPr>
          <w:rFonts w:eastAsia="Arial" w:cs="Arial"/>
          <w:b/>
          <w:bCs/>
        </w:rPr>
        <w:t>tenção</w:t>
      </w:r>
      <w:r w:rsidRPr="5D8B9DB8">
        <w:rPr>
          <w:rFonts w:eastAsia="Arial" w:cs="Arial"/>
          <w:b/>
          <w:bCs/>
        </w:rPr>
        <w:t xml:space="preserve"> do Produto</w:t>
      </w:r>
    </w:p>
    <w:tbl>
      <w:tblPr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2127"/>
        <w:gridCol w:w="6804"/>
      </w:tblGrid>
      <w:tr w:rsidRPr="004C723F" w:rsidR="00B268F1" w:rsidTr="7A1B143C" w14:paraId="0902F690" w14:textId="77777777"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00B268F1" w14:paraId="7DDCC206" w14:textId="5EF87212">
            <w:pPr>
              <w:pStyle w:val="BodyText"/>
              <w:keepNext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>Para</w:t>
            </w:r>
            <w:r w:rsidRPr="3B7C3F9E" w:rsidR="19813A48">
              <w:rPr>
                <w:rFonts w:eastAsia="Arial" w:cs="Arial"/>
                <w:szCs w:val="24"/>
              </w:rPr>
              <w:t xml:space="preserve">:  </w:t>
            </w:r>
          </w:p>
        </w:tc>
        <w:tc>
          <w:tcPr>
            <w:tcW w:w="6804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292FDB7A" w14:paraId="190C5419" w14:textId="23EFAE46">
            <w:pPr>
              <w:pStyle w:val="InfoBlue"/>
              <w:spacing w:line="240" w:lineRule="auto"/>
              <w:ind w:left="-57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>Discentes</w:t>
            </w:r>
            <w:r w:rsidRPr="5D8B9DB8" w:rsidR="74E9FFC2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 xml:space="preserve">, monitores e </w:t>
            </w:r>
            <w:r w:rsidRPr="5D8B9DB8" w:rsidR="3CB9B27B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>docentes</w:t>
            </w:r>
            <w:r w:rsidRPr="5D8B9DB8" w:rsidR="74E9FFC2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 xml:space="preserve"> d</w:t>
            </w:r>
            <w:r w:rsidRPr="5D8B9DB8" w:rsidR="6F48298B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>a</w:t>
            </w:r>
            <w:r w:rsidRPr="5D8B9DB8" w:rsidR="74E9FFC2">
              <w:rPr>
                <w:rFonts w:ascii="Arial" w:hAnsi="Arial" w:eastAsia="Arial" w:cs="Arial"/>
                <w:color w:val="000000" w:themeColor="text1"/>
                <w:sz w:val="24"/>
                <w:szCs w:val="24"/>
                <w:lang w:val="pt-BR"/>
              </w:rPr>
              <w:t xml:space="preserve"> universidade</w:t>
            </w:r>
          </w:p>
        </w:tc>
      </w:tr>
      <w:tr w:rsidRPr="004C723F" w:rsidR="00B268F1" w:rsidTr="7A1B143C" w14:paraId="3FB8C465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19813A48" w14:paraId="51B99D9F" w14:textId="16EA99B2">
            <w:pPr>
              <w:pStyle w:val="BodyText"/>
              <w:keepNext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 xml:space="preserve">Necessidade:  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5D8B9DB8" w:rsidRDefault="40D51B67" w14:paraId="58E0B626" w14:textId="54EBFEB9">
            <w:pPr>
              <w:pStyle w:val="BodyText"/>
              <w:rPr>
                <w:rFonts w:eastAsia="Arial" w:cs="Arial"/>
                <w:color w:val="000000" w:themeColor="text1"/>
              </w:rPr>
            </w:pPr>
            <w:r w:rsidRPr="5D8B9DB8">
              <w:rPr>
                <w:rFonts w:eastAsia="Arial" w:cs="Arial"/>
                <w:color w:val="000000" w:themeColor="text1"/>
              </w:rPr>
              <w:t>Centralização e estruturação do processo de resolução de dúvidas acadêmicas.</w:t>
            </w:r>
          </w:p>
        </w:tc>
      </w:tr>
      <w:tr w:rsidRPr="004C723F" w:rsidR="00B268F1" w:rsidTr="7A1B143C" w14:paraId="01BC4C37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5D8B9DB8" w:rsidRDefault="7D7ABAE5" w14:paraId="2E532272" w14:textId="711FBDF8">
            <w:pPr>
              <w:pStyle w:val="BodyText"/>
              <w:keepNext/>
              <w:ind w:left="72"/>
              <w:jc w:val="both"/>
              <w:rPr>
                <w:rFonts w:eastAsia="Arial" w:cs="Arial"/>
              </w:rPr>
            </w:pPr>
            <w:r w:rsidRPr="7A1B143C">
              <w:rPr>
                <w:rFonts w:eastAsia="Arial" w:cs="Arial"/>
              </w:rPr>
              <w:t xml:space="preserve">O </w:t>
            </w:r>
            <w:r w:rsidRPr="7A1B143C" w:rsidR="5DF95D97">
              <w:rPr>
                <w:rFonts w:eastAsia="Arial" w:cs="Arial"/>
              </w:rPr>
              <w:t xml:space="preserve"> </w:t>
            </w:r>
            <w:r w:rsidRPr="7A1B143C" w:rsidR="1896EF98">
              <w:rPr>
                <w:rFonts w:eastAsia="Arial" w:cs="Arial"/>
              </w:rPr>
              <w:t>projeto: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609E5DBC" w14:paraId="465D3B64" w14:textId="6F9E60D9">
            <w:pPr>
              <w:pStyle w:val="InfoBlue"/>
              <w:spacing w:line="240" w:lineRule="auto"/>
              <w:ind w:left="-57"/>
              <w:jc w:val="both"/>
              <w:rPr>
                <w:rFonts w:ascii="Arial" w:hAnsi="Arial" w:eastAsia="Arial" w:cs="Arial"/>
                <w:sz w:val="24"/>
                <w:szCs w:val="24"/>
                <w:lang w:val="pt-BR"/>
              </w:rPr>
            </w:pPr>
            <w:r w:rsidRPr="3B7C3F9E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É uma aplicação WEB</w:t>
            </w:r>
          </w:p>
        </w:tc>
      </w:tr>
      <w:tr w:rsidRPr="004C723F" w:rsidR="00B268F1" w:rsidTr="7A1B143C" w14:paraId="315AB781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1A32840A" w14:paraId="2FC48823" w14:textId="6C089FB3">
            <w:pPr>
              <w:pStyle w:val="BodyText"/>
              <w:keepNext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>Q</w:t>
            </w:r>
            <w:r w:rsidRPr="3B7C3F9E" w:rsidR="00B268F1">
              <w:rPr>
                <w:rFonts w:eastAsia="Arial" w:cs="Arial"/>
                <w:szCs w:val="24"/>
              </w:rPr>
              <w:t>ue</w:t>
            </w:r>
            <w:r w:rsidRPr="3B7C3F9E" w:rsidR="19813A48">
              <w:rPr>
                <w:rFonts w:eastAsia="Arial" w:cs="Arial"/>
                <w:szCs w:val="24"/>
              </w:rPr>
              <w:t xml:space="preserve">:  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6C3CAE43" w14:paraId="21A77C5D" w14:textId="5E75464F">
            <w:pPr>
              <w:pStyle w:val="InfoBlue"/>
              <w:spacing w:line="240" w:lineRule="auto"/>
              <w:ind w:left="-57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3B7C3F9E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Se propõe a estruturar e organizar o fluxo de dúvidas ac</w:t>
            </w:r>
            <w:r w:rsidRPr="3B7C3F9E" w:rsidR="7E3D2BCC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adêmicas</w:t>
            </w:r>
            <w:r w:rsidRPr="3B7C3F9E" w:rsidR="37A63B62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, permitindo melhor aproveitamento das respostas e centralização de dúvidas.</w:t>
            </w:r>
          </w:p>
        </w:tc>
      </w:tr>
      <w:tr w:rsidRPr="004C723F" w:rsidR="00B268F1" w:rsidTr="7A1B143C" w14:paraId="28E27637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3B7C3F9E" w:rsidRDefault="00B268F1" w14:paraId="003EA0CA" w14:textId="4F32F26E">
            <w:pPr>
              <w:pStyle w:val="BodyText"/>
              <w:keepNext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>Ao contrário</w:t>
            </w:r>
            <w:r w:rsidRPr="3B7C3F9E" w:rsidR="19813A48">
              <w:rPr>
                <w:rFonts w:eastAsia="Arial" w:cs="Arial"/>
                <w:szCs w:val="24"/>
              </w:rPr>
              <w:t xml:space="preserve">:  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:rsidRPr="004C723F" w:rsidR="00B268F1" w:rsidP="5D8B9DB8" w:rsidRDefault="08BE25A3" w14:paraId="7DAB1F73" w14:textId="3ED5A1E1">
            <w:pPr>
              <w:pStyle w:val="BodyText"/>
              <w:rPr>
                <w:rFonts w:eastAsia="Arial" w:cs="Arial"/>
                <w:color w:val="000000" w:themeColor="text1"/>
              </w:rPr>
            </w:pPr>
            <w:r w:rsidRPr="5D8B9DB8">
              <w:rPr>
                <w:rFonts w:eastAsia="Arial" w:cs="Arial"/>
              </w:rPr>
              <w:t>De outras ferramentas, como: SIGAA</w:t>
            </w:r>
            <w:r w:rsidRPr="5D8B9DB8" w:rsidR="5C6BA2A7">
              <w:rPr>
                <w:rFonts w:eastAsia="Arial" w:cs="Arial"/>
              </w:rPr>
              <w:t xml:space="preserve"> UNB</w:t>
            </w:r>
            <w:r w:rsidRPr="5D8B9DB8">
              <w:rPr>
                <w:rFonts w:eastAsia="Arial" w:cs="Arial"/>
              </w:rPr>
              <w:t xml:space="preserve">, Microsoft </w:t>
            </w:r>
            <w:proofErr w:type="spellStart"/>
            <w:r w:rsidRPr="5D8B9DB8">
              <w:rPr>
                <w:rFonts w:eastAsia="Arial" w:cs="Arial"/>
              </w:rPr>
              <w:t>Teams</w:t>
            </w:r>
            <w:proofErr w:type="spellEnd"/>
            <w:r w:rsidRPr="5D8B9DB8">
              <w:rPr>
                <w:rFonts w:eastAsia="Arial" w:cs="Arial"/>
              </w:rPr>
              <w:t xml:space="preserve">, </w:t>
            </w:r>
            <w:r w:rsidRPr="5D8B9DB8" w:rsidR="3C973E05">
              <w:rPr>
                <w:rFonts w:eastAsia="Arial" w:cs="Arial"/>
              </w:rPr>
              <w:t>e-</w:t>
            </w:r>
            <w:r w:rsidRPr="5D8B9DB8">
              <w:rPr>
                <w:rFonts w:eastAsia="Arial" w:cs="Arial"/>
              </w:rPr>
              <w:t xml:space="preserve">mail, </w:t>
            </w:r>
            <w:proofErr w:type="spellStart"/>
            <w:r w:rsidRPr="5D8B9DB8">
              <w:rPr>
                <w:rFonts w:eastAsia="Arial" w:cs="Arial"/>
              </w:rPr>
              <w:t>Discord</w:t>
            </w:r>
            <w:proofErr w:type="spellEnd"/>
            <w:r w:rsidRPr="5D8B9DB8">
              <w:rPr>
                <w:rFonts w:eastAsia="Arial" w:cs="Arial"/>
              </w:rPr>
              <w:t xml:space="preserve">, Aprender3, </w:t>
            </w:r>
            <w:proofErr w:type="spellStart"/>
            <w:r w:rsidRPr="5D8B9DB8">
              <w:rPr>
                <w:rFonts w:eastAsia="Arial" w:cs="Arial"/>
              </w:rPr>
              <w:t>Github</w:t>
            </w:r>
            <w:proofErr w:type="spellEnd"/>
            <w:r w:rsidRPr="5D8B9DB8">
              <w:rPr>
                <w:rFonts w:eastAsia="Arial" w:cs="Arial"/>
              </w:rPr>
              <w:t>.</w:t>
            </w:r>
          </w:p>
        </w:tc>
      </w:tr>
      <w:tr w:rsidRPr="004C723F" w:rsidR="00B268F1" w:rsidTr="7A1B143C" w14:paraId="359D91C9" w14:textId="77777777">
        <w:tc>
          <w:tcPr>
            <w:tcW w:w="2127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4C723F" w:rsidR="00B268F1" w:rsidP="3B7C3F9E" w:rsidRDefault="00B268F1" w14:paraId="12DDF260" w14:textId="356D073D">
            <w:pPr>
              <w:pStyle w:val="BodyText"/>
              <w:ind w:left="72"/>
              <w:jc w:val="both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szCs w:val="24"/>
              </w:rPr>
              <w:t>Nosso produto</w:t>
            </w:r>
            <w:r w:rsidRPr="3B7C3F9E" w:rsidR="19813A48">
              <w:rPr>
                <w:rFonts w:eastAsia="Arial" w:cs="Arial"/>
                <w:szCs w:val="24"/>
              </w:rPr>
              <w:t xml:space="preserve">:  </w:t>
            </w:r>
          </w:p>
        </w:tc>
        <w:tc>
          <w:tcPr>
            <w:tcW w:w="6804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:rsidRPr="004C723F" w:rsidR="00B268F1" w:rsidP="3B7C3F9E" w:rsidRDefault="63E4D784" w14:paraId="67A810E8" w14:textId="40DAAF13">
            <w:pPr>
              <w:pStyle w:val="InfoBlue"/>
              <w:spacing w:line="240" w:lineRule="auto"/>
              <w:ind w:left="-57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3B7C3F9E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Se propõe a ser uma central coletiva de dúvidas</w:t>
            </w:r>
            <w:r w:rsidRPr="3B7C3F9E" w:rsidR="0B32D1C5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, de forma organizada e estruturada.</w:t>
            </w:r>
            <w:r w:rsidRPr="3B7C3F9E" w:rsidR="59840652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Facilitando</w:t>
            </w:r>
            <w:r w:rsidRPr="3B7C3F9E" w:rsidR="6FC8244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a busca e reutilização de respostas.</w:t>
            </w:r>
          </w:p>
        </w:tc>
      </w:tr>
    </w:tbl>
    <w:p w:rsidR="3B7C3F9E" w:rsidP="6DF7C837" w:rsidRDefault="3C169C4A" w14:paraId="0ADBD8A2" w14:textId="059E99CC">
      <w:pPr>
        <w:pStyle w:val="Normal"/>
        <w:spacing w:line="259" w:lineRule="auto"/>
        <w:jc w:val="center"/>
        <w:rPr>
          <w:rFonts w:eastAsia="Arial" w:cs="Arial"/>
          <w:sz w:val="20"/>
          <w:szCs w:val="20"/>
        </w:rPr>
      </w:pPr>
      <w:r w:rsidRPr="6DF7C837" w:rsidR="6DF7C837">
        <w:rPr>
          <w:rFonts w:eastAsia="Arial" w:cs="Arial"/>
          <w:sz w:val="20"/>
          <w:szCs w:val="20"/>
        </w:rPr>
        <w:t xml:space="preserve">Fonte: </w:t>
      </w:r>
      <w:r w:rsidRPr="6DF7C837" w:rsidR="6DF7C837">
        <w:rPr>
          <w:rFonts w:ascii="Arial" w:hAnsi="Arial" w:eastAsia="Arial" w:cs="Arial"/>
          <w:noProof w:val="0"/>
          <w:sz w:val="20"/>
          <w:szCs w:val="20"/>
          <w:lang w:val="pt-BR"/>
        </w:rPr>
        <w:t>Elaborado pelos autores (2026).</w:t>
      </w:r>
    </w:p>
    <w:p w:rsidRPr="004C723F" w:rsidR="00BD618C" w:rsidP="3B7C3F9E" w:rsidRDefault="00BD618C" w14:paraId="32D2B7D1" w14:textId="77777777">
      <w:pPr>
        <w:pStyle w:val="Heading2"/>
        <w:spacing w:before="240" w:after="120"/>
        <w:rPr>
          <w:szCs w:val="24"/>
        </w:rPr>
      </w:pPr>
      <w:bookmarkStart w:name="_Toc221373663" w:id="4"/>
      <w:bookmarkStart w:name="_Toc275957129" w:id="5"/>
      <w:bookmarkStart w:name="_Toc275961640" w:id="6"/>
      <w:r w:rsidRPr="3B7C3F9E">
        <w:rPr>
          <w:szCs w:val="24"/>
        </w:rPr>
        <w:t>Objetivos do Produto</w:t>
      </w:r>
      <w:bookmarkEnd w:id="4"/>
    </w:p>
    <w:p w:rsidR="28A3098C" w:rsidP="5D8B9DB8" w:rsidRDefault="09F695EF" w14:paraId="2017FB8F" w14:textId="466F9CFC">
      <w:pPr>
        <w:pStyle w:val="Heading3"/>
        <w:rPr>
          <w:color w:val="000000" w:themeColor="text1"/>
        </w:rPr>
      </w:pPr>
      <w:r>
        <w:t>Objetivo Principal:</w:t>
      </w:r>
    </w:p>
    <w:p w:rsidR="2D665258" w:rsidP="5D8B9DB8" w:rsidRDefault="00262F77" w14:paraId="59A40B38" w14:textId="2B9AD76F">
      <w:pPr>
        <w:spacing w:before="240" w:after="240"/>
        <w:ind w:firstLine="720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Desenvolver uma plataforma web que organize e otimize o processo de resolução de dúvidas acadêmicas, promovendo eficiência na comunicação e redução da </w:t>
      </w:r>
      <w:r w:rsidRPr="5D8B9DB8" w:rsidR="6B147236">
        <w:rPr>
          <w:rFonts w:eastAsia="Arial" w:cs="Arial"/>
          <w:color w:val="000000" w:themeColor="text1"/>
        </w:rPr>
        <w:t>repetição</w:t>
      </w:r>
      <w:r w:rsidRPr="5D8B9DB8">
        <w:rPr>
          <w:rFonts w:eastAsia="Arial" w:cs="Arial"/>
          <w:color w:val="000000" w:themeColor="text1"/>
        </w:rPr>
        <w:t xml:space="preserve"> de informações.</w:t>
      </w:r>
    </w:p>
    <w:p w:rsidR="2EBDD355" w:rsidP="5D8B9DB8" w:rsidRDefault="76AC4F04" w14:paraId="67F76FFC" w14:textId="3E0098DF">
      <w:pPr>
        <w:pStyle w:val="Heading3"/>
        <w:rPr>
          <w:color w:val="000000" w:themeColor="text1"/>
        </w:rPr>
      </w:pPr>
      <w:r>
        <w:t>Objetivos Secundários:</w:t>
      </w:r>
    </w:p>
    <w:p w:rsidR="5D8B9DB8" w:rsidP="5D8B9DB8" w:rsidRDefault="5D8B9DB8" w14:paraId="48AC0954" w14:textId="4582E222"/>
    <w:p w:rsidR="2D665258" w:rsidP="5D8B9DB8" w:rsidRDefault="00262F77" w14:paraId="19500A67" w14:textId="17DDFE01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Permitir o cadastro de usuários (alunos, monitores e professores) </w:t>
      </w:r>
    </w:p>
    <w:p w:rsidR="2D665258" w:rsidP="5D8B9DB8" w:rsidRDefault="00262F77" w14:paraId="2BB8000F" w14:textId="7E1AFD7C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possibilitar a criação de turmas e associação de usuários </w:t>
      </w:r>
    </w:p>
    <w:p w:rsidR="2D665258" w:rsidP="5D8B9DB8" w:rsidRDefault="00262F77" w14:paraId="01F1B0D6" w14:textId="370F94BC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permitir o envio de dúvidas estruturadas (por tema, disciplina e prioridade) </w:t>
      </w:r>
    </w:p>
    <w:p w:rsidR="2D665258" w:rsidP="5D8B9DB8" w:rsidRDefault="00262F77" w14:paraId="71390689" w14:textId="66AE0257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permitir respostas organizadas em formato de t</w:t>
      </w:r>
      <w:r w:rsidRPr="5D8B9DB8" w:rsidR="7E883441">
        <w:rPr>
          <w:rFonts w:ascii="Arial" w:hAnsi="Arial" w:eastAsia="Arial" w:cs="Arial"/>
          <w:color w:val="000000" w:themeColor="text1"/>
          <w:sz w:val="24"/>
          <w:szCs w:val="24"/>
        </w:rPr>
        <w:t>ópicos</w:t>
      </w:r>
    </w:p>
    <w:p w:rsidR="2D665258" w:rsidP="5D8B9DB8" w:rsidRDefault="00262F77" w14:paraId="17880DA2" w14:textId="4BA64A50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possibilitar a marcação de dúvidas como resolvidas </w:t>
      </w:r>
    </w:p>
    <w:p w:rsidR="2D665258" w:rsidP="5D8B9DB8" w:rsidRDefault="00262F77" w14:paraId="47E5C0C6" w14:textId="37389A3D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disponibilizar histórico pesquisável de dúvidas e respostas </w:t>
      </w:r>
    </w:p>
    <w:p w:rsidR="2D665258" w:rsidP="5D8B9DB8" w:rsidRDefault="00262F77" w14:paraId="6D0D2BA8" w14:textId="4F6D3A6B">
      <w:pPr>
        <w:pStyle w:val="ListParagraph"/>
        <w:numPr>
          <w:ilvl w:val="0"/>
          <w:numId w:val="20"/>
        </w:numPr>
        <w:spacing w:after="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apresentar informações de disponibilidade de professores e monitores</w:t>
      </w:r>
    </w:p>
    <w:p w:rsidRPr="004C723F" w:rsidR="00AC12EA" w:rsidP="3B7C3F9E" w:rsidRDefault="00AC12EA" w14:paraId="0AE65DF0" w14:textId="36998711">
      <w:pPr>
        <w:pStyle w:val="Heading2"/>
        <w:spacing w:before="240" w:after="120"/>
        <w:rPr>
          <w:szCs w:val="24"/>
        </w:rPr>
      </w:pPr>
      <w:bookmarkStart w:name="_Toc221373664" w:id="7"/>
      <w:r w:rsidRPr="3B7C3F9E">
        <w:rPr>
          <w:szCs w:val="24"/>
        </w:rPr>
        <w:t>Tecnologias a Serem Utilizadas</w:t>
      </w:r>
      <w:bookmarkEnd w:id="7"/>
    </w:p>
    <w:p w:rsidR="3B7C3F9E" w:rsidP="54584368" w:rsidRDefault="5D06CCDE" w14:paraId="1CB71CFB" w14:textId="637B4FE9">
      <w:pPr>
        <w:pStyle w:val="Normal"/>
        <w:ind w:firstLine="576"/>
        <w:jc w:val="both"/>
        <w:rPr>
          <w:rFonts w:eastAsia="Arial" w:cs="Arial"/>
          <w:color w:val="000000" w:themeColor="text1"/>
        </w:rPr>
      </w:pPr>
      <w:r w:rsidRPr="54584368" w:rsidR="21817E42">
        <w:rPr>
          <w:rFonts w:eastAsia="Arial" w:cs="Arial"/>
          <w:color w:val="000000" w:themeColor="text1" w:themeTint="FF" w:themeShade="FF"/>
        </w:rPr>
        <w:t>Considerando os conhecimentos prévios da equipe e as características do projeto como uma aplicação web, a seleção de ferramentas priorizou a utilização de tecnologias modernas que favorecem a produtividade e a integração sistêmica. Para tanto, definiu-se a seguinte pilha tecnológica (</w:t>
      </w:r>
      <w:r w:rsidRPr="54584368" w:rsidR="21817E42">
        <w:rPr>
          <w:rFonts w:eastAsia="Arial" w:cs="Arial"/>
          <w:color w:val="000000" w:themeColor="text1" w:themeTint="FF" w:themeShade="FF"/>
        </w:rPr>
        <w:t>Stack</w:t>
      </w:r>
      <w:r w:rsidRPr="54584368" w:rsidR="21817E42">
        <w:rPr>
          <w:rFonts w:eastAsia="Arial" w:cs="Arial"/>
          <w:color w:val="000000" w:themeColor="text1" w:themeTint="FF" w:themeShade="FF"/>
        </w:rPr>
        <w:t>):</w:t>
      </w:r>
      <w:proofErr w:type="spellStart"/>
      <w:proofErr w:type="spellEnd"/>
    </w:p>
    <w:p w:rsidR="54584368" w:rsidP="54584368" w:rsidRDefault="54584368" w14:paraId="7167416E" w14:textId="22D76C15">
      <w:pPr>
        <w:pStyle w:val="Normal"/>
        <w:ind w:firstLine="576"/>
        <w:jc w:val="both"/>
        <w:rPr>
          <w:rFonts w:eastAsia="Arial" w:cs="Arial"/>
          <w:color w:val="000000" w:themeColor="text1" w:themeTint="FF" w:themeShade="FF"/>
        </w:rPr>
      </w:pPr>
    </w:p>
    <w:p w:rsidR="6689EF5B" w:rsidP="3B7C3F9E" w:rsidRDefault="69324FF6" w14:paraId="29AB00A9" w14:textId="7B52068A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:</w:t>
      </w:r>
      <w:r w:rsidRPr="5D8B9DB8" w:rsidR="607EF9D3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Python</w:t>
      </w:r>
      <w:r w:rsidRPr="5D8B9DB8" w:rsidR="4D8192C8">
        <w:rPr>
          <w:rFonts w:ascii="Arial" w:hAnsi="Arial" w:eastAsia="Arial" w:cs="Arial"/>
          <w:color w:val="000000" w:themeColor="text1"/>
          <w:sz w:val="24"/>
          <w:szCs w:val="24"/>
        </w:rPr>
        <w:t>, utilizando</w:t>
      </w:r>
      <w:r w:rsidRPr="5D8B9DB8" w:rsidR="15E8D74A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r w:rsidRPr="5D8B9DB8" w:rsidR="15E8D74A">
        <w:rPr>
          <w:rFonts w:ascii="Arial" w:hAnsi="Arial" w:eastAsia="Arial" w:cs="Arial"/>
          <w:i/>
          <w:iCs/>
          <w:color w:val="000000" w:themeColor="text1"/>
          <w:sz w:val="24"/>
          <w:szCs w:val="24"/>
        </w:rPr>
        <w:t>framework</w:t>
      </w:r>
      <w:r w:rsidRPr="5D8B9DB8" w:rsidR="15E8D74A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  <w:proofErr w:type="spellStart"/>
      <w:r w:rsidRPr="5D8B9DB8" w:rsidR="4D8192C8">
        <w:rPr>
          <w:rFonts w:ascii="Arial" w:hAnsi="Arial" w:eastAsia="Arial" w:cs="Arial"/>
          <w:color w:val="000000" w:themeColor="text1"/>
          <w:sz w:val="24"/>
          <w:szCs w:val="24"/>
        </w:rPr>
        <w:t>FastAPI</w:t>
      </w:r>
      <w:proofErr w:type="spellEnd"/>
    </w:p>
    <w:p w:rsidR="036B49AA" w:rsidP="3B7C3F9E" w:rsidRDefault="036B49AA" w14:paraId="323784B5" w14:textId="7D5E64D9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Frontend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: </w:t>
      </w:r>
      <w:r w:rsidRPr="3B7C3F9E" w:rsidR="484026AA">
        <w:rPr>
          <w:rFonts w:ascii="Arial" w:hAnsi="Arial" w:eastAsia="Arial" w:cs="Arial"/>
          <w:color w:val="000000" w:themeColor="text1"/>
          <w:sz w:val="24"/>
          <w:szCs w:val="24"/>
        </w:rPr>
        <w:t xml:space="preserve">HTML, CSS e </w:t>
      </w:r>
      <w:proofErr w:type="spellStart"/>
      <w:r w:rsidRPr="3B7C3F9E" w:rsidR="484026AA">
        <w:rPr>
          <w:rFonts w:ascii="Arial" w:hAnsi="Arial" w:eastAsia="Arial" w:cs="Arial"/>
          <w:color w:val="000000" w:themeColor="text1"/>
          <w:sz w:val="24"/>
          <w:szCs w:val="24"/>
        </w:rPr>
        <w:t>JavaScript</w:t>
      </w:r>
      <w:proofErr w:type="spellEnd"/>
    </w:p>
    <w:p w:rsidR="31952C32" w:rsidP="3B7C3F9E" w:rsidRDefault="31952C32" w14:paraId="5857F48E" w14:textId="61FDA43F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Banco de dados: PostgreSQL</w:t>
      </w:r>
    </w:p>
    <w:p w:rsidR="3B770A44" w:rsidP="3B7C3F9E" w:rsidRDefault="3B770A44" w14:paraId="31ED098A" w14:textId="59CB5115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Deploy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 do </w:t>
      </w: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backend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: Render</w:t>
      </w:r>
    </w:p>
    <w:p w:rsidR="3B770A44" w:rsidP="3B7C3F9E" w:rsidRDefault="3B770A44" w14:paraId="18D0CD8E" w14:textId="592151BD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Deploy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 do </w:t>
      </w: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frontend</w:t>
      </w:r>
      <w:proofErr w:type="spellEnd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: </w:t>
      </w: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Vercel</w:t>
      </w:r>
      <w:proofErr w:type="spellEnd"/>
    </w:p>
    <w:p w:rsidR="3B770A44" w:rsidP="3B7C3F9E" w:rsidRDefault="3B770A44" w14:paraId="593B43E1" w14:textId="6C3B19BE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 xml:space="preserve">Versionamento: </w:t>
      </w:r>
      <w:proofErr w:type="spellStart"/>
      <w:r w:rsidRPr="3B7C3F9E">
        <w:rPr>
          <w:rFonts w:ascii="Arial" w:hAnsi="Arial" w:eastAsia="Arial" w:cs="Arial"/>
          <w:color w:val="000000" w:themeColor="text1"/>
          <w:sz w:val="24"/>
          <w:szCs w:val="24"/>
        </w:rPr>
        <w:t>Github</w:t>
      </w:r>
      <w:proofErr w:type="spellEnd"/>
    </w:p>
    <w:p w:rsidR="4F6BF44E" w:rsidP="5D8B9DB8" w:rsidRDefault="05FE6765" w14:paraId="50303CEE" w14:textId="2A4AA20C">
      <w:pPr>
        <w:ind w:firstLine="357"/>
        <w:jc w:val="both"/>
        <w:rPr>
          <w:rFonts w:eastAsia="Arial" w:cs="Arial"/>
          <w:color w:val="000000" w:themeColor="text1"/>
        </w:rPr>
      </w:pPr>
      <w:r w:rsidRPr="5D8B9DB8">
        <w:rPr>
          <w:rFonts w:eastAsia="Arial" w:cs="Arial"/>
          <w:color w:val="000000" w:themeColor="text1"/>
        </w:rPr>
        <w:t xml:space="preserve">Vale ressaltar que a escolha das tecnologias foi feita de forma a </w:t>
      </w:r>
      <w:r w:rsidRPr="5D8B9DB8" w:rsidR="0D3E9D34">
        <w:rPr>
          <w:rFonts w:eastAsia="Arial" w:cs="Arial"/>
          <w:color w:val="000000" w:themeColor="text1"/>
        </w:rPr>
        <w:t xml:space="preserve">simplificar o processo de desenvolvimento, </w:t>
      </w:r>
      <w:r w:rsidRPr="5D8B9DB8" w:rsidR="0278E214">
        <w:rPr>
          <w:rFonts w:eastAsia="Arial" w:cs="Arial"/>
          <w:color w:val="000000" w:themeColor="text1"/>
        </w:rPr>
        <w:t xml:space="preserve">abordando uma visão realista considerando </w:t>
      </w:r>
      <w:r w:rsidRPr="5D8B9DB8" w:rsidR="74FA8AE9">
        <w:rPr>
          <w:rFonts w:eastAsia="Arial" w:cs="Arial"/>
          <w:color w:val="000000" w:themeColor="text1"/>
        </w:rPr>
        <w:t>o</w:t>
      </w:r>
      <w:r w:rsidRPr="5D8B9DB8" w:rsidR="0278E214">
        <w:rPr>
          <w:rFonts w:eastAsia="Arial" w:cs="Arial"/>
          <w:color w:val="000000" w:themeColor="text1"/>
        </w:rPr>
        <w:t xml:space="preserve"> conhecimento</w:t>
      </w:r>
      <w:r w:rsidRPr="5D8B9DB8" w:rsidR="21151DDE">
        <w:rPr>
          <w:rFonts w:eastAsia="Arial" w:cs="Arial"/>
          <w:color w:val="000000" w:themeColor="text1"/>
        </w:rPr>
        <w:t xml:space="preserve"> da equipe</w:t>
      </w:r>
      <w:r w:rsidRPr="5D8B9DB8" w:rsidR="0278E214">
        <w:rPr>
          <w:rFonts w:eastAsia="Arial" w:cs="Arial"/>
          <w:color w:val="000000" w:themeColor="text1"/>
        </w:rPr>
        <w:t>, tempo e escopo do projeto.</w:t>
      </w:r>
    </w:p>
    <w:p w:rsidRPr="004C723F" w:rsidR="00AC12EA" w:rsidP="3B7C3F9E" w:rsidRDefault="00AC12EA" w14:paraId="29E97AE1" w14:textId="77777777">
      <w:pPr>
        <w:pStyle w:val="Heading1"/>
        <w:keepNext w:val="0"/>
        <w:widowControl w:val="0"/>
        <w:spacing w:before="360" w:after="240"/>
        <w:ind w:left="357" w:hanging="357"/>
        <w:jc w:val="both"/>
        <w:rPr>
          <w:rFonts w:ascii="Arial" w:hAnsi="Arial" w:eastAsia="Arial" w:cs="Arial"/>
          <w:sz w:val="24"/>
          <w:szCs w:val="24"/>
        </w:rPr>
      </w:pPr>
      <w:bookmarkStart w:name="_Toc78901045" w:id="10"/>
      <w:bookmarkStart w:name="_Toc92205930" w:id="11"/>
      <w:bookmarkStart w:name="_Toc92289285" w:id="12"/>
      <w:bookmarkStart w:name="_Toc221373665" w:id="13"/>
      <w:r w:rsidRPr="3B7C3F9E">
        <w:rPr>
          <w:rFonts w:ascii="Arial" w:hAnsi="Arial" w:eastAsia="Arial" w:cs="Arial"/>
          <w:sz w:val="24"/>
          <w:szCs w:val="24"/>
        </w:rPr>
        <w:t>VISÃO GERAL DO PROJETO</w:t>
      </w:r>
      <w:bookmarkEnd w:id="10"/>
      <w:bookmarkEnd w:id="11"/>
      <w:bookmarkEnd w:id="12"/>
      <w:bookmarkEnd w:id="13"/>
    </w:p>
    <w:p w:rsidRPr="004C723F" w:rsidR="008B0A51" w:rsidP="3B7C3F9E" w:rsidRDefault="008B0A51" w14:paraId="261BA2FC" w14:textId="71E5C0D7">
      <w:pPr>
        <w:pStyle w:val="Heading2"/>
        <w:keepNext w:val="0"/>
        <w:widowControl w:val="0"/>
        <w:spacing w:before="120" w:after="120"/>
        <w:rPr>
          <w:szCs w:val="24"/>
        </w:rPr>
      </w:pPr>
      <w:bookmarkStart w:name="_Toc221373666" w:id="14"/>
      <w:bookmarkStart w:name="_Toc78901046" w:id="15"/>
      <w:bookmarkStart w:name="_Toc92205931" w:id="16"/>
      <w:bookmarkStart w:name="_Toc92289286" w:id="17"/>
      <w:r w:rsidRPr="3B7C3F9E">
        <w:rPr>
          <w:szCs w:val="24"/>
        </w:rPr>
        <w:t>Ciclo de vida do projeto de desenvolvimento de software</w:t>
      </w:r>
      <w:bookmarkEnd w:id="14"/>
    </w:p>
    <w:p w:rsidR="6BD0742E" w:rsidP="5D8B9DB8" w:rsidRDefault="09628EA4" w14:paraId="7FC671C2" w14:textId="2C54F125">
      <w:pPr>
        <w:widowControl w:val="0"/>
        <w:rPr>
          <w:rFonts w:eastAsia="Arial" w:cs="Arial"/>
        </w:rPr>
      </w:pPr>
      <w:r w:rsidRPr="5D8B9DB8">
        <w:rPr>
          <w:rFonts w:eastAsia="Arial" w:cs="Arial"/>
        </w:rPr>
        <w:t>Para definição do ciclo de vida do projeto, seguiu-se o modelo apresentado na imagem abaixo:</w:t>
      </w:r>
    </w:p>
    <w:p w:rsidR="1938F9E8" w:rsidP="5D8B9DB8" w:rsidRDefault="1938F9E8" w14:paraId="667F6E28" w14:textId="1F1D5A98">
      <w:pPr>
        <w:widowControl w:val="0"/>
        <w:jc w:val="center"/>
        <w:rPr>
          <w:rFonts w:eastAsia="Arial" w:cs="Arial"/>
          <w:b/>
          <w:bCs/>
        </w:rPr>
      </w:pPr>
      <w:r w:rsidRPr="5D8B9DB8">
        <w:rPr>
          <w:rFonts w:eastAsia="Arial" w:cs="Arial"/>
        </w:rPr>
        <w:t xml:space="preserve">Imagem 3 – </w:t>
      </w:r>
      <w:r w:rsidRPr="5D8B9DB8">
        <w:rPr>
          <w:rFonts w:eastAsia="Arial" w:cs="Arial"/>
          <w:b/>
          <w:bCs/>
        </w:rPr>
        <w:t>Diagrama de Ciclo de Vida do Projeto</w:t>
      </w:r>
    </w:p>
    <w:p w:rsidRPr="004C723F" w:rsidR="008B0A51" w:rsidP="6DF7C837" w:rsidRDefault="008B0A51" w14:paraId="58EDFBEE" w14:textId="0321A0C9">
      <w:pPr>
        <w:jc w:val="center"/>
        <w:rPr>
          <w:rFonts w:eastAsia="Arial" w:cs="Arial"/>
        </w:rPr>
      </w:pPr>
      <w:r>
        <w:drawing>
          <wp:inline wp14:editId="28B499E4" wp14:anchorId="3C21E8C1">
            <wp:extent cx="4919133" cy="1791055"/>
            <wp:effectExtent l="0" t="0" r="0" b="0"/>
            <wp:docPr id="1223954371" name="Picture 1" descr="A diagram of a process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954371" name="Picture 1" descr="A diagram of a process&#10;&#10;Description automatically generated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8102" cy="179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495D5" w:rsidP="6DF7C837" w:rsidRDefault="3DE495D5" w14:paraId="2530E3E7" w14:textId="42110F2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eastAsia="Arial" w:cs="Arial"/>
          <w:sz w:val="20"/>
          <w:szCs w:val="20"/>
        </w:rPr>
      </w:pPr>
      <w:r w:rsidRPr="6DF7C837" w:rsidR="6DF7C837">
        <w:rPr>
          <w:rFonts w:eastAsia="Arial" w:cs="Arial"/>
          <w:sz w:val="20"/>
          <w:szCs w:val="20"/>
        </w:rPr>
        <w:t>Fonte: Material acadêmico do prof. Ajax</w:t>
      </w:r>
    </w:p>
    <w:p w:rsidR="3B7C3F9E" w:rsidP="3B7C3F9E" w:rsidRDefault="3B7C3F9E" w14:paraId="49551153" w14:textId="7F5D864F">
      <w:pPr>
        <w:jc w:val="both"/>
        <w:rPr>
          <w:rFonts w:eastAsia="Arial" w:cs="Arial"/>
          <w:szCs w:val="24"/>
        </w:rPr>
      </w:pPr>
    </w:p>
    <w:p w:rsidR="3DE495D5" w:rsidP="5D8B9DB8" w:rsidRDefault="2D42DC62" w14:paraId="0A75CD43" w14:textId="43D5F872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Sua lógica representa uma hierarquia clássica no desenvolvimento de projetos. Constituindo-se</w:t>
      </w:r>
      <w:r w:rsidRPr="5D8B9DB8" w:rsidR="61D751DC">
        <w:rPr>
          <w:rFonts w:eastAsia="Arial" w:cs="Arial"/>
        </w:rPr>
        <w:t xml:space="preserve"> por</w:t>
      </w:r>
      <w:r w:rsidRPr="5D8B9DB8" w:rsidR="08925F2D">
        <w:rPr>
          <w:rFonts w:eastAsia="Arial" w:cs="Arial"/>
        </w:rPr>
        <w:t>:</w:t>
      </w:r>
      <w:r w:rsidRPr="5D8B9DB8" w:rsidR="61D751DC">
        <w:rPr>
          <w:rFonts w:eastAsia="Arial" w:cs="Arial"/>
        </w:rPr>
        <w:t xml:space="preserve"> Metodologia</w:t>
      </w:r>
      <w:r w:rsidRPr="5D8B9DB8" w:rsidR="669A7E53">
        <w:rPr>
          <w:rFonts w:eastAsia="Arial" w:cs="Arial"/>
        </w:rPr>
        <w:t>, que</w:t>
      </w:r>
      <w:r w:rsidRPr="5D8B9DB8" w:rsidR="61D751DC">
        <w:rPr>
          <w:rFonts w:eastAsia="Arial" w:cs="Arial"/>
        </w:rPr>
        <w:t xml:space="preserve"> </w:t>
      </w:r>
      <w:r w:rsidRPr="5D8B9DB8" w:rsidR="6C2F5271">
        <w:rPr>
          <w:rFonts w:eastAsia="Arial" w:cs="Arial"/>
        </w:rPr>
        <w:t>suporta</w:t>
      </w:r>
      <w:r w:rsidRPr="5D8B9DB8" w:rsidR="00E80893">
        <w:rPr>
          <w:rFonts w:eastAsia="Arial" w:cs="Arial"/>
        </w:rPr>
        <w:t xml:space="preserve"> </w:t>
      </w:r>
      <w:r w:rsidRPr="5D8B9DB8" w:rsidR="25273D7B">
        <w:rPr>
          <w:rFonts w:eastAsia="Arial" w:cs="Arial"/>
        </w:rPr>
        <w:t xml:space="preserve">a </w:t>
      </w:r>
      <w:r w:rsidRPr="5D8B9DB8" w:rsidR="00E80893">
        <w:rPr>
          <w:rFonts w:eastAsia="Arial" w:cs="Arial"/>
        </w:rPr>
        <w:t>escolha do</w:t>
      </w:r>
      <w:r w:rsidRPr="5D8B9DB8" w:rsidR="6C2F5271">
        <w:rPr>
          <w:rFonts w:eastAsia="Arial" w:cs="Arial"/>
        </w:rPr>
        <w:t xml:space="preserve"> </w:t>
      </w:r>
      <w:r w:rsidRPr="5D8B9DB8" w:rsidR="3BAA5827">
        <w:rPr>
          <w:rFonts w:eastAsia="Arial" w:cs="Arial"/>
        </w:rPr>
        <w:t>→</w:t>
      </w:r>
      <w:r w:rsidRPr="5D8B9DB8" w:rsidR="61D751DC">
        <w:rPr>
          <w:rFonts w:eastAsia="Arial" w:cs="Arial"/>
        </w:rPr>
        <w:t xml:space="preserve"> </w:t>
      </w:r>
      <w:r w:rsidRPr="5D8B9DB8" w:rsidR="6C31F77B">
        <w:rPr>
          <w:rFonts w:eastAsia="Arial" w:cs="Arial"/>
        </w:rPr>
        <w:t>Processo</w:t>
      </w:r>
      <w:r w:rsidRPr="5D8B9DB8" w:rsidR="0A73DC68">
        <w:rPr>
          <w:rFonts w:eastAsia="Arial" w:cs="Arial"/>
        </w:rPr>
        <w:t>,</w:t>
      </w:r>
      <w:r w:rsidRPr="5D8B9DB8" w:rsidR="6C31F77B">
        <w:rPr>
          <w:rFonts w:eastAsia="Arial" w:cs="Arial"/>
        </w:rPr>
        <w:t xml:space="preserve"> </w:t>
      </w:r>
      <w:r w:rsidRPr="5D8B9DB8" w:rsidR="0EA9455A">
        <w:rPr>
          <w:rFonts w:eastAsia="Arial" w:cs="Arial"/>
        </w:rPr>
        <w:t xml:space="preserve">que é orientado por </w:t>
      </w:r>
      <w:r w:rsidRPr="5D8B9DB8" w:rsidR="47C250A2">
        <w:rPr>
          <w:rFonts w:eastAsia="Arial" w:cs="Arial"/>
        </w:rPr>
        <w:t>→</w:t>
      </w:r>
      <w:r w:rsidRPr="5D8B9DB8" w:rsidR="6C31F77B">
        <w:rPr>
          <w:rFonts w:eastAsia="Arial" w:cs="Arial"/>
        </w:rPr>
        <w:t xml:space="preserve"> Procedimentos</w:t>
      </w:r>
      <w:r w:rsidRPr="5D8B9DB8" w:rsidR="4CA3CAC2">
        <w:rPr>
          <w:rFonts w:eastAsia="Arial" w:cs="Arial"/>
        </w:rPr>
        <w:t>,</w:t>
      </w:r>
      <w:r w:rsidRPr="5D8B9DB8" w:rsidR="586C0408">
        <w:rPr>
          <w:rFonts w:eastAsia="Arial" w:cs="Arial"/>
        </w:rPr>
        <w:t xml:space="preserve"> que </w:t>
      </w:r>
      <w:r w:rsidRPr="5D8B9DB8" w:rsidR="63AA6075">
        <w:rPr>
          <w:rFonts w:eastAsia="Arial" w:cs="Arial"/>
        </w:rPr>
        <w:t>são</w:t>
      </w:r>
      <w:r w:rsidRPr="5D8B9DB8" w:rsidR="586C0408">
        <w:rPr>
          <w:rFonts w:eastAsia="Arial" w:cs="Arial"/>
        </w:rPr>
        <w:t xml:space="preserve"> suportado</w:t>
      </w:r>
      <w:r w:rsidRPr="5D8B9DB8" w:rsidR="4226A33B">
        <w:rPr>
          <w:rFonts w:eastAsia="Arial" w:cs="Arial"/>
        </w:rPr>
        <w:t>s</w:t>
      </w:r>
      <w:r w:rsidRPr="5D8B9DB8" w:rsidR="586C0408">
        <w:rPr>
          <w:rFonts w:eastAsia="Arial" w:cs="Arial"/>
        </w:rPr>
        <w:t xml:space="preserve"> por </w:t>
      </w:r>
      <w:r w:rsidRPr="5D8B9DB8" w:rsidR="4D0FAA45">
        <w:rPr>
          <w:rFonts w:eastAsia="Arial" w:cs="Arial"/>
        </w:rPr>
        <w:t>→</w:t>
      </w:r>
      <w:r w:rsidRPr="5D8B9DB8" w:rsidR="586C0408">
        <w:rPr>
          <w:rFonts w:eastAsia="Arial" w:cs="Arial"/>
        </w:rPr>
        <w:t xml:space="preserve"> Métodos e Ferramentas.</w:t>
      </w:r>
    </w:p>
    <w:p w:rsidR="3B7C3F9E" w:rsidP="3B7C3F9E" w:rsidRDefault="3B7C3F9E" w14:paraId="40D2BEAD" w14:textId="52C8C792">
      <w:pPr>
        <w:jc w:val="both"/>
        <w:rPr>
          <w:rFonts w:eastAsia="Arial" w:cs="Arial"/>
          <w:szCs w:val="24"/>
        </w:rPr>
      </w:pPr>
    </w:p>
    <w:p w:rsidR="04734345" w:rsidP="5D8B9DB8" w:rsidRDefault="2319F963" w14:paraId="4C017483" w14:textId="28FD2CC5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Na prática, isso significa</w:t>
      </w:r>
      <w:r w:rsidRPr="5D8B9DB8" w:rsidR="586C0408">
        <w:rPr>
          <w:rFonts w:eastAsia="Arial" w:cs="Arial"/>
        </w:rPr>
        <w:t xml:space="preserve"> que a base para definir os elementos práticos do trabalho (métodos e ferram</w:t>
      </w:r>
      <w:r w:rsidRPr="5D8B9DB8" w:rsidR="346F4FFF">
        <w:rPr>
          <w:rFonts w:eastAsia="Arial" w:cs="Arial"/>
        </w:rPr>
        <w:t>entas) vêm primeiramente de uma abordagem filosófica do trabalho (Metodologia).</w:t>
      </w:r>
    </w:p>
    <w:p w:rsidR="3B7C3F9E" w:rsidP="3B7C3F9E" w:rsidRDefault="3B7C3F9E" w14:paraId="7EE12469" w14:textId="4DD0A438">
      <w:pPr>
        <w:jc w:val="both"/>
        <w:rPr>
          <w:rFonts w:eastAsia="Arial" w:cs="Arial"/>
          <w:szCs w:val="24"/>
        </w:rPr>
      </w:pPr>
    </w:p>
    <w:p w:rsidR="2B0B2696" w:rsidP="5D8B9DB8" w:rsidRDefault="1BF5F226" w14:paraId="7E687248" w14:textId="190A312B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Portanto, partindo do mesmo pressuposto, é possível descrever cada um desses elementos no desenvolvimento deste projeto</w:t>
      </w:r>
      <w:r w:rsidRPr="5D8B9DB8" w:rsidR="5A63A482">
        <w:rPr>
          <w:rFonts w:eastAsia="Arial" w:cs="Arial"/>
        </w:rPr>
        <w:t>:</w:t>
      </w:r>
    </w:p>
    <w:p w:rsidR="3B7C3F9E" w:rsidP="3B7C3F9E" w:rsidRDefault="3B7C3F9E" w14:paraId="5A6BC99A" w14:textId="21740CDE">
      <w:pPr>
        <w:jc w:val="both"/>
        <w:rPr>
          <w:rFonts w:eastAsia="Arial" w:cs="Arial"/>
          <w:szCs w:val="24"/>
        </w:rPr>
      </w:pPr>
    </w:p>
    <w:p w:rsidR="0EAC09AC" w:rsidP="5D8B9DB8" w:rsidRDefault="5A63A482" w14:paraId="7A69637C" w14:textId="4C365F44">
      <w:pPr>
        <w:pStyle w:val="Heading3"/>
        <w:numPr>
          <w:ilvl w:val="0"/>
          <w:numId w:val="0"/>
        </w:numPr>
        <w:ind w:firstLine="720"/>
      </w:pPr>
      <w:r>
        <w:t>2.1.1</w:t>
      </w:r>
      <w:r w:rsidR="0EAC09AC">
        <w:tab/>
      </w:r>
      <w:r w:rsidR="159B122B">
        <w:t>Metodologia</w:t>
      </w:r>
    </w:p>
    <w:p w:rsidR="3B7C3F9E" w:rsidP="3B7C3F9E" w:rsidRDefault="3B7C3F9E" w14:paraId="304C76FA" w14:textId="695B4F16">
      <w:pPr>
        <w:rPr>
          <w:rFonts w:eastAsia="Arial" w:cs="Arial"/>
          <w:szCs w:val="24"/>
        </w:rPr>
      </w:pPr>
    </w:p>
    <w:p w:rsidR="1017DFB7" w:rsidP="5D8B9DB8" w:rsidRDefault="771ADC14" w14:paraId="0765335D" w14:textId="269E2931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Metodologia ágil, com </w:t>
      </w:r>
      <w:r w:rsidRPr="5D8B9DB8" w:rsidR="56F5E417">
        <w:rPr>
          <w:rFonts w:eastAsia="Arial" w:cs="Arial"/>
        </w:rPr>
        <w:t>definição de papéis (</w:t>
      </w:r>
      <w:proofErr w:type="spellStart"/>
      <w:r w:rsidRPr="5D8B9DB8" w:rsidR="56F5E417">
        <w:rPr>
          <w:rFonts w:eastAsia="Arial" w:cs="Arial"/>
        </w:rPr>
        <w:t>Product</w:t>
      </w:r>
      <w:proofErr w:type="spellEnd"/>
      <w:r w:rsidRPr="5D8B9DB8" w:rsidR="56F5E417">
        <w:rPr>
          <w:rFonts w:eastAsia="Arial" w:cs="Arial"/>
        </w:rPr>
        <w:t xml:space="preserve"> </w:t>
      </w:r>
      <w:proofErr w:type="spellStart"/>
      <w:r w:rsidRPr="5D8B9DB8" w:rsidR="56F5E417">
        <w:rPr>
          <w:rFonts w:eastAsia="Arial" w:cs="Arial"/>
        </w:rPr>
        <w:t>Owner</w:t>
      </w:r>
      <w:proofErr w:type="spellEnd"/>
      <w:r w:rsidRPr="5D8B9DB8" w:rsidR="56F5E417">
        <w:rPr>
          <w:rFonts w:eastAsia="Arial" w:cs="Arial"/>
        </w:rPr>
        <w:t xml:space="preserve">, Scrum Master e </w:t>
      </w:r>
      <w:proofErr w:type="spellStart"/>
      <w:r w:rsidRPr="5D8B9DB8" w:rsidR="56F5E417">
        <w:rPr>
          <w:rFonts w:eastAsia="Arial" w:cs="Arial"/>
        </w:rPr>
        <w:t>Developers</w:t>
      </w:r>
      <w:proofErr w:type="spellEnd"/>
      <w:r w:rsidRPr="5D8B9DB8" w:rsidR="56F5E417">
        <w:rPr>
          <w:rFonts w:eastAsia="Arial" w:cs="Arial"/>
        </w:rPr>
        <w:t xml:space="preserve">) e </w:t>
      </w:r>
      <w:r w:rsidRPr="5D8B9DB8">
        <w:rPr>
          <w:rFonts w:eastAsia="Arial" w:cs="Arial"/>
        </w:rPr>
        <w:t xml:space="preserve">foco </w:t>
      </w:r>
      <w:r w:rsidRPr="5D8B9DB8" w:rsidR="2A8296C6">
        <w:rPr>
          <w:rFonts w:eastAsia="Arial" w:cs="Arial"/>
        </w:rPr>
        <w:t>no</w:t>
      </w:r>
      <w:r w:rsidRPr="5D8B9DB8">
        <w:rPr>
          <w:rFonts w:eastAsia="Arial" w:cs="Arial"/>
        </w:rPr>
        <w:t xml:space="preserve"> desenvolvimento incremental e colaboração contínua.</w:t>
      </w:r>
    </w:p>
    <w:p w:rsidR="3B7C3F9E" w:rsidP="5D8B9DB8" w:rsidRDefault="3B7C3F9E" w14:paraId="74DE18EA" w14:textId="7956BEE0">
      <w:pPr>
        <w:jc w:val="both"/>
        <w:rPr>
          <w:rFonts w:eastAsia="Arial" w:cs="Arial"/>
        </w:rPr>
      </w:pPr>
    </w:p>
    <w:p w:rsidR="1017DFB7" w:rsidP="5D8B9DB8" w:rsidRDefault="771ADC14" w14:paraId="26977B87" w14:textId="6908AA0D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Essa metodologia foi escolhida por </w:t>
      </w:r>
      <w:r w:rsidRPr="5D8B9DB8" w:rsidR="2416CC4E">
        <w:rPr>
          <w:rFonts w:eastAsia="Arial" w:cs="Arial"/>
        </w:rPr>
        <w:t xml:space="preserve">melhor se adequar a </w:t>
      </w:r>
      <w:r w:rsidRPr="5D8B9DB8" w:rsidR="4852CE0D">
        <w:rPr>
          <w:rFonts w:eastAsia="Arial" w:cs="Arial"/>
        </w:rPr>
        <w:t>natureza do produto desenvolvido. Por se tratar de um projeto de software é mais importante realizar pequenas entregas</w:t>
      </w:r>
      <w:r w:rsidRPr="5D8B9DB8" w:rsidR="1478CF39">
        <w:rPr>
          <w:rFonts w:eastAsia="Arial" w:cs="Arial"/>
        </w:rPr>
        <w:t xml:space="preserve">, </w:t>
      </w:r>
      <w:proofErr w:type="spellStart"/>
      <w:r w:rsidRPr="5D8B9DB8" w:rsidR="1478CF39">
        <w:rPr>
          <w:rFonts w:eastAsia="Arial" w:cs="Arial"/>
        </w:rPr>
        <w:t>MVPs</w:t>
      </w:r>
      <w:proofErr w:type="spellEnd"/>
      <w:r w:rsidRPr="5D8B9DB8" w:rsidR="1478CF39">
        <w:rPr>
          <w:rFonts w:eastAsia="Arial" w:cs="Arial"/>
        </w:rPr>
        <w:t xml:space="preserve"> (</w:t>
      </w:r>
      <w:proofErr w:type="spellStart"/>
      <w:r w:rsidRPr="5D8B9DB8" w:rsidR="1478CF39">
        <w:rPr>
          <w:rFonts w:eastAsia="Arial" w:cs="Arial"/>
        </w:rPr>
        <w:t>minimal</w:t>
      </w:r>
      <w:proofErr w:type="spellEnd"/>
      <w:r w:rsidRPr="5D8B9DB8" w:rsidR="1478CF39">
        <w:rPr>
          <w:rFonts w:eastAsia="Arial" w:cs="Arial"/>
        </w:rPr>
        <w:t xml:space="preserve"> </w:t>
      </w:r>
      <w:proofErr w:type="spellStart"/>
      <w:r w:rsidRPr="5D8B9DB8" w:rsidR="1478CF39">
        <w:rPr>
          <w:rFonts w:eastAsia="Arial" w:cs="Arial"/>
        </w:rPr>
        <w:t>viable</w:t>
      </w:r>
      <w:proofErr w:type="spellEnd"/>
      <w:r w:rsidRPr="5D8B9DB8" w:rsidR="1478CF39">
        <w:rPr>
          <w:rFonts w:eastAsia="Arial" w:cs="Arial"/>
        </w:rPr>
        <w:t xml:space="preserve"> </w:t>
      </w:r>
      <w:proofErr w:type="spellStart"/>
      <w:r w:rsidRPr="5D8B9DB8" w:rsidR="1478CF39">
        <w:rPr>
          <w:rFonts w:eastAsia="Arial" w:cs="Arial"/>
        </w:rPr>
        <w:t>project</w:t>
      </w:r>
      <w:proofErr w:type="spellEnd"/>
      <w:r w:rsidRPr="5D8B9DB8" w:rsidR="1478CF39">
        <w:rPr>
          <w:rFonts w:eastAsia="Arial" w:cs="Arial"/>
        </w:rPr>
        <w:t>) e receber feedback do cliente</w:t>
      </w:r>
      <w:r w:rsidRPr="5D8B9DB8" w:rsidR="337448BB">
        <w:rPr>
          <w:rFonts w:eastAsia="Arial" w:cs="Arial"/>
        </w:rPr>
        <w:t>, do que fazer uma entrega final que possivelmente não satisfaça os requerimentos do cliente.</w:t>
      </w:r>
    </w:p>
    <w:p w:rsidR="3B7C3F9E" w:rsidP="5D8B9DB8" w:rsidRDefault="3B7C3F9E" w14:paraId="4B041832" w14:textId="1D0005DE">
      <w:pPr>
        <w:jc w:val="both"/>
        <w:rPr>
          <w:rFonts w:eastAsia="Arial" w:cs="Arial"/>
        </w:rPr>
      </w:pPr>
    </w:p>
    <w:p w:rsidR="72036162" w:rsidP="5D8B9DB8" w:rsidRDefault="7403B8CF" w14:paraId="58AA0F6D" w14:textId="34D23EC5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Além disso, por se tratar de uma ferramenta de software, é mais fácil operar dessa maneira, sendo natural realizar te</w:t>
      </w:r>
      <w:r w:rsidRPr="5D8B9DB8" w:rsidR="1C573B54">
        <w:rPr>
          <w:rFonts w:eastAsia="Arial" w:cs="Arial"/>
        </w:rPr>
        <w:t>stes e modificar o escopo do trabalho ao longo do projeto.</w:t>
      </w:r>
    </w:p>
    <w:p w:rsidR="3B7C3F9E" w:rsidP="3B7C3F9E" w:rsidRDefault="3B7C3F9E" w14:paraId="003BF35D" w14:textId="5D5AB71B">
      <w:pPr>
        <w:rPr>
          <w:rFonts w:eastAsia="Arial" w:cs="Arial"/>
          <w:szCs w:val="24"/>
        </w:rPr>
      </w:pPr>
    </w:p>
    <w:p w:rsidR="6E3CA496" w:rsidP="5D8B9DB8" w:rsidRDefault="1C573B54" w14:paraId="57036DA9" w14:textId="60A94A6E">
      <w:pPr>
        <w:pStyle w:val="Heading3"/>
        <w:numPr>
          <w:ilvl w:val="0"/>
          <w:numId w:val="0"/>
        </w:numPr>
        <w:ind w:firstLine="720"/>
      </w:pPr>
      <w:r>
        <w:t>2.1.2</w:t>
      </w:r>
      <w:r w:rsidR="6E3CA496">
        <w:tab/>
      </w:r>
      <w:r>
        <w:t>Processo</w:t>
      </w:r>
    </w:p>
    <w:p w:rsidR="3B7C3F9E" w:rsidP="3B7C3F9E" w:rsidRDefault="3B7C3F9E" w14:paraId="60965DB8" w14:textId="19563139">
      <w:pPr>
        <w:rPr>
          <w:rFonts w:eastAsia="Arial" w:cs="Arial"/>
          <w:szCs w:val="24"/>
        </w:rPr>
      </w:pPr>
    </w:p>
    <w:p w:rsidR="217A7393" w:rsidP="5D8B9DB8" w:rsidRDefault="40F98FE9" w14:paraId="48D4404E" w14:textId="4732E179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O processo segue um caminho padrão no desenvolvimento de software, </w:t>
      </w:r>
      <w:r w:rsidRPr="5D8B9DB8" w:rsidR="0284FE39">
        <w:rPr>
          <w:rFonts w:eastAsia="Arial" w:cs="Arial"/>
        </w:rPr>
        <w:t>sendo:</w:t>
      </w:r>
    </w:p>
    <w:p w:rsidR="4BB3FF77" w:rsidP="5D8B9DB8" w:rsidRDefault="0284FE39" w14:paraId="38816133" w14:textId="5E8AB95F">
      <w:pPr>
        <w:jc w:val="both"/>
        <w:rPr>
          <w:rFonts w:eastAsia="Arial" w:cs="Arial"/>
        </w:rPr>
      </w:pPr>
      <w:r w:rsidRPr="5D8B9DB8">
        <w:rPr>
          <w:rFonts w:eastAsia="Arial" w:cs="Arial"/>
        </w:rPr>
        <w:t>Levantamento de requisitos → desenvolvimento → testes → validação → entrega</w:t>
      </w:r>
    </w:p>
    <w:p w:rsidR="3B7C3F9E" w:rsidP="5D8B9DB8" w:rsidRDefault="3B7C3F9E" w14:paraId="16E1B9B4" w14:textId="1803163E">
      <w:pPr>
        <w:jc w:val="both"/>
        <w:rPr>
          <w:rFonts w:eastAsia="Arial" w:cs="Arial"/>
        </w:rPr>
      </w:pPr>
    </w:p>
    <w:p w:rsidR="0F213F56" w:rsidP="5D8B9DB8" w:rsidRDefault="2C080CF7" w14:paraId="5C2B6DD1" w14:textId="4169E0F7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Levantamento de requisitos: Etapa de prototipação teórica do que será necessário para o desenvolvimento, engloba análise</w:t>
      </w:r>
      <w:r w:rsidRPr="5D8B9DB8" w:rsidR="313414C4">
        <w:rPr>
          <w:rFonts w:eastAsia="Arial" w:cs="Arial"/>
        </w:rPr>
        <w:t xml:space="preserve"> de ferramentas, definição de tempo, escopo e fundos destinados ao projeto, sendo realizado principalmente pelo </w:t>
      </w:r>
      <w:proofErr w:type="spellStart"/>
      <w:r w:rsidRPr="5D8B9DB8" w:rsidR="313414C4">
        <w:rPr>
          <w:rFonts w:eastAsia="Arial" w:cs="Arial"/>
          <w:i/>
          <w:iCs/>
        </w:rPr>
        <w:t>Product</w:t>
      </w:r>
      <w:proofErr w:type="spellEnd"/>
      <w:r w:rsidRPr="5D8B9DB8" w:rsidR="313414C4">
        <w:rPr>
          <w:rFonts w:eastAsia="Arial" w:cs="Arial"/>
          <w:i/>
          <w:iCs/>
        </w:rPr>
        <w:t xml:space="preserve"> </w:t>
      </w:r>
      <w:proofErr w:type="spellStart"/>
      <w:r w:rsidRPr="5D8B9DB8" w:rsidR="313414C4">
        <w:rPr>
          <w:rFonts w:eastAsia="Arial" w:cs="Arial"/>
          <w:i/>
          <w:iCs/>
        </w:rPr>
        <w:t>Owner</w:t>
      </w:r>
      <w:proofErr w:type="spellEnd"/>
      <w:r w:rsidRPr="5D8B9DB8" w:rsidR="7BCB5683">
        <w:rPr>
          <w:rFonts w:eastAsia="Arial" w:cs="Arial"/>
        </w:rPr>
        <w:t>.</w:t>
      </w:r>
    </w:p>
    <w:p w:rsidR="3B7C3F9E" w:rsidP="5D8B9DB8" w:rsidRDefault="3B7C3F9E" w14:paraId="4C8B90FA" w14:textId="665A8030">
      <w:pPr>
        <w:jc w:val="both"/>
        <w:rPr>
          <w:rFonts w:eastAsia="Arial" w:cs="Arial"/>
        </w:rPr>
      </w:pPr>
    </w:p>
    <w:p w:rsidR="58D00EAC" w:rsidP="5D8B9DB8" w:rsidRDefault="313414C4" w14:paraId="1AB933C2" w14:textId="7A78CAAC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Desenvolvimento: O processo em si de criação do produto, sendo realizad</w:t>
      </w:r>
      <w:r w:rsidRPr="5D8B9DB8" w:rsidR="7F09006C">
        <w:rPr>
          <w:rFonts w:eastAsia="Arial" w:cs="Arial"/>
        </w:rPr>
        <w:t>o pela equipe de desenvolvedores.</w:t>
      </w:r>
    </w:p>
    <w:p w:rsidR="3B7C3F9E" w:rsidP="5D8B9DB8" w:rsidRDefault="3B7C3F9E" w14:paraId="15D25ED2" w14:textId="34DACD99">
      <w:pPr>
        <w:jc w:val="both"/>
        <w:rPr>
          <w:rFonts w:eastAsia="Arial" w:cs="Arial"/>
        </w:rPr>
      </w:pPr>
    </w:p>
    <w:p w:rsidR="167DB659" w:rsidP="5D8B9DB8" w:rsidRDefault="0F69D176" w14:paraId="4F5CD11B" w14:textId="0B69A35F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Testes: Realizados de forma unitária ou integralizada, servem para verificar se a ferramenta que está sendo desenvolvida está se comportando conforme o esper</w:t>
      </w:r>
      <w:r w:rsidRPr="5D8B9DB8" w:rsidR="7A628E94">
        <w:rPr>
          <w:rFonts w:eastAsia="Arial" w:cs="Arial"/>
        </w:rPr>
        <w:t>ado.</w:t>
      </w:r>
    </w:p>
    <w:p w:rsidR="3B7C3F9E" w:rsidP="5D8B9DB8" w:rsidRDefault="3B7C3F9E" w14:paraId="2D491E24" w14:textId="338CCDD5">
      <w:pPr>
        <w:jc w:val="both"/>
        <w:rPr>
          <w:rFonts w:eastAsia="Arial" w:cs="Arial"/>
        </w:rPr>
      </w:pPr>
    </w:p>
    <w:p w:rsidR="79CAB4F7" w:rsidP="5D8B9DB8" w:rsidRDefault="7A628E94" w14:paraId="682BCB1A" w14:textId="6178FB9A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Validação: Processo de comprovação e aceitação feito pelos gestores do produto para </w:t>
      </w:r>
      <w:r w:rsidRPr="5D8B9DB8" w:rsidR="7DF34AE7">
        <w:rPr>
          <w:rFonts w:eastAsia="Arial" w:cs="Arial"/>
        </w:rPr>
        <w:t>uma última aprovação antes da finalização da entrega.</w:t>
      </w:r>
    </w:p>
    <w:p w:rsidR="3B7C3F9E" w:rsidP="5D8B9DB8" w:rsidRDefault="3B7C3F9E" w14:paraId="41881C80" w14:textId="24A84156">
      <w:pPr>
        <w:jc w:val="both"/>
        <w:rPr>
          <w:rFonts w:eastAsia="Arial" w:cs="Arial"/>
        </w:rPr>
      </w:pPr>
    </w:p>
    <w:p w:rsidR="6A7B7DBD" w:rsidP="5D8B9DB8" w:rsidRDefault="7DF34AE7" w14:paraId="6583ABCE" w14:textId="7ABB4491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Entrega: Fase final do desenvolvimento, aqui a ferramenta está disponível para ser utilizada p</w:t>
      </w:r>
      <w:r w:rsidRPr="5D8B9DB8" w:rsidR="75058DE7">
        <w:rPr>
          <w:rFonts w:eastAsia="Arial" w:cs="Arial"/>
        </w:rPr>
        <w:t xml:space="preserve">elos clientes, possibilitando o recebimento de </w:t>
      </w:r>
      <w:r w:rsidRPr="5D8B9DB8" w:rsidR="75058DE7">
        <w:rPr>
          <w:rFonts w:eastAsia="Arial" w:cs="Arial"/>
          <w:i/>
          <w:iCs/>
        </w:rPr>
        <w:t>feedback</w:t>
      </w:r>
      <w:r w:rsidRPr="5D8B9DB8" w:rsidR="75058DE7">
        <w:rPr>
          <w:rFonts w:eastAsia="Arial" w:cs="Arial"/>
        </w:rPr>
        <w:t xml:space="preserve"> </w:t>
      </w:r>
      <w:r w:rsidRPr="5D8B9DB8" w:rsidR="7EC85368">
        <w:rPr>
          <w:rFonts w:eastAsia="Arial" w:cs="Arial"/>
        </w:rPr>
        <w:t xml:space="preserve">de aprimoramento </w:t>
      </w:r>
      <w:r w:rsidRPr="5D8B9DB8" w:rsidR="75058DE7">
        <w:rPr>
          <w:rFonts w:eastAsia="Arial" w:cs="Arial"/>
        </w:rPr>
        <w:t>e reinício do ciclo de desen</w:t>
      </w:r>
      <w:r w:rsidRPr="5D8B9DB8" w:rsidR="4E7ACEE2">
        <w:rPr>
          <w:rFonts w:eastAsia="Arial" w:cs="Arial"/>
        </w:rPr>
        <w:t>volvimento</w:t>
      </w:r>
      <w:r w:rsidRPr="5D8B9DB8" w:rsidR="3E555ABB">
        <w:rPr>
          <w:rFonts w:eastAsia="Arial" w:cs="Arial"/>
        </w:rPr>
        <w:t>.</w:t>
      </w:r>
    </w:p>
    <w:p w:rsidR="3B7C3F9E" w:rsidP="3B7C3F9E" w:rsidRDefault="3B7C3F9E" w14:paraId="3D145207" w14:textId="705C4ED8">
      <w:pPr>
        <w:rPr>
          <w:rFonts w:eastAsia="Arial" w:cs="Arial"/>
          <w:szCs w:val="24"/>
        </w:rPr>
      </w:pPr>
    </w:p>
    <w:p w:rsidR="66CFFAAE" w:rsidP="5D8B9DB8" w:rsidRDefault="3E555ABB" w14:paraId="29AD7FA0" w14:textId="260AA98F">
      <w:pPr>
        <w:pStyle w:val="Heading3"/>
        <w:numPr>
          <w:ilvl w:val="0"/>
          <w:numId w:val="0"/>
        </w:numPr>
        <w:ind w:left="720"/>
      </w:pPr>
      <w:r>
        <w:t>2.1.3</w:t>
      </w:r>
      <w:r w:rsidR="66CFFAAE">
        <w:tab/>
      </w:r>
      <w:r>
        <w:t>Procedimentos</w:t>
      </w:r>
    </w:p>
    <w:p w:rsidR="3B7C3F9E" w:rsidP="3B7C3F9E" w:rsidRDefault="3B7C3F9E" w14:paraId="56695F21" w14:textId="2FB9A19F">
      <w:pPr>
        <w:rPr>
          <w:rFonts w:eastAsia="Arial" w:cs="Arial"/>
          <w:szCs w:val="24"/>
        </w:rPr>
      </w:pPr>
    </w:p>
    <w:p w:rsidR="66CFFAAE" w:rsidP="5D8B9DB8" w:rsidRDefault="3E555ABB" w14:paraId="2DB68229" w14:textId="687C8E29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 xml:space="preserve">Procedimentos são o guia prático de </w:t>
      </w:r>
      <w:r w:rsidRPr="5D8B9DB8" w:rsidR="17D40157">
        <w:rPr>
          <w:rFonts w:eastAsia="Arial" w:cs="Arial"/>
        </w:rPr>
        <w:t xml:space="preserve">como realizar uma ação dentro do projeto. </w:t>
      </w:r>
      <w:r w:rsidRPr="5D8B9DB8" w:rsidR="3A955F63">
        <w:rPr>
          <w:rFonts w:eastAsia="Arial" w:cs="Arial"/>
        </w:rPr>
        <w:t>Servem como uma padronização de como as coisas devem ser feitas.</w:t>
      </w:r>
    </w:p>
    <w:p w:rsidR="3B7C3F9E" w:rsidP="5D8B9DB8" w:rsidRDefault="3B7C3F9E" w14:paraId="42F40670" w14:textId="7F5E912C">
      <w:pPr>
        <w:jc w:val="both"/>
        <w:rPr>
          <w:rFonts w:eastAsia="Arial" w:cs="Arial"/>
        </w:rPr>
      </w:pPr>
    </w:p>
    <w:p w:rsidR="5AC49115" w:rsidP="5D8B9DB8" w:rsidRDefault="5C7751CE" w14:paraId="5B64C86E" w14:textId="17D1F248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Sendo exemplos nesse projeto:</w:t>
      </w:r>
    </w:p>
    <w:p w:rsidR="4684E5C2" w:rsidP="5D8B9DB8" w:rsidRDefault="3746C246" w14:paraId="47EB976C" w14:textId="2BF45E73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como criar uma tarefa no backlog </w:t>
      </w:r>
    </w:p>
    <w:p w:rsidR="4684E5C2" w:rsidP="5D8B9DB8" w:rsidRDefault="3746C246" w14:paraId="2BD939F5" w14:textId="58E780B2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como fazer uma nova funcionalidade </w:t>
      </w:r>
    </w:p>
    <w:p w:rsidR="4684E5C2" w:rsidP="5D8B9DB8" w:rsidRDefault="3746C246" w14:paraId="3C9849EC" w14:textId="6EBDF9BE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como revisar código </w:t>
      </w:r>
    </w:p>
    <w:p w:rsidR="4684E5C2" w:rsidP="5D8B9DB8" w:rsidRDefault="3746C246" w14:paraId="71E4818F" w14:textId="6F8AAD02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como abrir uma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issue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no GitHub</w:t>
      </w:r>
    </w:p>
    <w:p w:rsidR="3B7C3F9E" w:rsidP="3B7C3F9E" w:rsidRDefault="3B7C3F9E" w14:paraId="4A4C8158" w14:textId="2D1ED069">
      <w:pPr>
        <w:rPr>
          <w:rFonts w:eastAsia="Arial" w:cs="Arial"/>
          <w:szCs w:val="24"/>
        </w:rPr>
      </w:pPr>
    </w:p>
    <w:p w:rsidR="4684E5C2" w:rsidP="5D8B9DB8" w:rsidRDefault="3746C246" w14:paraId="346915DD" w14:textId="2E2F6C44">
      <w:pPr>
        <w:pStyle w:val="Heading3"/>
        <w:numPr>
          <w:ilvl w:val="0"/>
          <w:numId w:val="0"/>
        </w:numPr>
        <w:ind w:left="720"/>
      </w:pPr>
      <w:r>
        <w:t>2.1.4</w:t>
      </w:r>
      <w:r w:rsidR="4684E5C2">
        <w:tab/>
      </w:r>
      <w:r>
        <w:t>Métodos e Ferramentas</w:t>
      </w:r>
    </w:p>
    <w:p w:rsidR="3B7C3F9E" w:rsidP="3B7C3F9E" w:rsidRDefault="3B7C3F9E" w14:paraId="753359BA" w14:textId="7E5A6542">
      <w:pPr>
        <w:rPr>
          <w:rFonts w:eastAsia="Arial" w:cs="Arial"/>
          <w:szCs w:val="24"/>
        </w:rPr>
      </w:pPr>
    </w:p>
    <w:p w:rsidR="12D1521F" w:rsidP="5D8B9DB8" w:rsidRDefault="36CE3E30" w14:paraId="6115680B" w14:textId="06F50D4F">
      <w:pPr>
        <w:ind w:firstLine="720"/>
        <w:jc w:val="both"/>
        <w:rPr>
          <w:rFonts w:eastAsia="Arial" w:cs="Arial"/>
        </w:rPr>
      </w:pPr>
      <w:r w:rsidRPr="5D8B9DB8">
        <w:rPr>
          <w:rFonts w:eastAsia="Arial" w:cs="Arial"/>
        </w:rPr>
        <w:t>São as técnicas e tecnologias aplicadas ao projeto. Como descrito no item 1.4</w:t>
      </w:r>
      <w:r w:rsidRPr="5D8B9DB8" w:rsidR="4A262EB9">
        <w:rPr>
          <w:rFonts w:eastAsia="Arial" w:cs="Arial"/>
        </w:rPr>
        <w:t>, as tecnologias utilizadas serão:</w:t>
      </w:r>
    </w:p>
    <w:p w:rsidR="3B7C3F9E" w:rsidP="5D8B9DB8" w:rsidRDefault="3B7C3F9E" w14:paraId="0E139AFA" w14:textId="1CD4426E">
      <w:pPr>
        <w:jc w:val="both"/>
        <w:rPr>
          <w:rFonts w:eastAsia="Arial" w:cs="Arial"/>
        </w:rPr>
      </w:pPr>
    </w:p>
    <w:p w:rsidR="2EE01B46" w:rsidP="3B7C3F9E" w:rsidRDefault="4A262EB9" w14:paraId="3DD2C426" w14:textId="44B39F69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: Python, utilizando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FastAPI</w:t>
      </w:r>
      <w:proofErr w:type="spellEnd"/>
      <w:r w:rsidRPr="5D8B9DB8" w:rsidR="03F7E5EA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2EE01B46" w:rsidP="3B7C3F9E" w:rsidRDefault="4A262EB9" w14:paraId="4E2443BC" w14:textId="61288C3F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Frontend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: HTML, CSS e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JavaScript</w:t>
      </w:r>
      <w:proofErr w:type="spellEnd"/>
      <w:r w:rsidRPr="5D8B9DB8" w:rsidR="72C2A382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2EE01B46" w:rsidP="3B7C3F9E" w:rsidRDefault="4A262EB9" w14:paraId="7154EACB" w14:textId="4AAEC966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Banco de dados: PostgreSQL</w:t>
      </w:r>
      <w:r w:rsidRPr="5D8B9DB8" w:rsidR="1F67766F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2EE01B46" w:rsidP="3B7C3F9E" w:rsidRDefault="4A262EB9" w14:paraId="2FF5DDA7" w14:textId="4B7D533A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Deploy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 do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: Render</w:t>
      </w:r>
      <w:r w:rsidRPr="5D8B9DB8" w:rsidR="4A04B0A8">
        <w:rPr>
          <w:rFonts w:ascii="Arial" w:hAnsi="Arial" w:eastAsia="Arial" w:cs="Arial"/>
          <w:color w:val="000000" w:themeColor="text1"/>
          <w:sz w:val="24"/>
          <w:szCs w:val="24"/>
        </w:rPr>
        <w:t>;</w:t>
      </w:r>
    </w:p>
    <w:p w:rsidR="2EE01B46" w:rsidP="3B7C3F9E" w:rsidRDefault="4A262EB9" w14:paraId="1C925D2A" w14:textId="7C6CAE7C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Deploy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 do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frontend</w:t>
      </w:r>
      <w:proofErr w:type="spellEnd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: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Vercel</w:t>
      </w:r>
      <w:proofErr w:type="spellEnd"/>
      <w:r w:rsidRPr="5D8B9DB8" w:rsidR="6A143267">
        <w:rPr>
          <w:rFonts w:ascii="Arial" w:hAnsi="Arial" w:eastAsia="Arial" w:cs="Arial"/>
          <w:color w:val="000000" w:themeColor="text1"/>
          <w:sz w:val="24"/>
          <w:szCs w:val="24"/>
        </w:rPr>
        <w:t>; e</w:t>
      </w:r>
    </w:p>
    <w:p w:rsidR="2EE01B46" w:rsidP="3B7C3F9E" w:rsidRDefault="4A262EB9" w14:paraId="0F094FD0" w14:textId="4E61D456">
      <w:pPr>
        <w:pStyle w:val="ListParagraph"/>
        <w:numPr>
          <w:ilvl w:val="0"/>
          <w:numId w:val="19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 xml:space="preserve">Versionamento: </w:t>
      </w:r>
      <w:proofErr w:type="spellStart"/>
      <w:r w:rsidRPr="5D8B9DB8">
        <w:rPr>
          <w:rFonts w:ascii="Arial" w:hAnsi="Arial" w:eastAsia="Arial" w:cs="Arial"/>
          <w:color w:val="000000" w:themeColor="text1"/>
          <w:sz w:val="24"/>
          <w:szCs w:val="24"/>
        </w:rPr>
        <w:t>Github</w:t>
      </w:r>
      <w:proofErr w:type="spellEnd"/>
      <w:r w:rsidRPr="5D8B9DB8" w:rsidR="250C3BE1">
        <w:rPr>
          <w:rFonts w:ascii="Arial" w:hAnsi="Arial" w:eastAsia="Arial" w:cs="Arial"/>
          <w:color w:val="000000" w:themeColor="text1"/>
          <w:sz w:val="24"/>
          <w:szCs w:val="24"/>
        </w:rPr>
        <w:t>.</w:t>
      </w:r>
    </w:p>
    <w:p w:rsidR="2EE01B46" w:rsidP="5D8B9DB8" w:rsidRDefault="4A262EB9" w14:paraId="0B6D66C2" w14:textId="021151ED">
      <w:pPr>
        <w:ind w:firstLine="720"/>
        <w:jc w:val="both"/>
        <w:rPr>
          <w:rFonts w:eastAsia="Arial" w:cs="Arial"/>
          <w:szCs w:val="24"/>
        </w:rPr>
      </w:pPr>
      <w:r w:rsidRPr="5D8B9DB8">
        <w:rPr>
          <w:rFonts w:eastAsia="Arial" w:cs="Arial"/>
        </w:rPr>
        <w:t>Enquanto, os métodos serão:</w:t>
      </w:r>
    </w:p>
    <w:p w:rsidR="2EE01B46" w:rsidP="5D8B9DB8" w:rsidRDefault="4A262EB9" w14:paraId="6A629A2E" w14:textId="6C3F9D23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>Scrum (planejamento de sprints)</w:t>
      </w:r>
      <w:r w:rsidRPr="5D8B9DB8" w:rsidR="2A812817">
        <w:rPr>
          <w:rFonts w:ascii="Arial" w:hAnsi="Arial" w:eastAsia="Arial" w:cs="Arial"/>
          <w:sz w:val="24"/>
          <w:szCs w:val="24"/>
        </w:rPr>
        <w:t>;</w:t>
      </w:r>
    </w:p>
    <w:p w:rsidR="2EE01B46" w:rsidP="5D8B9DB8" w:rsidRDefault="4A262EB9" w14:paraId="4104C0C8" w14:textId="38461D69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Kanban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(quadro de tarefas)</w:t>
      </w:r>
      <w:r w:rsidRPr="5D8B9DB8" w:rsidR="6B918253">
        <w:rPr>
          <w:rFonts w:ascii="Arial" w:hAnsi="Arial" w:eastAsia="Arial" w:cs="Arial"/>
          <w:sz w:val="24"/>
          <w:szCs w:val="24"/>
        </w:rPr>
        <w:t>;</w:t>
      </w:r>
    </w:p>
    <w:p w:rsidR="2EE01B46" w:rsidP="5D8B9DB8" w:rsidRDefault="4A262EB9" w14:paraId="0823288D" w14:textId="4B8E07F0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>modelagem de sistema (UML, casos de uso)</w:t>
      </w:r>
      <w:r w:rsidRPr="5D8B9DB8" w:rsidR="07C7977C">
        <w:rPr>
          <w:rFonts w:ascii="Arial" w:hAnsi="Arial" w:eastAsia="Arial" w:cs="Arial"/>
          <w:sz w:val="24"/>
          <w:szCs w:val="24"/>
        </w:rPr>
        <w:t>;</w:t>
      </w:r>
    </w:p>
    <w:p w:rsidR="2EE01B46" w:rsidP="5D8B9DB8" w:rsidRDefault="4A262EB9" w14:paraId="3DE1FF12" w14:textId="25579F49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>definição de requisitos</w:t>
      </w:r>
    </w:p>
    <w:p w:rsidR="3B7C3F9E" w:rsidP="3B7C3F9E" w:rsidRDefault="3B7C3F9E" w14:paraId="0AF27BA4" w14:textId="0D9DAC17">
      <w:pPr>
        <w:rPr>
          <w:rFonts w:eastAsia="Arial" w:cs="Arial"/>
          <w:szCs w:val="24"/>
        </w:rPr>
      </w:pPr>
    </w:p>
    <w:p w:rsidRPr="004C723F" w:rsidR="00AC12EA" w:rsidP="3B7C3F9E" w:rsidRDefault="00AC12EA" w14:paraId="7D1BE572" w14:textId="717EBCBD">
      <w:pPr>
        <w:pStyle w:val="Heading2"/>
        <w:keepNext w:val="0"/>
        <w:widowControl w:val="0"/>
        <w:spacing w:before="120" w:after="120"/>
        <w:rPr>
          <w:szCs w:val="24"/>
        </w:rPr>
      </w:pPr>
      <w:bookmarkStart w:name="_Toc221373667" w:id="18"/>
      <w:r w:rsidRPr="3B7C3F9E">
        <w:rPr>
          <w:szCs w:val="24"/>
        </w:rPr>
        <w:t>Organização do Projeto</w:t>
      </w:r>
      <w:bookmarkEnd w:id="15"/>
      <w:bookmarkEnd w:id="16"/>
      <w:bookmarkEnd w:id="17"/>
      <w:bookmarkEnd w:id="18"/>
    </w:p>
    <w:p w:rsidR="00E40DD1" w:rsidP="5D8B9DB8" w:rsidRDefault="6CD299F5" w14:paraId="5D19AD55" w14:textId="104C43E3">
      <w:pPr>
        <w:jc w:val="both"/>
        <w:rPr>
          <w:rFonts w:eastAsia="Arial" w:cs="Arial"/>
          <w:lang w:eastAsia="pt-BR"/>
        </w:rPr>
      </w:pPr>
      <w:r w:rsidRPr="5D8B9DB8">
        <w:rPr>
          <w:rFonts w:eastAsia="Arial" w:cs="Arial"/>
          <w:lang w:eastAsia="pt-BR"/>
        </w:rPr>
        <w:t>`</w:t>
      </w:r>
      <w:r w:rsidRPr="5D8B9DB8" w:rsidR="6DCBDC1D">
        <w:rPr>
          <w:rFonts w:eastAsia="Arial" w:cs="Arial"/>
          <w:lang w:eastAsia="pt-BR"/>
        </w:rPr>
        <w:t>Para definição da organização do projeto, foram criados papéis para cada integrante do grupo</w:t>
      </w:r>
      <w:r w:rsidRPr="5D8B9DB8" w:rsidR="52037784">
        <w:rPr>
          <w:rFonts w:eastAsia="Arial" w:cs="Arial"/>
          <w:lang w:eastAsia="pt-BR"/>
        </w:rPr>
        <w:t>, seguindo o modelo ágil</w:t>
      </w:r>
      <w:r w:rsidRPr="5D8B9DB8" w:rsidR="5EE0CD2B">
        <w:rPr>
          <w:rFonts w:eastAsia="Arial" w:cs="Arial"/>
          <w:lang w:eastAsia="pt-BR"/>
        </w:rPr>
        <w:t>.</w:t>
      </w:r>
    </w:p>
    <w:p w:rsidRPr="004C723F" w:rsidR="00AC12EA" w:rsidP="5D8B9DB8" w:rsidRDefault="00AC12EA" w14:paraId="1C0AD76C" w14:textId="5C9AB150">
      <w:pPr>
        <w:widowControl w:val="0"/>
        <w:jc w:val="both"/>
        <w:rPr>
          <w:rFonts w:eastAsia="Arial" w:cs="Arial"/>
          <w:b/>
          <w:bCs/>
          <w:lang w:eastAsia="pt-BR"/>
        </w:rPr>
      </w:pPr>
    </w:p>
    <w:p w:rsidR="5EE0CD2B" w:rsidP="5D8B9DB8" w:rsidRDefault="5EE0CD2B" w14:paraId="42FB98C7" w14:textId="03F7118D">
      <w:pPr>
        <w:jc w:val="center"/>
        <w:rPr>
          <w:rFonts w:eastAsia="Arial" w:cs="Arial"/>
          <w:b w:val="1"/>
          <w:bCs w:val="1"/>
        </w:rPr>
      </w:pPr>
      <w:r w:rsidRPr="6DF7C837" w:rsidR="6DF7C837">
        <w:rPr>
          <w:rFonts w:eastAsia="Arial" w:cs="Arial"/>
          <w:b w:val="0"/>
          <w:bCs w:val="0"/>
        </w:rPr>
        <w:t xml:space="preserve">Tabela 1 </w:t>
      </w:r>
      <w:r w:rsidRPr="6DF7C837" w:rsidR="6DF7C837">
        <w:rPr>
          <w:rFonts w:eastAsia="Arial" w:cs="Arial"/>
          <w:b w:val="1"/>
          <w:bCs w:val="1"/>
        </w:rPr>
        <w:t>- Tabela de papéis, atribuições e responsáveis</w:t>
      </w:r>
    </w:p>
    <w:tbl>
      <w:tblPr>
        <w:tblStyle w:val="TableGrid"/>
        <w:tblW w:w="8739" w:type="dxa"/>
        <w:jc w:val="center"/>
        <w:tblLook w:val="04A0" w:firstRow="1" w:lastRow="0" w:firstColumn="1" w:lastColumn="0" w:noHBand="0" w:noVBand="1"/>
      </w:tblPr>
      <w:tblGrid>
        <w:gridCol w:w="2355"/>
        <w:gridCol w:w="3632"/>
        <w:gridCol w:w="2752"/>
      </w:tblGrid>
      <w:tr w:rsidRPr="004C723F" w:rsidR="00AC12EA" w:rsidTr="5D8B9DB8" w14:paraId="5362AA88" w14:textId="77777777">
        <w:trPr>
          <w:trHeight w:val="300"/>
          <w:tblHeader/>
          <w:jc w:val="center"/>
        </w:trPr>
        <w:tc>
          <w:tcPr>
            <w:tcW w:w="2355" w:type="dxa"/>
            <w:shd w:val="clear" w:color="auto" w:fill="D9D9D9" w:themeFill="background1" w:themeFillShade="D9"/>
          </w:tcPr>
          <w:p w:rsidRPr="004C723F" w:rsidR="00AC12EA" w:rsidP="3B7C3F9E" w:rsidRDefault="00AC12EA" w14:paraId="66F7026E" w14:textId="77777777">
            <w:pPr>
              <w:pStyle w:val="Instruo"/>
              <w:widowControl w:val="0"/>
              <w:jc w:val="both"/>
              <w:rPr>
                <w:rFonts w:eastAsia="Arial"/>
                <w:b/>
                <w:bCs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b/>
                <w:bCs/>
                <w:color w:val="auto"/>
                <w:sz w:val="24"/>
                <w:szCs w:val="24"/>
              </w:rPr>
              <w:t>Papel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 w:rsidRPr="004C723F" w:rsidR="00AC12EA" w:rsidP="3B7C3F9E" w:rsidRDefault="00AC12EA" w14:paraId="2D2518A5" w14:textId="77777777">
            <w:pPr>
              <w:pStyle w:val="Instruo"/>
              <w:widowControl w:val="0"/>
              <w:jc w:val="both"/>
              <w:rPr>
                <w:rFonts w:eastAsia="Arial"/>
                <w:b/>
                <w:bCs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b/>
                <w:bCs/>
                <w:color w:val="auto"/>
                <w:sz w:val="24"/>
                <w:szCs w:val="24"/>
              </w:rPr>
              <w:t>Atribuições</w:t>
            </w:r>
          </w:p>
        </w:tc>
        <w:tc>
          <w:tcPr>
            <w:tcW w:w="2752" w:type="dxa"/>
            <w:shd w:val="clear" w:color="auto" w:fill="D9D9D9" w:themeFill="background1" w:themeFillShade="D9"/>
            <w:vAlign w:val="center"/>
          </w:tcPr>
          <w:p w:rsidRPr="004C723F" w:rsidR="00AC12EA" w:rsidP="3B7C3F9E" w:rsidRDefault="00AC12EA" w14:paraId="032F2DE3" w14:textId="3EE27D0F">
            <w:pPr>
              <w:pStyle w:val="Instruo"/>
              <w:widowControl w:val="0"/>
              <w:jc w:val="both"/>
              <w:rPr>
                <w:rFonts w:eastAsia="Arial"/>
                <w:b/>
                <w:bCs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b/>
                <w:bCs/>
                <w:color w:val="auto"/>
                <w:sz w:val="24"/>
                <w:szCs w:val="24"/>
              </w:rPr>
              <w:t>Responsáve</w:t>
            </w:r>
            <w:r w:rsidRPr="3B7C3F9E" w:rsidR="4F8ED77D">
              <w:rPr>
                <w:rFonts w:eastAsia="Arial"/>
                <w:b/>
                <w:bCs/>
                <w:color w:val="auto"/>
                <w:sz w:val="24"/>
                <w:szCs w:val="24"/>
              </w:rPr>
              <w:t>is</w:t>
            </w:r>
          </w:p>
        </w:tc>
      </w:tr>
      <w:tr w:rsidRPr="004C723F" w:rsidR="00AC12EA" w:rsidTr="5D8B9DB8" w14:paraId="16A7DEC7" w14:textId="77777777">
        <w:trPr>
          <w:trHeight w:val="300"/>
          <w:jc w:val="center"/>
        </w:trPr>
        <w:tc>
          <w:tcPr>
            <w:tcW w:w="2355" w:type="dxa"/>
            <w:vAlign w:val="center"/>
          </w:tcPr>
          <w:p w:rsidRPr="004C723F" w:rsidR="00AC12EA" w:rsidP="3B7C3F9E" w:rsidRDefault="00AC12EA" w14:paraId="0B350C9C" w14:textId="77777777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Desenvolvedor</w:t>
            </w:r>
          </w:p>
        </w:tc>
        <w:tc>
          <w:tcPr>
            <w:tcW w:w="3632" w:type="dxa"/>
            <w:vAlign w:val="center"/>
          </w:tcPr>
          <w:p w:rsidRPr="004C723F" w:rsidR="00AC12EA" w:rsidP="3B7C3F9E" w:rsidRDefault="00AC12EA" w14:paraId="0D31710D" w14:textId="77777777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 xml:space="preserve">Codificar o produto, codificar testes unitários, realizar </w:t>
            </w:r>
            <w:proofErr w:type="spellStart"/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refatoração</w:t>
            </w:r>
            <w:proofErr w:type="spellEnd"/>
          </w:p>
        </w:tc>
        <w:tc>
          <w:tcPr>
            <w:tcW w:w="2752" w:type="dxa"/>
            <w:vAlign w:val="center"/>
          </w:tcPr>
          <w:p w:rsidRPr="004C723F" w:rsidR="00AC12EA" w:rsidP="3B7C3F9E" w:rsidRDefault="029A957C" w14:paraId="3CCAB1ED" w14:textId="463ABA41">
            <w:pPr>
              <w:widowControl w:val="0"/>
              <w:rPr>
                <w:rFonts w:eastAsia="Arial" w:cs="Arial"/>
                <w:color w:val="000000" w:themeColor="text1"/>
                <w:szCs w:val="24"/>
              </w:rPr>
            </w:pPr>
            <w:r w:rsidRPr="3B7C3F9E">
              <w:rPr>
                <w:rFonts w:eastAsia="Arial" w:cs="Arial"/>
                <w:color w:val="000000" w:themeColor="text1"/>
                <w:szCs w:val="24"/>
              </w:rPr>
              <w:t xml:space="preserve">Tomás, </w:t>
            </w:r>
            <w:proofErr w:type="spellStart"/>
            <w:r w:rsidRPr="3B7C3F9E">
              <w:rPr>
                <w:rFonts w:eastAsia="Arial" w:cs="Arial"/>
                <w:color w:val="000000" w:themeColor="text1"/>
                <w:szCs w:val="24"/>
              </w:rPr>
              <w:t>Rayca</w:t>
            </w:r>
            <w:proofErr w:type="spellEnd"/>
            <w:r w:rsidRPr="3B7C3F9E">
              <w:rPr>
                <w:rFonts w:eastAsia="Arial" w:cs="Arial"/>
                <w:color w:val="000000" w:themeColor="text1"/>
                <w:szCs w:val="24"/>
              </w:rPr>
              <w:t xml:space="preserve">, Pedro Henrique, Matheus, Maria Eduarda, Marcos Alexandre, Luiz, </w:t>
            </w:r>
            <w:proofErr w:type="spellStart"/>
            <w:r w:rsidRPr="3B7C3F9E">
              <w:rPr>
                <w:rFonts w:eastAsia="Arial" w:cs="Arial"/>
                <w:color w:val="000000" w:themeColor="text1"/>
                <w:szCs w:val="24"/>
              </w:rPr>
              <w:t>Luccas</w:t>
            </w:r>
            <w:proofErr w:type="spellEnd"/>
            <w:r w:rsidRPr="3B7C3F9E">
              <w:rPr>
                <w:rFonts w:eastAsia="Arial" w:cs="Arial"/>
                <w:color w:val="000000" w:themeColor="text1"/>
                <w:szCs w:val="24"/>
              </w:rPr>
              <w:t>, Ester, Davi</w:t>
            </w:r>
          </w:p>
        </w:tc>
      </w:tr>
      <w:tr w:rsidRPr="004C723F" w:rsidR="00AC12EA" w:rsidTr="5D8B9DB8" w14:paraId="2C5321E6" w14:textId="77777777">
        <w:trPr>
          <w:trHeight w:val="300"/>
          <w:jc w:val="center"/>
        </w:trPr>
        <w:tc>
          <w:tcPr>
            <w:tcW w:w="2355" w:type="dxa"/>
            <w:vAlign w:val="center"/>
          </w:tcPr>
          <w:p w:rsidRPr="004C723F" w:rsidR="00AC12EA" w:rsidP="3B7C3F9E" w:rsidRDefault="00AC12EA" w14:paraId="411A4026" w14:textId="77777777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Dono do Produto</w:t>
            </w:r>
          </w:p>
        </w:tc>
        <w:tc>
          <w:tcPr>
            <w:tcW w:w="3632" w:type="dxa"/>
            <w:vAlign w:val="center"/>
          </w:tcPr>
          <w:p w:rsidRPr="004C723F" w:rsidR="00AC12EA" w:rsidP="3B7C3F9E" w:rsidRDefault="00AC12EA" w14:paraId="271BD310" w14:textId="77777777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Atualizar o escopo do produto, organizar o escopo das sprints, validar as entregas</w:t>
            </w:r>
          </w:p>
        </w:tc>
        <w:tc>
          <w:tcPr>
            <w:tcW w:w="2752" w:type="dxa"/>
            <w:vAlign w:val="center"/>
          </w:tcPr>
          <w:p w:rsidRPr="004C723F" w:rsidR="00AC12EA" w:rsidP="3B7C3F9E" w:rsidRDefault="458551AC" w14:paraId="717CDDCF" w14:textId="3A9D8630">
            <w:pPr>
              <w:widowControl w:val="0"/>
              <w:rPr>
                <w:rFonts w:eastAsia="Arial" w:cs="Arial"/>
                <w:szCs w:val="24"/>
              </w:rPr>
            </w:pPr>
            <w:r w:rsidRPr="3B7C3F9E">
              <w:rPr>
                <w:rFonts w:eastAsia="Arial" w:cs="Arial"/>
                <w:color w:val="000000" w:themeColor="text1"/>
                <w:szCs w:val="24"/>
              </w:rPr>
              <w:t>Marco Antônio</w:t>
            </w:r>
          </w:p>
        </w:tc>
      </w:tr>
      <w:tr w:rsidRPr="004C723F" w:rsidR="00AC12EA" w:rsidTr="5D8B9DB8" w14:paraId="2DA2ED41" w14:textId="77777777">
        <w:trPr>
          <w:trHeight w:val="300"/>
          <w:jc w:val="center"/>
        </w:trPr>
        <w:tc>
          <w:tcPr>
            <w:tcW w:w="2355" w:type="dxa"/>
            <w:vAlign w:val="center"/>
          </w:tcPr>
          <w:p w:rsidRPr="004C723F" w:rsidR="00AC12EA" w:rsidP="3B7C3F9E" w:rsidRDefault="5BA157AB" w14:paraId="0C483CF0" w14:textId="22E7072E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Scrum Master</w:t>
            </w:r>
          </w:p>
        </w:tc>
        <w:tc>
          <w:tcPr>
            <w:tcW w:w="3632" w:type="dxa"/>
            <w:vAlign w:val="center"/>
          </w:tcPr>
          <w:p w:rsidRPr="004C723F" w:rsidR="00AC12EA" w:rsidP="15890543" w:rsidRDefault="692FEB95" w14:paraId="4A56887F" w14:textId="1249B5AB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15890543">
              <w:rPr>
                <w:rFonts w:eastAsia="Arial"/>
                <w:i w:val="0"/>
                <w:color w:val="auto"/>
                <w:sz w:val="24"/>
                <w:szCs w:val="24"/>
              </w:rPr>
              <w:t>Facilitar o desenvolvimento do projeto, atuando em gargalos e organizando ritos e ferramentas para acompanh</w:t>
            </w:r>
            <w:r w:rsidRPr="15890543" w:rsidR="45FC5522">
              <w:rPr>
                <w:rFonts w:eastAsia="Arial"/>
                <w:i w:val="0"/>
                <w:color w:val="auto"/>
                <w:sz w:val="24"/>
                <w:szCs w:val="24"/>
              </w:rPr>
              <w:t>a</w:t>
            </w:r>
            <w:r w:rsidRPr="15890543">
              <w:rPr>
                <w:rFonts w:eastAsia="Arial"/>
                <w:i w:val="0"/>
                <w:color w:val="auto"/>
                <w:sz w:val="24"/>
                <w:szCs w:val="24"/>
              </w:rPr>
              <w:t>mentos (GitHub)</w:t>
            </w:r>
          </w:p>
        </w:tc>
        <w:tc>
          <w:tcPr>
            <w:tcW w:w="2752" w:type="dxa"/>
            <w:vAlign w:val="center"/>
          </w:tcPr>
          <w:p w:rsidRPr="004C723F" w:rsidR="00AC12EA" w:rsidP="3B7C3F9E" w:rsidRDefault="57998752" w14:paraId="74BF4AA6" w14:textId="123A2622">
            <w:pPr>
              <w:widowControl w:val="0"/>
              <w:rPr>
                <w:rFonts w:eastAsia="Arial" w:cs="Arial"/>
                <w:color w:val="000000" w:themeColor="text1"/>
                <w:szCs w:val="24"/>
              </w:rPr>
            </w:pPr>
            <w:r w:rsidRPr="3B7C3F9E">
              <w:rPr>
                <w:rFonts w:eastAsia="Arial" w:cs="Arial"/>
                <w:color w:val="000000" w:themeColor="text1"/>
                <w:szCs w:val="24"/>
              </w:rPr>
              <w:t>Heitor</w:t>
            </w:r>
          </w:p>
        </w:tc>
      </w:tr>
      <w:tr w:rsidRPr="004C723F" w:rsidR="00AC12EA" w:rsidTr="5D8B9DB8" w14:paraId="6868BC20" w14:textId="77777777">
        <w:trPr>
          <w:trHeight w:val="300"/>
          <w:jc w:val="center"/>
        </w:trPr>
        <w:tc>
          <w:tcPr>
            <w:tcW w:w="2355" w:type="dxa"/>
            <w:vAlign w:val="center"/>
          </w:tcPr>
          <w:p w:rsidRPr="004C723F" w:rsidR="00AC12EA" w:rsidP="3B7C3F9E" w:rsidRDefault="009E6E63" w14:paraId="5E74AF2D" w14:textId="475CA579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Cliente</w:t>
            </w:r>
          </w:p>
        </w:tc>
        <w:tc>
          <w:tcPr>
            <w:tcW w:w="3632" w:type="dxa"/>
            <w:vAlign w:val="center"/>
          </w:tcPr>
          <w:p w:rsidRPr="004C723F" w:rsidR="00AC12EA" w:rsidP="3B7C3F9E" w:rsidRDefault="2E914B24" w14:paraId="3D714603" w14:textId="4854F1F1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Verificar se o produto está seguindo o escopo determinado e sugerir mudanças e melhorias</w:t>
            </w:r>
          </w:p>
        </w:tc>
        <w:tc>
          <w:tcPr>
            <w:tcW w:w="2752" w:type="dxa"/>
            <w:vAlign w:val="center"/>
          </w:tcPr>
          <w:p w:rsidRPr="004C723F" w:rsidR="00AC12EA" w:rsidP="3B7C3F9E" w:rsidRDefault="2E914B24" w14:paraId="3D97B3D0" w14:textId="1E9C6282">
            <w:pPr>
              <w:pStyle w:val="Instruo"/>
              <w:widowControl w:val="0"/>
              <w:jc w:val="both"/>
              <w:rPr>
                <w:rFonts w:eastAsia="Arial"/>
                <w:i w:val="0"/>
                <w:color w:val="auto"/>
                <w:sz w:val="24"/>
                <w:szCs w:val="24"/>
              </w:rPr>
            </w:pPr>
            <w:r w:rsidRPr="3B7C3F9E">
              <w:rPr>
                <w:rFonts w:eastAsia="Arial"/>
                <w:i w:val="0"/>
                <w:color w:val="auto"/>
                <w:sz w:val="24"/>
                <w:szCs w:val="24"/>
              </w:rPr>
              <w:t>Professor</w:t>
            </w:r>
            <w:r w:rsidRPr="3B7C3F9E" w:rsidR="7F5CDCEF">
              <w:rPr>
                <w:rFonts w:eastAsia="Arial"/>
                <w:i w:val="0"/>
                <w:color w:val="auto"/>
                <w:sz w:val="24"/>
                <w:szCs w:val="24"/>
              </w:rPr>
              <w:t xml:space="preserve"> e monitor</w:t>
            </w:r>
          </w:p>
        </w:tc>
      </w:tr>
    </w:tbl>
    <w:p w:rsidR="0896EEB7" w:rsidP="6DF7C837" w:rsidRDefault="0896EEB7" w14:paraId="1427D2BB" w14:textId="733BC6AB">
      <w:pPr>
        <w:pStyle w:val="Normal"/>
        <w:jc w:val="center"/>
        <w:rPr>
          <w:rFonts w:eastAsia="Arial" w:cs="Arial"/>
          <w:sz w:val="22"/>
          <w:szCs w:val="22"/>
        </w:rPr>
      </w:pPr>
      <w:r w:rsidRPr="6DF7C837" w:rsidR="6DF7C837">
        <w:rPr>
          <w:rFonts w:eastAsia="Arial" w:cs="Arial"/>
          <w:sz w:val="20"/>
          <w:szCs w:val="20"/>
        </w:rPr>
        <w:t xml:space="preserve">Fonte: </w:t>
      </w:r>
      <w:r w:rsidRPr="6DF7C837" w:rsidR="6DF7C837">
        <w:rPr>
          <w:rFonts w:ascii="Arial" w:hAnsi="Arial" w:eastAsia="Arial" w:cs="Arial"/>
          <w:noProof w:val="0"/>
          <w:sz w:val="20"/>
          <w:szCs w:val="20"/>
          <w:lang w:val="pt-BR"/>
        </w:rPr>
        <w:t>Elaborado pelos autores (2026).</w:t>
      </w:r>
    </w:p>
    <w:p w:rsidR="5D8B9DB8" w:rsidP="5D8B9DB8" w:rsidRDefault="5D8B9DB8" w14:paraId="76145DB6" w14:textId="1A6CE233">
      <w:pPr>
        <w:jc w:val="both"/>
        <w:rPr>
          <w:rFonts w:eastAsia="Arial" w:cs="Arial"/>
        </w:rPr>
      </w:pPr>
    </w:p>
    <w:p w:rsidR="130EF31A" w:rsidP="5D8B9DB8" w:rsidRDefault="130EF31A" w14:paraId="35A790BC" w14:textId="77777777">
      <w:pPr>
        <w:pStyle w:val="Heading2"/>
        <w:keepNext w:val="0"/>
        <w:widowControl w:val="0"/>
        <w:spacing w:before="120" w:after="120"/>
        <w:rPr/>
      </w:pPr>
      <w:r w:rsidR="6DF7C837">
        <w:rPr/>
        <w:t>Planejamento das Fases e/ou Iterações do Projeto</w:t>
      </w:r>
    </w:p>
    <w:p w:rsidR="6DF7C837" w:rsidP="6DF7C837" w:rsidRDefault="6DF7C837" w14:paraId="3C513DA7" w14:textId="010FB259">
      <w:pPr>
        <w:jc w:val="center"/>
        <w:rPr>
          <w:rFonts w:eastAsia="Arial" w:cs="Arial"/>
          <w:b w:val="1"/>
          <w:bCs w:val="1"/>
        </w:rPr>
      </w:pPr>
      <w:r w:rsidRPr="6DF7C837" w:rsidR="6DF7C837">
        <w:rPr>
          <w:rFonts w:eastAsia="Arial" w:cs="Arial"/>
          <w:b w:val="0"/>
          <w:bCs w:val="0"/>
        </w:rPr>
        <w:t xml:space="preserve">Tabela 2 </w:t>
      </w:r>
      <w:r w:rsidRPr="6DF7C837" w:rsidR="6DF7C837">
        <w:rPr>
          <w:rFonts w:eastAsia="Arial" w:cs="Arial"/>
          <w:b w:val="1"/>
          <w:bCs w:val="1"/>
        </w:rPr>
        <w:t>- Tabela de planejamento de fases do projeto</w:t>
      </w:r>
    </w:p>
    <w:tbl>
      <w:tblPr>
        <w:tblStyle w:val="TableGrid"/>
        <w:tblW w:w="0" w:type="auto"/>
        <w:jc w:val="center"/>
        <w:tblLook w:val="0680" w:firstRow="0" w:lastRow="0" w:firstColumn="1" w:lastColumn="0" w:noHBand="1" w:noVBand="1"/>
      </w:tblPr>
      <w:tblGrid>
        <w:gridCol w:w="864"/>
        <w:gridCol w:w="1717"/>
        <w:gridCol w:w="1000"/>
        <w:gridCol w:w="1001"/>
        <w:gridCol w:w="1544"/>
        <w:gridCol w:w="1729"/>
        <w:gridCol w:w="1162"/>
      </w:tblGrid>
      <w:tr w:rsidR="5D8B9DB8" w:rsidTr="6DF7C837" w14:paraId="40AD6F19" w14:textId="77777777">
        <w:trPr>
          <w:trHeight w:val="300"/>
          <w:jc w:val="center"/>
        </w:trPr>
        <w:tc>
          <w:tcPr>
            <w:tcW w:w="1185" w:type="dxa"/>
            <w:shd w:val="clear" w:color="auto" w:fill="ACB9CA" w:themeFill="text2" w:themeFillTint="66"/>
            <w:tcMar/>
          </w:tcPr>
          <w:p w:rsidR="7103DE01" w:rsidP="5D8B9DB8" w:rsidRDefault="7103DE01" w14:paraId="53955B83" w14:textId="06F1665F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Sprints</w:t>
            </w:r>
          </w:p>
        </w:tc>
        <w:tc>
          <w:tcPr>
            <w:tcW w:w="1391" w:type="dxa"/>
            <w:shd w:val="clear" w:color="auto" w:fill="ACB9CA" w:themeFill="text2" w:themeFillTint="66"/>
            <w:tcMar/>
          </w:tcPr>
          <w:p w:rsidR="7103DE01" w:rsidP="5D8B9DB8" w:rsidRDefault="7103DE01" w14:paraId="60081A28" w14:textId="206A609D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Produto (Entrega)</w:t>
            </w:r>
          </w:p>
        </w:tc>
        <w:tc>
          <w:tcPr>
            <w:tcW w:w="1065" w:type="dxa"/>
            <w:shd w:val="clear" w:color="auto" w:fill="ACB9CA" w:themeFill="text2" w:themeFillTint="66"/>
            <w:tcMar/>
          </w:tcPr>
          <w:p w:rsidR="7103DE01" w:rsidP="5D8B9DB8" w:rsidRDefault="7103DE01" w14:paraId="3E700ED6" w14:textId="1A88C10F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Data Início</w:t>
            </w:r>
          </w:p>
        </w:tc>
        <w:tc>
          <w:tcPr>
            <w:tcW w:w="1080" w:type="dxa"/>
            <w:shd w:val="clear" w:color="auto" w:fill="ACB9CA" w:themeFill="text2" w:themeFillTint="66"/>
            <w:tcMar/>
          </w:tcPr>
          <w:p w:rsidR="7103DE01" w:rsidP="5D8B9DB8" w:rsidRDefault="7103DE01" w14:paraId="644E22F0" w14:textId="4B0C94D2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Data Fim</w:t>
            </w:r>
          </w:p>
        </w:tc>
        <w:tc>
          <w:tcPr>
            <w:tcW w:w="1590" w:type="dxa"/>
            <w:shd w:val="clear" w:color="auto" w:fill="ACB9CA" w:themeFill="text2" w:themeFillTint="66"/>
            <w:tcMar/>
          </w:tcPr>
          <w:p w:rsidR="7103DE01" w:rsidP="5D8B9DB8" w:rsidRDefault="7103DE01" w14:paraId="63BA4295" w14:textId="4FE2E211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Entregável (eis)</w:t>
            </w:r>
          </w:p>
        </w:tc>
        <w:tc>
          <w:tcPr>
            <w:tcW w:w="1545" w:type="dxa"/>
            <w:shd w:val="clear" w:color="auto" w:fill="ACB9CA" w:themeFill="text2" w:themeFillTint="66"/>
            <w:tcMar/>
          </w:tcPr>
          <w:p w:rsidR="7103DE01" w:rsidP="5D8B9DB8" w:rsidRDefault="7103DE01" w14:paraId="56BF16D2" w14:textId="482A6ADA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 xml:space="preserve">Responsáveis </w:t>
            </w:r>
          </w:p>
        </w:tc>
        <w:tc>
          <w:tcPr>
            <w:tcW w:w="1159" w:type="dxa"/>
            <w:shd w:val="clear" w:color="auto" w:fill="ACB9CA" w:themeFill="text2" w:themeFillTint="66"/>
            <w:tcMar/>
          </w:tcPr>
          <w:p w:rsidR="7103DE01" w:rsidP="5D8B9DB8" w:rsidRDefault="7103DE01" w14:paraId="1D310F4D" w14:textId="5649A4D9">
            <w:pPr>
              <w:jc w:val="center"/>
              <w:rPr>
                <w:sz w:val="20"/>
              </w:rPr>
            </w:pPr>
            <w:r w:rsidRPr="5D8B9DB8">
              <w:rPr>
                <w:sz w:val="20"/>
              </w:rPr>
              <w:t>Conclusão %</w:t>
            </w:r>
          </w:p>
        </w:tc>
      </w:tr>
      <w:tr w:rsidR="5D8B9DB8" w:rsidTr="6DF7C837" w14:paraId="68BD6FB1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5E767650" w14:textId="2A5ACDBB">
            <w:pPr>
              <w:rPr>
                <w:sz w:val="20"/>
              </w:rPr>
            </w:pPr>
            <w:r w:rsidRPr="5D8B9DB8">
              <w:rPr>
                <w:sz w:val="20"/>
              </w:rPr>
              <w:t>Sprint 1</w:t>
            </w:r>
          </w:p>
        </w:tc>
        <w:tc>
          <w:tcPr>
            <w:tcW w:w="1391" w:type="dxa"/>
            <w:tcMar/>
          </w:tcPr>
          <w:p w:rsidR="30F00636" w:rsidP="5D8B9DB8" w:rsidRDefault="30F00636" w14:paraId="729C0495" w14:textId="74458D18">
            <w:pPr>
              <w:rPr>
                <w:sz w:val="20"/>
              </w:rPr>
            </w:pPr>
            <w:r w:rsidRPr="5D8B9DB8">
              <w:rPr>
                <w:sz w:val="20"/>
              </w:rPr>
              <w:t xml:space="preserve">Definição do Produto e organização </w:t>
            </w:r>
            <w:proofErr w:type="spellStart"/>
            <w:r w:rsidRPr="5D8B9DB8">
              <w:rPr>
                <w:sz w:val="20"/>
              </w:rPr>
              <w:t>Github</w:t>
            </w:r>
            <w:proofErr w:type="spellEnd"/>
          </w:p>
        </w:tc>
        <w:tc>
          <w:tcPr>
            <w:tcW w:w="1065" w:type="dxa"/>
            <w:tcMar/>
          </w:tcPr>
          <w:p w:rsidR="30F00636" w:rsidP="5D8B9DB8" w:rsidRDefault="30F00636" w14:paraId="346136C0" w14:textId="1A8110B1">
            <w:pPr>
              <w:rPr>
                <w:sz w:val="20"/>
              </w:rPr>
            </w:pPr>
            <w:r w:rsidRPr="5D8B9DB8">
              <w:rPr>
                <w:sz w:val="20"/>
              </w:rPr>
              <w:t>13/04</w:t>
            </w:r>
            <w:r w:rsidRPr="5D8B9DB8" w:rsidR="2F21901D">
              <w:rPr>
                <w:sz w:val="20"/>
              </w:rPr>
              <w:t>/26</w:t>
            </w:r>
          </w:p>
        </w:tc>
        <w:tc>
          <w:tcPr>
            <w:tcW w:w="1080" w:type="dxa"/>
            <w:tcMar/>
          </w:tcPr>
          <w:p w:rsidR="30F00636" w:rsidP="0A1398B2" w:rsidRDefault="5BB1B72B" w14:paraId="10AED962" w14:textId="6ACF0BBD">
            <w:pPr>
              <w:rPr>
                <w:sz w:val="20"/>
              </w:rPr>
            </w:pPr>
            <w:r w:rsidRPr="0A1398B2">
              <w:rPr>
                <w:sz w:val="20"/>
              </w:rPr>
              <w:t>19</w:t>
            </w:r>
            <w:r w:rsidRPr="0A1398B2" w:rsidR="30F00636">
              <w:rPr>
                <w:sz w:val="20"/>
              </w:rPr>
              <w:t>/04</w:t>
            </w:r>
            <w:r w:rsidRPr="0A1398B2" w:rsidR="384D6945">
              <w:rPr>
                <w:sz w:val="20"/>
              </w:rPr>
              <w:t>/26</w:t>
            </w:r>
          </w:p>
        </w:tc>
        <w:tc>
          <w:tcPr>
            <w:tcW w:w="1590" w:type="dxa"/>
            <w:tcMar/>
          </w:tcPr>
          <w:p w:rsidR="30F00636" w:rsidP="5D8B9DB8" w:rsidRDefault="30F00636" w14:paraId="6EB3AADC" w14:textId="5D0C7E73">
            <w:pPr>
              <w:rPr>
                <w:sz w:val="20"/>
              </w:rPr>
            </w:pPr>
            <w:r w:rsidRPr="5D8B9DB8">
              <w:rPr>
                <w:sz w:val="20"/>
              </w:rPr>
              <w:t>Definições básicas do produto (linguagem, ideia, organização, escopo)</w:t>
            </w:r>
          </w:p>
        </w:tc>
        <w:tc>
          <w:tcPr>
            <w:tcW w:w="1545" w:type="dxa"/>
            <w:tcMar/>
          </w:tcPr>
          <w:p w:rsidR="30F00636" w:rsidP="5D8B9DB8" w:rsidRDefault="30F00636" w14:paraId="2DE3EC9F" w14:textId="325653AC">
            <w:pPr>
              <w:rPr>
                <w:sz w:val="20"/>
              </w:rPr>
            </w:pPr>
            <w:r w:rsidRPr="5D8B9DB8">
              <w:rPr>
                <w:sz w:val="20"/>
              </w:rPr>
              <w:t xml:space="preserve">Toda equipe, principalmente </w:t>
            </w:r>
            <w:proofErr w:type="spellStart"/>
            <w:r w:rsidRPr="5D8B9DB8">
              <w:rPr>
                <w:sz w:val="20"/>
              </w:rPr>
              <w:t>Product</w:t>
            </w:r>
            <w:proofErr w:type="spellEnd"/>
            <w:r w:rsidRPr="5D8B9DB8">
              <w:rPr>
                <w:sz w:val="20"/>
              </w:rPr>
              <w:t xml:space="preserve"> </w:t>
            </w:r>
            <w:proofErr w:type="spellStart"/>
            <w:r w:rsidRPr="5D8B9DB8">
              <w:rPr>
                <w:sz w:val="20"/>
              </w:rPr>
              <w:t>Owner</w:t>
            </w:r>
            <w:proofErr w:type="spellEnd"/>
            <w:r w:rsidRPr="5D8B9DB8">
              <w:rPr>
                <w:sz w:val="20"/>
              </w:rPr>
              <w:t xml:space="preserve"> e Scrum Master</w:t>
            </w:r>
          </w:p>
        </w:tc>
        <w:tc>
          <w:tcPr>
            <w:tcW w:w="1159" w:type="dxa"/>
            <w:tcMar/>
          </w:tcPr>
          <w:p w:rsidR="30F00636" w:rsidP="5D8B9DB8" w:rsidRDefault="30F00636" w14:paraId="7A077241" w14:textId="508F9D2A">
            <w:pPr>
              <w:rPr>
                <w:sz w:val="20"/>
              </w:rPr>
            </w:pPr>
            <w:r w:rsidRPr="5D8B9DB8">
              <w:rPr>
                <w:sz w:val="20"/>
              </w:rPr>
              <w:t>100</w:t>
            </w:r>
            <w:r w:rsidRPr="5D8B9DB8" w:rsidR="37706255">
              <w:rPr>
                <w:sz w:val="20"/>
              </w:rPr>
              <w:t>%</w:t>
            </w:r>
          </w:p>
        </w:tc>
      </w:tr>
      <w:tr w:rsidR="5D8B9DB8" w:rsidTr="6DF7C837" w14:paraId="5EC9E4ED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64C0192E" w14:textId="2AEBFBEC">
            <w:pPr>
              <w:rPr>
                <w:sz w:val="20"/>
              </w:rPr>
            </w:pPr>
            <w:r w:rsidRPr="5D8B9DB8">
              <w:rPr>
                <w:sz w:val="20"/>
              </w:rPr>
              <w:t>Sprint 2</w:t>
            </w:r>
          </w:p>
        </w:tc>
        <w:tc>
          <w:tcPr>
            <w:tcW w:w="1391" w:type="dxa"/>
            <w:tcMar/>
          </w:tcPr>
          <w:p w:rsidR="62339EF0" w:rsidP="5D8B9DB8" w:rsidRDefault="62339EF0" w14:paraId="25B67A16" w14:textId="73CB30E7">
            <w:pPr>
              <w:rPr>
                <w:sz w:val="20"/>
              </w:rPr>
            </w:pPr>
            <w:r w:rsidRPr="5D8B9DB8">
              <w:rPr>
                <w:sz w:val="20"/>
              </w:rPr>
              <w:t>Documento de Visão</w:t>
            </w:r>
          </w:p>
        </w:tc>
        <w:tc>
          <w:tcPr>
            <w:tcW w:w="1065" w:type="dxa"/>
            <w:tcMar/>
          </w:tcPr>
          <w:p w:rsidR="62339EF0" w:rsidP="5D8B9DB8" w:rsidRDefault="62339EF0" w14:paraId="0C6CD071" w14:textId="26BEEA4A">
            <w:pPr>
              <w:rPr>
                <w:sz w:val="20"/>
              </w:rPr>
            </w:pPr>
            <w:r w:rsidRPr="5D8B9DB8">
              <w:rPr>
                <w:sz w:val="20"/>
              </w:rPr>
              <w:t>20/04</w:t>
            </w:r>
            <w:r w:rsidRPr="5D8B9DB8" w:rsidR="059988E8">
              <w:rPr>
                <w:sz w:val="20"/>
              </w:rPr>
              <w:t>/26</w:t>
            </w:r>
          </w:p>
        </w:tc>
        <w:tc>
          <w:tcPr>
            <w:tcW w:w="1080" w:type="dxa"/>
            <w:tcMar/>
          </w:tcPr>
          <w:p w:rsidR="62339EF0" w:rsidP="0A1398B2" w:rsidRDefault="62339EF0" w14:paraId="29D3597A" w14:textId="4FE530EF">
            <w:pPr>
              <w:rPr>
                <w:sz w:val="20"/>
              </w:rPr>
            </w:pPr>
            <w:r w:rsidRPr="0A1398B2">
              <w:rPr>
                <w:sz w:val="20"/>
              </w:rPr>
              <w:t>2</w:t>
            </w:r>
            <w:r w:rsidRPr="0A1398B2" w:rsidR="4D45EB34">
              <w:rPr>
                <w:sz w:val="20"/>
              </w:rPr>
              <w:t>6</w:t>
            </w:r>
            <w:r w:rsidRPr="0A1398B2">
              <w:rPr>
                <w:sz w:val="20"/>
              </w:rPr>
              <w:t>/04</w:t>
            </w:r>
            <w:r w:rsidRPr="0A1398B2" w:rsidR="4A2F6991">
              <w:rPr>
                <w:sz w:val="20"/>
              </w:rPr>
              <w:t>/26</w:t>
            </w:r>
          </w:p>
        </w:tc>
        <w:tc>
          <w:tcPr>
            <w:tcW w:w="1590" w:type="dxa"/>
            <w:tcMar/>
          </w:tcPr>
          <w:p w:rsidR="62339EF0" w:rsidP="7A1B143C" w:rsidRDefault="2BF1E830" w14:paraId="5C38177D" w14:textId="63578DB9">
            <w:pPr>
              <w:rPr>
                <w:sz w:val="20"/>
              </w:rPr>
            </w:pPr>
            <w:r w:rsidRPr="7A1B143C">
              <w:rPr>
                <w:sz w:val="20"/>
              </w:rPr>
              <w:t>Revisão e conclusão do Documento de Visão</w:t>
            </w:r>
          </w:p>
        </w:tc>
        <w:tc>
          <w:tcPr>
            <w:tcW w:w="1545" w:type="dxa"/>
            <w:tcMar/>
          </w:tcPr>
          <w:p w:rsidR="62339EF0" w:rsidP="5D8B9DB8" w:rsidRDefault="62339EF0" w14:paraId="29380213" w14:textId="3CD89076">
            <w:pPr>
              <w:rPr>
                <w:sz w:val="20"/>
              </w:rPr>
            </w:pPr>
            <w:r w:rsidRPr="5D8B9DB8">
              <w:rPr>
                <w:sz w:val="20"/>
              </w:rPr>
              <w:t xml:space="preserve">Toda equipe, principalmente </w:t>
            </w:r>
            <w:proofErr w:type="spellStart"/>
            <w:r w:rsidRPr="5D8B9DB8">
              <w:rPr>
                <w:sz w:val="20"/>
              </w:rPr>
              <w:t>product</w:t>
            </w:r>
            <w:proofErr w:type="spellEnd"/>
            <w:r w:rsidRPr="5D8B9DB8">
              <w:rPr>
                <w:sz w:val="20"/>
              </w:rPr>
              <w:t xml:space="preserve"> </w:t>
            </w:r>
            <w:proofErr w:type="spellStart"/>
            <w:r w:rsidRPr="5D8B9DB8">
              <w:rPr>
                <w:sz w:val="20"/>
              </w:rPr>
              <w:t>owner</w:t>
            </w:r>
            <w:proofErr w:type="spellEnd"/>
          </w:p>
        </w:tc>
        <w:tc>
          <w:tcPr>
            <w:tcW w:w="1159" w:type="dxa"/>
            <w:tcMar/>
          </w:tcPr>
          <w:p w:rsidR="62339EF0" w:rsidP="54584368" w:rsidRDefault="62339EF0" w14:paraId="2C4B9D3F" w14:textId="63207064">
            <w:pPr>
              <w:rPr>
                <w:sz w:val="20"/>
                <w:szCs w:val="20"/>
              </w:rPr>
            </w:pPr>
            <w:r w:rsidRPr="54584368" w:rsidR="59B3FEF5">
              <w:rPr>
                <w:sz w:val="20"/>
                <w:szCs w:val="20"/>
              </w:rPr>
              <w:t>100</w:t>
            </w:r>
            <w:r w:rsidRPr="54584368" w:rsidR="67E0811F">
              <w:rPr>
                <w:sz w:val="20"/>
                <w:szCs w:val="20"/>
              </w:rPr>
              <w:t>%</w:t>
            </w:r>
          </w:p>
        </w:tc>
      </w:tr>
      <w:tr w:rsidR="5D8B9DB8" w:rsidTr="6DF7C837" w14:paraId="5C1FE432" w14:textId="77777777">
        <w:trPr>
          <w:trHeight w:val="1050"/>
          <w:jc w:val="center"/>
        </w:trPr>
        <w:tc>
          <w:tcPr>
            <w:tcW w:w="1185" w:type="dxa"/>
            <w:tcMar/>
          </w:tcPr>
          <w:p w:rsidR="30F00636" w:rsidP="5D8B9DB8" w:rsidRDefault="30F00636" w14:paraId="715A7AE4" w14:textId="1E676462">
            <w:pPr>
              <w:rPr>
                <w:sz w:val="20"/>
              </w:rPr>
            </w:pPr>
            <w:r w:rsidRPr="5D8B9DB8">
              <w:rPr>
                <w:sz w:val="20"/>
              </w:rPr>
              <w:t>Sprint 3</w:t>
            </w:r>
          </w:p>
        </w:tc>
        <w:tc>
          <w:tcPr>
            <w:tcW w:w="1391" w:type="dxa"/>
            <w:tcMar/>
          </w:tcPr>
          <w:p w:rsidR="3C848189" w:rsidP="5D8B9DB8" w:rsidRDefault="3C848189" w14:paraId="1D898A0F" w14:textId="37BBD8FB">
            <w:pPr>
              <w:rPr>
                <w:sz w:val="20"/>
              </w:rPr>
            </w:pPr>
            <w:r w:rsidRPr="5D8B9DB8">
              <w:rPr>
                <w:sz w:val="20"/>
              </w:rPr>
              <w:t>Documento de Arquitetura</w:t>
            </w:r>
          </w:p>
        </w:tc>
        <w:tc>
          <w:tcPr>
            <w:tcW w:w="1065" w:type="dxa"/>
            <w:tcMar/>
          </w:tcPr>
          <w:p w:rsidR="3C848189" w:rsidP="0A1398B2" w:rsidRDefault="3C848189" w14:paraId="6BA3127F" w14:textId="45D41E0F">
            <w:pPr>
              <w:rPr>
                <w:sz w:val="20"/>
              </w:rPr>
            </w:pPr>
            <w:r w:rsidRPr="0A1398B2">
              <w:rPr>
                <w:sz w:val="20"/>
              </w:rPr>
              <w:t>2</w:t>
            </w:r>
            <w:r w:rsidRPr="0A1398B2" w:rsidR="39582AA7">
              <w:rPr>
                <w:sz w:val="20"/>
              </w:rPr>
              <w:t>7</w:t>
            </w:r>
            <w:r w:rsidRPr="0A1398B2">
              <w:rPr>
                <w:sz w:val="20"/>
              </w:rPr>
              <w:t>/04</w:t>
            </w:r>
            <w:r w:rsidRPr="0A1398B2" w:rsidR="253C1866">
              <w:rPr>
                <w:sz w:val="20"/>
              </w:rPr>
              <w:t>/26</w:t>
            </w:r>
          </w:p>
        </w:tc>
        <w:tc>
          <w:tcPr>
            <w:tcW w:w="1080" w:type="dxa"/>
            <w:tcMar/>
          </w:tcPr>
          <w:p w:rsidR="3C848189" w:rsidP="0A1398B2" w:rsidRDefault="3C848189" w14:paraId="1FF5E4DE" w14:textId="125AC010">
            <w:pPr>
              <w:rPr>
                <w:sz w:val="20"/>
              </w:rPr>
            </w:pPr>
            <w:r w:rsidRPr="0A1398B2">
              <w:rPr>
                <w:sz w:val="20"/>
              </w:rPr>
              <w:t>0</w:t>
            </w:r>
            <w:r w:rsidRPr="0A1398B2" w:rsidR="79FC3425">
              <w:rPr>
                <w:sz w:val="20"/>
              </w:rPr>
              <w:t>3</w:t>
            </w:r>
            <w:r w:rsidRPr="0A1398B2">
              <w:rPr>
                <w:sz w:val="20"/>
              </w:rPr>
              <w:t>/05</w:t>
            </w:r>
            <w:r w:rsidRPr="0A1398B2" w:rsidR="5711F7C4">
              <w:rPr>
                <w:sz w:val="20"/>
              </w:rPr>
              <w:t>/26</w:t>
            </w:r>
          </w:p>
        </w:tc>
        <w:tc>
          <w:tcPr>
            <w:tcW w:w="1590" w:type="dxa"/>
            <w:tcMar/>
          </w:tcPr>
          <w:p w:rsidR="3C848189" w:rsidP="5D8B9DB8" w:rsidRDefault="3C848189" w14:paraId="196A60B6" w14:textId="2E282181">
            <w:pPr>
              <w:rPr>
                <w:sz w:val="20"/>
              </w:rPr>
            </w:pPr>
            <w:r w:rsidRPr="5D8B9DB8">
              <w:rPr>
                <w:sz w:val="20"/>
              </w:rPr>
              <w:t>Revisão e conclusão do Documento de Arquitetura</w:t>
            </w:r>
          </w:p>
        </w:tc>
        <w:tc>
          <w:tcPr>
            <w:tcW w:w="1545" w:type="dxa"/>
            <w:tcMar/>
          </w:tcPr>
          <w:p w:rsidR="3C848189" w:rsidP="5D8B9DB8" w:rsidRDefault="3C848189" w14:paraId="53BE5566" w14:textId="5137DB83">
            <w:pPr>
              <w:rPr>
                <w:sz w:val="20"/>
              </w:rPr>
            </w:pPr>
            <w:r w:rsidRPr="5D8B9DB8">
              <w:rPr>
                <w:sz w:val="20"/>
              </w:rPr>
              <w:t>Toda a equipe</w:t>
            </w:r>
          </w:p>
        </w:tc>
        <w:tc>
          <w:tcPr>
            <w:tcW w:w="1159" w:type="dxa"/>
            <w:tcMar/>
          </w:tcPr>
          <w:p w:rsidR="5D8B9DB8" w:rsidP="54584368" w:rsidRDefault="5D8B9DB8" w14:paraId="18ACEA35" w14:textId="78745BA7">
            <w:pPr>
              <w:rPr>
                <w:sz w:val="20"/>
                <w:szCs w:val="20"/>
              </w:rPr>
            </w:pPr>
            <w:r w:rsidRPr="54584368" w:rsidR="4DDACE4A">
              <w:rPr>
                <w:sz w:val="20"/>
                <w:szCs w:val="20"/>
              </w:rPr>
              <w:t>100%</w:t>
            </w:r>
          </w:p>
        </w:tc>
      </w:tr>
      <w:tr w:rsidR="5D8B9DB8" w:rsidTr="6DF7C837" w14:paraId="7EAB20FA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7B51F46C" w14:textId="2AF54B4C">
            <w:pPr>
              <w:rPr>
                <w:sz w:val="20"/>
              </w:rPr>
            </w:pPr>
            <w:r w:rsidRPr="5D8B9DB8">
              <w:rPr>
                <w:sz w:val="20"/>
              </w:rPr>
              <w:t>Sprint 4</w:t>
            </w:r>
          </w:p>
        </w:tc>
        <w:tc>
          <w:tcPr>
            <w:tcW w:w="1391" w:type="dxa"/>
            <w:tcMar/>
          </w:tcPr>
          <w:p w:rsidR="126816C1" w:rsidP="54584368" w:rsidRDefault="2C7B5970" w14:paraId="5966840D" w14:textId="61F4E054">
            <w:pPr>
              <w:rPr>
                <w:sz w:val="20"/>
                <w:szCs w:val="20"/>
              </w:rPr>
            </w:pPr>
            <w:r w:rsidRPr="54584368" w:rsidR="0F751D7F">
              <w:rPr>
                <w:sz w:val="20"/>
                <w:szCs w:val="20"/>
              </w:rPr>
              <w:t>Preparação do ambiente de desenvolvimento</w:t>
            </w:r>
            <w:r w:rsidRPr="54584368" w:rsidR="75003EB3">
              <w:rPr>
                <w:sz w:val="20"/>
                <w:szCs w:val="20"/>
              </w:rPr>
              <w:t xml:space="preserve"> e apresentações de documentos</w:t>
            </w:r>
          </w:p>
        </w:tc>
        <w:tc>
          <w:tcPr>
            <w:tcW w:w="1065" w:type="dxa"/>
            <w:tcMar/>
          </w:tcPr>
          <w:p w:rsidR="0DB997BE" w:rsidP="0A1398B2" w:rsidRDefault="0DB997BE" w14:paraId="1041D224" w14:textId="20BB4138">
            <w:pPr>
              <w:rPr>
                <w:sz w:val="20"/>
              </w:rPr>
            </w:pPr>
            <w:r w:rsidRPr="0A1398B2">
              <w:rPr>
                <w:sz w:val="20"/>
              </w:rPr>
              <w:t>0</w:t>
            </w:r>
            <w:r w:rsidRPr="0A1398B2" w:rsidR="33A128FE">
              <w:rPr>
                <w:sz w:val="20"/>
              </w:rPr>
              <w:t>4</w:t>
            </w:r>
            <w:r w:rsidRPr="0A1398B2">
              <w:rPr>
                <w:sz w:val="20"/>
              </w:rPr>
              <w:t>/</w:t>
            </w:r>
            <w:r w:rsidRPr="0A1398B2" w:rsidR="74AED58E">
              <w:rPr>
                <w:sz w:val="20"/>
              </w:rPr>
              <w:t>05/26</w:t>
            </w:r>
          </w:p>
        </w:tc>
        <w:tc>
          <w:tcPr>
            <w:tcW w:w="1080" w:type="dxa"/>
            <w:tcMar/>
          </w:tcPr>
          <w:p w:rsidR="74AED58E" w:rsidP="54584368" w:rsidRDefault="74AED58E" w14:paraId="4A5A07DB" w14:textId="07FFC2BF">
            <w:pPr>
              <w:pStyle w:val="Normal"/>
              <w:rPr>
                <w:sz w:val="20"/>
                <w:szCs w:val="20"/>
              </w:rPr>
            </w:pPr>
            <w:r w:rsidRPr="54584368" w:rsidR="0984D91A">
              <w:rPr>
                <w:strike w:val="1"/>
                <w:sz w:val="20"/>
                <w:szCs w:val="20"/>
              </w:rPr>
              <w:t>10/05/26</w:t>
            </w:r>
            <w:r w:rsidRPr="54584368" w:rsidR="19CB7621">
              <w:rPr>
                <w:strike w:val="1"/>
                <w:sz w:val="20"/>
                <w:szCs w:val="20"/>
              </w:rPr>
              <w:t xml:space="preserve"> </w:t>
            </w:r>
            <w:r w:rsidRPr="54584368" w:rsidR="19CB7621">
              <w:rPr>
                <w:sz w:val="20"/>
                <w:szCs w:val="20"/>
              </w:rPr>
              <w:t>18/05/26</w:t>
            </w:r>
          </w:p>
        </w:tc>
        <w:tc>
          <w:tcPr>
            <w:tcW w:w="1590" w:type="dxa"/>
            <w:tcMar/>
          </w:tcPr>
          <w:p w:rsidR="5D8B9DB8" w:rsidP="54584368" w:rsidRDefault="02B0127F" w14:paraId="47C3FC1B" w14:textId="7990F86E">
            <w:pPr>
              <w:spacing w:line="259" w:lineRule="auto"/>
              <w:rPr>
                <w:sz w:val="20"/>
                <w:szCs w:val="20"/>
              </w:rPr>
            </w:pPr>
            <w:r w:rsidRPr="54584368" w:rsidR="058B044A">
              <w:rPr>
                <w:sz w:val="20"/>
                <w:szCs w:val="20"/>
              </w:rPr>
              <w:t xml:space="preserve">Configuração do </w:t>
            </w:r>
            <w:r w:rsidRPr="54584368" w:rsidR="058B044A">
              <w:rPr>
                <w:sz w:val="20"/>
                <w:szCs w:val="20"/>
              </w:rPr>
              <w:t>Github</w:t>
            </w:r>
            <w:r w:rsidRPr="54584368" w:rsidR="058B044A">
              <w:rPr>
                <w:sz w:val="20"/>
                <w:szCs w:val="20"/>
              </w:rPr>
              <w:t>,</w:t>
            </w:r>
            <w:r w:rsidRPr="54584368" w:rsidR="533A7992">
              <w:rPr>
                <w:sz w:val="20"/>
                <w:szCs w:val="20"/>
              </w:rPr>
              <w:t xml:space="preserve"> configuração das ferramentas</w:t>
            </w:r>
            <w:r w:rsidRPr="54584368" w:rsidR="05910291">
              <w:rPr>
                <w:sz w:val="20"/>
                <w:szCs w:val="20"/>
              </w:rPr>
              <w:t>, configuração do banco de dados</w:t>
            </w:r>
            <w:r w:rsidRPr="54584368" w:rsidR="201909F2">
              <w:rPr>
                <w:sz w:val="20"/>
                <w:szCs w:val="20"/>
              </w:rPr>
              <w:t>, configuração da API</w:t>
            </w:r>
            <w:r w:rsidRPr="54584368" w:rsidR="36A89B5C">
              <w:rPr>
                <w:sz w:val="20"/>
                <w:szCs w:val="20"/>
              </w:rPr>
              <w:t xml:space="preserve"> e preparação das apresentações dos documentos</w:t>
            </w:r>
          </w:p>
        </w:tc>
        <w:tc>
          <w:tcPr>
            <w:tcW w:w="1545" w:type="dxa"/>
            <w:tcMar/>
          </w:tcPr>
          <w:p w:rsidR="5D8B9DB8" w:rsidP="0A1398B2" w:rsidRDefault="703636F4" w14:paraId="039A67F4" w14:textId="3E96AE90">
            <w:pPr>
              <w:rPr>
                <w:sz w:val="20"/>
              </w:rPr>
            </w:pPr>
            <w:r w:rsidRPr="0A1398B2">
              <w:rPr>
                <w:sz w:val="20"/>
              </w:rPr>
              <w:t xml:space="preserve">Toda a equipe, principalmente </w:t>
            </w:r>
            <w:proofErr w:type="spellStart"/>
            <w:r w:rsidRPr="0A1398B2">
              <w:rPr>
                <w:sz w:val="20"/>
              </w:rPr>
              <w:t>scrum</w:t>
            </w:r>
            <w:proofErr w:type="spellEnd"/>
            <w:r w:rsidRPr="0A1398B2">
              <w:rPr>
                <w:sz w:val="20"/>
              </w:rPr>
              <w:t xml:space="preserve"> master e desenvolvedores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51430DC7" w14:textId="4E5BC14D">
            <w:pPr>
              <w:rPr>
                <w:sz w:val="20"/>
                <w:szCs w:val="20"/>
              </w:rPr>
            </w:pPr>
            <w:r w:rsidRPr="54584368" w:rsidR="76D3074B">
              <w:rPr>
                <w:sz w:val="20"/>
                <w:szCs w:val="20"/>
              </w:rPr>
              <w:t>90</w:t>
            </w:r>
            <w:r w:rsidRPr="54584368" w:rsidR="33AF39AA">
              <w:rPr>
                <w:sz w:val="20"/>
                <w:szCs w:val="20"/>
              </w:rPr>
              <w:t>%</w:t>
            </w:r>
          </w:p>
        </w:tc>
      </w:tr>
      <w:tr w:rsidR="5D8B9DB8" w:rsidTr="6DF7C837" w14:paraId="1FDDECF9" w14:textId="77777777">
        <w:trPr>
          <w:trHeight w:val="345"/>
          <w:jc w:val="center"/>
        </w:trPr>
        <w:tc>
          <w:tcPr>
            <w:tcW w:w="1185" w:type="dxa"/>
            <w:tcMar/>
          </w:tcPr>
          <w:p w:rsidR="30F00636" w:rsidP="5D8B9DB8" w:rsidRDefault="30F00636" w14:paraId="416EB3D8" w14:textId="239D70D4">
            <w:pPr>
              <w:rPr>
                <w:sz w:val="20"/>
              </w:rPr>
            </w:pPr>
            <w:r w:rsidRPr="5D8B9DB8">
              <w:rPr>
                <w:sz w:val="20"/>
              </w:rPr>
              <w:t>Sprint 5</w:t>
            </w:r>
          </w:p>
        </w:tc>
        <w:tc>
          <w:tcPr>
            <w:tcW w:w="1391" w:type="dxa"/>
            <w:tcMar/>
          </w:tcPr>
          <w:p w:rsidR="0E9A70BE" w:rsidP="54584368" w:rsidRDefault="036BAD43" w14:paraId="710A0E55" w14:textId="7B1C4146">
            <w:pPr>
              <w:rPr>
                <w:sz w:val="20"/>
                <w:szCs w:val="20"/>
              </w:rPr>
            </w:pPr>
            <w:r w:rsidRPr="54584368" w:rsidR="2518D439">
              <w:rPr>
                <w:sz w:val="20"/>
                <w:szCs w:val="20"/>
              </w:rPr>
              <w:t>Criação de usuários e autenticação</w:t>
            </w:r>
            <w:r w:rsidRPr="54584368" w:rsidR="3688EC11">
              <w:rPr>
                <w:sz w:val="20"/>
                <w:szCs w:val="20"/>
              </w:rPr>
              <w:t xml:space="preserve"> -</w:t>
            </w:r>
          </w:p>
          <w:p w:rsidR="0E9A70BE" w:rsidP="54584368" w:rsidRDefault="036BAD43" w14:paraId="1A5347B4" w14:textId="77D00C09">
            <w:pPr>
              <w:rPr>
                <w:sz w:val="20"/>
                <w:szCs w:val="20"/>
              </w:rPr>
            </w:pPr>
            <w:r w:rsidRPr="54584368" w:rsidR="3688EC11">
              <w:rPr>
                <w:sz w:val="20"/>
                <w:szCs w:val="20"/>
              </w:rPr>
              <w:t>Recovery</w:t>
            </w:r>
          </w:p>
        </w:tc>
        <w:tc>
          <w:tcPr>
            <w:tcW w:w="1065" w:type="dxa"/>
            <w:tcMar/>
          </w:tcPr>
          <w:p w:rsidR="5A096F4A" w:rsidP="54584368" w:rsidRDefault="5A096F4A" w14:paraId="2D70B74A" w14:textId="7AAEF356">
            <w:pPr>
              <w:rPr>
                <w:sz w:val="20"/>
                <w:szCs w:val="20"/>
              </w:rPr>
            </w:pPr>
            <w:r w:rsidRPr="54584368" w:rsidR="09F55756">
              <w:rPr>
                <w:strike w:val="1"/>
                <w:sz w:val="20"/>
                <w:szCs w:val="20"/>
              </w:rPr>
              <w:t>11/</w:t>
            </w:r>
            <w:r w:rsidRPr="54584368" w:rsidR="73457D9E">
              <w:rPr>
                <w:strike w:val="1"/>
                <w:sz w:val="20"/>
                <w:szCs w:val="20"/>
              </w:rPr>
              <w:t>05/26</w:t>
            </w:r>
            <w:r w:rsidRPr="54584368" w:rsidR="60274771">
              <w:rPr>
                <w:strike w:val="1"/>
                <w:sz w:val="20"/>
                <w:szCs w:val="20"/>
              </w:rPr>
              <w:t xml:space="preserve"> </w:t>
            </w:r>
            <w:r w:rsidRPr="54584368" w:rsidR="60274771">
              <w:rPr>
                <w:sz w:val="20"/>
                <w:szCs w:val="20"/>
              </w:rPr>
              <w:t>1</w:t>
            </w:r>
            <w:r w:rsidRPr="54584368" w:rsidR="3FE2E4D0">
              <w:rPr>
                <w:sz w:val="20"/>
                <w:szCs w:val="20"/>
              </w:rPr>
              <w:t>9</w:t>
            </w:r>
            <w:r w:rsidRPr="54584368" w:rsidR="60274771">
              <w:rPr>
                <w:sz w:val="20"/>
                <w:szCs w:val="20"/>
              </w:rPr>
              <w:t>/05/26</w:t>
            </w:r>
          </w:p>
          <w:p w:rsidR="5A096F4A" w:rsidP="54584368" w:rsidRDefault="5A096F4A" w14:paraId="7F80B55D" w14:textId="2C941172">
            <w:pPr>
              <w:rPr>
                <w:strike w:val="0"/>
                <w:dstrike w:val="0"/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756AE0E1" w:rsidP="54584368" w:rsidRDefault="756AE0E1" w14:paraId="5F481F25" w14:textId="510B4F66">
            <w:pPr>
              <w:rPr>
                <w:sz w:val="20"/>
                <w:szCs w:val="20"/>
              </w:rPr>
            </w:pPr>
            <w:r w:rsidRPr="54584368" w:rsidR="73457D9E">
              <w:rPr>
                <w:strike w:val="1"/>
                <w:sz w:val="20"/>
                <w:szCs w:val="20"/>
              </w:rPr>
              <w:t>17/05/26</w:t>
            </w:r>
            <w:r w:rsidRPr="54584368" w:rsidR="74E1434A">
              <w:rPr>
                <w:strike w:val="1"/>
                <w:sz w:val="20"/>
                <w:szCs w:val="20"/>
              </w:rPr>
              <w:t xml:space="preserve"> </w:t>
            </w:r>
            <w:r w:rsidRPr="54584368" w:rsidR="74E1434A">
              <w:rPr>
                <w:sz w:val="20"/>
                <w:szCs w:val="20"/>
              </w:rPr>
              <w:t>2</w:t>
            </w:r>
            <w:r w:rsidRPr="54584368" w:rsidR="42AA138F">
              <w:rPr>
                <w:sz w:val="20"/>
                <w:szCs w:val="20"/>
              </w:rPr>
              <w:t>7</w:t>
            </w:r>
            <w:r w:rsidRPr="54584368" w:rsidR="74E1434A">
              <w:rPr>
                <w:sz w:val="20"/>
                <w:szCs w:val="20"/>
              </w:rPr>
              <w:t>/05/26</w:t>
            </w:r>
          </w:p>
          <w:p w:rsidR="756AE0E1" w:rsidP="54584368" w:rsidRDefault="756AE0E1" w14:paraId="6736F004" w14:textId="0625861E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14B3C178" w14:paraId="23EB4D77" w14:textId="1D5D8228">
            <w:pPr>
              <w:rPr>
                <w:sz w:val="20"/>
              </w:rPr>
            </w:pPr>
            <w:r w:rsidRPr="7A1B143C">
              <w:rPr>
                <w:sz w:val="20"/>
              </w:rPr>
              <w:t>Cadastro dos alunos, monitores, professores. Sistema de login e logout, controle de permi</w:t>
            </w:r>
            <w:r w:rsidRPr="7A1B143C" w:rsidR="74FDFB7A">
              <w:rPr>
                <w:sz w:val="20"/>
              </w:rPr>
              <w:t>ssões por perfil</w:t>
            </w:r>
          </w:p>
        </w:tc>
        <w:tc>
          <w:tcPr>
            <w:tcW w:w="1545" w:type="dxa"/>
            <w:tcMar/>
          </w:tcPr>
          <w:p w:rsidR="5D8B9DB8" w:rsidP="7A1B143C" w:rsidRDefault="17E91CE9" w14:paraId="7134F567" w14:textId="244D76BC">
            <w:pPr>
              <w:rPr>
                <w:sz w:val="20"/>
              </w:rPr>
            </w:pPr>
            <w:r w:rsidRPr="7A1B143C">
              <w:rPr>
                <w:sz w:val="20"/>
              </w:rPr>
              <w:t>Principalmente d</w:t>
            </w:r>
            <w:r w:rsidRPr="7A1B143C" w:rsidR="08A23E41">
              <w:rPr>
                <w:sz w:val="20"/>
              </w:rPr>
              <w:t>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41016BE7" w14:textId="5EAB9DD0">
            <w:pPr>
              <w:rPr>
                <w:sz w:val="20"/>
                <w:szCs w:val="20"/>
              </w:rPr>
            </w:pPr>
            <w:r w:rsidRPr="54584368" w:rsidR="244BA85C">
              <w:rPr>
                <w:sz w:val="20"/>
                <w:szCs w:val="20"/>
              </w:rPr>
              <w:t>60%</w:t>
            </w:r>
          </w:p>
        </w:tc>
      </w:tr>
      <w:tr w:rsidR="5D8B9DB8" w:rsidTr="6DF7C837" w14:paraId="3CD0A147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02877E67" w14:textId="741ECA4B">
            <w:pPr>
              <w:rPr>
                <w:sz w:val="20"/>
              </w:rPr>
            </w:pPr>
            <w:r w:rsidRPr="5D8B9DB8">
              <w:rPr>
                <w:sz w:val="20"/>
              </w:rPr>
              <w:t>Sprint 6</w:t>
            </w:r>
          </w:p>
        </w:tc>
        <w:tc>
          <w:tcPr>
            <w:tcW w:w="1391" w:type="dxa"/>
            <w:tcMar/>
          </w:tcPr>
          <w:p w:rsidR="38392662" w:rsidP="54584368" w:rsidRDefault="6B64B887" w14:paraId="38ED18EF" w14:textId="5E0477FC">
            <w:pPr>
              <w:rPr>
                <w:sz w:val="20"/>
                <w:szCs w:val="20"/>
              </w:rPr>
            </w:pPr>
            <w:r w:rsidRPr="54584368" w:rsidR="246C2301">
              <w:rPr>
                <w:sz w:val="20"/>
                <w:szCs w:val="20"/>
              </w:rPr>
              <w:t>Estrutura acadêmica do sistema</w:t>
            </w:r>
            <w:r w:rsidRPr="54584368" w:rsidR="5AF0AFC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65" w:type="dxa"/>
            <w:tcMar/>
          </w:tcPr>
          <w:p w:rsidR="7D028551" w:rsidP="54584368" w:rsidRDefault="7D028551" w14:paraId="6C493755" w14:textId="1EE0A693">
            <w:pPr>
              <w:rPr>
                <w:sz w:val="20"/>
                <w:szCs w:val="20"/>
              </w:rPr>
            </w:pPr>
            <w:r w:rsidRPr="54584368" w:rsidR="473E4224">
              <w:rPr>
                <w:strike w:val="1"/>
                <w:sz w:val="20"/>
                <w:szCs w:val="20"/>
              </w:rPr>
              <w:t>18/</w:t>
            </w:r>
            <w:r w:rsidRPr="54584368" w:rsidR="06DA11A2">
              <w:rPr>
                <w:strike w:val="1"/>
                <w:sz w:val="20"/>
                <w:szCs w:val="20"/>
              </w:rPr>
              <w:t>05/26</w:t>
            </w:r>
            <w:r w:rsidRPr="54584368" w:rsidR="421DE4EB">
              <w:rPr>
                <w:strike w:val="1"/>
                <w:sz w:val="20"/>
                <w:szCs w:val="20"/>
              </w:rPr>
              <w:t xml:space="preserve"> </w:t>
            </w:r>
            <w:r w:rsidRPr="54584368" w:rsidR="421DE4EB">
              <w:rPr>
                <w:strike w:val="0"/>
                <w:dstrike w:val="0"/>
                <w:sz w:val="20"/>
                <w:szCs w:val="20"/>
              </w:rPr>
              <w:t>2</w:t>
            </w:r>
            <w:r w:rsidRPr="54584368" w:rsidR="255A47B9">
              <w:rPr>
                <w:strike w:val="0"/>
                <w:dstrike w:val="0"/>
                <w:sz w:val="20"/>
                <w:szCs w:val="20"/>
              </w:rPr>
              <w:t>8</w:t>
            </w:r>
            <w:r w:rsidRPr="54584368" w:rsidR="421DE4EB">
              <w:rPr>
                <w:strike w:val="0"/>
                <w:dstrike w:val="0"/>
                <w:sz w:val="20"/>
                <w:szCs w:val="20"/>
              </w:rPr>
              <w:t>/05/26</w:t>
            </w:r>
          </w:p>
          <w:p w:rsidR="7D028551" w:rsidP="54584368" w:rsidRDefault="7D028551" w14:paraId="77D21D55" w14:textId="367AD4D3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2AF8C12D" w:rsidP="54584368" w:rsidRDefault="2AF8C12D" w14:paraId="4D753B64" w14:textId="32497CB5">
            <w:pPr>
              <w:rPr>
                <w:sz w:val="20"/>
                <w:szCs w:val="20"/>
              </w:rPr>
            </w:pPr>
            <w:r w:rsidRPr="54584368" w:rsidR="06DA11A2">
              <w:rPr>
                <w:strike w:val="1"/>
                <w:sz w:val="20"/>
                <w:szCs w:val="20"/>
              </w:rPr>
              <w:t>24/05/26</w:t>
            </w:r>
            <w:r w:rsidRPr="54584368" w:rsidR="54237AA7">
              <w:rPr>
                <w:strike w:val="1"/>
                <w:sz w:val="20"/>
                <w:szCs w:val="20"/>
              </w:rPr>
              <w:t xml:space="preserve"> </w:t>
            </w:r>
            <w:r w:rsidRPr="54584368" w:rsidR="0C5B6DF5">
              <w:rPr>
                <w:strike w:val="0"/>
                <w:dstrike w:val="0"/>
                <w:sz w:val="20"/>
                <w:szCs w:val="20"/>
              </w:rPr>
              <w:t>01</w:t>
            </w:r>
            <w:r w:rsidRPr="54584368" w:rsidR="54237AA7">
              <w:rPr>
                <w:strike w:val="0"/>
                <w:dstrike w:val="0"/>
                <w:sz w:val="20"/>
                <w:szCs w:val="20"/>
              </w:rPr>
              <w:t>/05/26</w:t>
            </w:r>
          </w:p>
          <w:p w:rsidR="2AF8C12D" w:rsidP="54584368" w:rsidRDefault="2AF8C12D" w14:paraId="4ABE59E7" w14:textId="493B660C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085BA8B4" w14:paraId="20683E39" w14:textId="0370A390">
            <w:pPr>
              <w:rPr>
                <w:sz w:val="20"/>
              </w:rPr>
            </w:pPr>
            <w:r w:rsidRPr="7A1B143C">
              <w:rPr>
                <w:sz w:val="20"/>
              </w:rPr>
              <w:t>Cadastro de disciplinas, turmas e associações entre usuários. Página da disciplina e turma</w:t>
            </w:r>
          </w:p>
        </w:tc>
        <w:tc>
          <w:tcPr>
            <w:tcW w:w="1545" w:type="dxa"/>
            <w:tcMar/>
          </w:tcPr>
          <w:p w:rsidR="5D8B9DB8" w:rsidP="7A1B143C" w:rsidRDefault="768E2CB6" w14:paraId="2F1161CB" w14:textId="2C5B6FBF">
            <w:pPr>
              <w:rPr>
                <w:sz w:val="20"/>
              </w:rPr>
            </w:pPr>
            <w:r w:rsidRPr="7A1B143C">
              <w:rPr>
                <w:sz w:val="20"/>
              </w:rPr>
              <w:t>Principalmente d</w:t>
            </w:r>
            <w:r w:rsidRPr="7A1B143C" w:rsidR="085BA8B4">
              <w:rPr>
                <w:sz w:val="20"/>
              </w:rPr>
              <w:t xml:space="preserve">esenvolvedores e </w:t>
            </w:r>
            <w:proofErr w:type="spellStart"/>
            <w:r w:rsidRPr="7A1B143C" w:rsidR="085BA8B4">
              <w:rPr>
                <w:sz w:val="20"/>
              </w:rPr>
              <w:t>product</w:t>
            </w:r>
            <w:proofErr w:type="spellEnd"/>
            <w:r w:rsidRPr="7A1B143C" w:rsidR="085BA8B4">
              <w:rPr>
                <w:sz w:val="20"/>
              </w:rPr>
              <w:t xml:space="preserve"> </w:t>
            </w:r>
            <w:proofErr w:type="spellStart"/>
            <w:r w:rsidRPr="7A1B143C" w:rsidR="085BA8B4">
              <w:rPr>
                <w:sz w:val="20"/>
              </w:rPr>
              <w:t>owner</w:t>
            </w:r>
            <w:proofErr w:type="spellEnd"/>
          </w:p>
        </w:tc>
        <w:tc>
          <w:tcPr>
            <w:tcW w:w="1159" w:type="dxa"/>
            <w:tcMar/>
          </w:tcPr>
          <w:p w:rsidR="5D8B9DB8" w:rsidP="54584368" w:rsidRDefault="5D8B9DB8" w14:paraId="47BA97D2" w14:textId="2E3176E0">
            <w:pPr>
              <w:rPr>
                <w:sz w:val="20"/>
                <w:szCs w:val="20"/>
              </w:rPr>
            </w:pPr>
            <w:r w:rsidRPr="54584368" w:rsidR="1494D4F1">
              <w:rPr>
                <w:sz w:val="20"/>
                <w:szCs w:val="20"/>
              </w:rPr>
              <w:t>0%</w:t>
            </w:r>
          </w:p>
        </w:tc>
      </w:tr>
      <w:tr w:rsidR="5D8B9DB8" w:rsidTr="6DF7C837" w14:paraId="7125295A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3020C6B3" w14:textId="13DD06D9">
            <w:pPr>
              <w:rPr>
                <w:sz w:val="20"/>
              </w:rPr>
            </w:pPr>
            <w:r w:rsidRPr="5D8B9DB8">
              <w:rPr>
                <w:sz w:val="20"/>
              </w:rPr>
              <w:t>Sprint 7</w:t>
            </w:r>
          </w:p>
        </w:tc>
        <w:tc>
          <w:tcPr>
            <w:tcW w:w="1391" w:type="dxa"/>
            <w:tcMar/>
          </w:tcPr>
          <w:p w:rsidR="413F8877" w:rsidP="7A1B143C" w:rsidRDefault="28971C06" w14:paraId="4F7A00B1" w14:textId="49EFE559">
            <w:pPr>
              <w:spacing w:line="259" w:lineRule="auto"/>
              <w:rPr>
                <w:sz w:val="20"/>
              </w:rPr>
            </w:pPr>
            <w:r w:rsidRPr="7A1B143C">
              <w:rPr>
                <w:sz w:val="20"/>
              </w:rPr>
              <w:t>Criação de dúvidas</w:t>
            </w:r>
            <w:r w:rsidRPr="7A1B143C" w:rsidR="12FF35F9">
              <w:rPr>
                <w:sz w:val="20"/>
              </w:rPr>
              <w:t xml:space="preserve"> e </w:t>
            </w:r>
            <w:proofErr w:type="spellStart"/>
            <w:r w:rsidRPr="7A1B143C" w:rsidR="12FF35F9">
              <w:rPr>
                <w:sz w:val="20"/>
              </w:rPr>
              <w:t>tags</w:t>
            </w:r>
            <w:proofErr w:type="spellEnd"/>
          </w:p>
        </w:tc>
        <w:tc>
          <w:tcPr>
            <w:tcW w:w="1065" w:type="dxa"/>
            <w:tcMar/>
          </w:tcPr>
          <w:p w:rsidR="38BBBBAE" w:rsidP="54584368" w:rsidRDefault="38BBBBAE" w14:paraId="75DBFEC7" w14:textId="7691AF40">
            <w:pPr>
              <w:rPr>
                <w:sz w:val="20"/>
                <w:szCs w:val="20"/>
              </w:rPr>
            </w:pPr>
            <w:r w:rsidRPr="54584368" w:rsidR="427A0BB4">
              <w:rPr>
                <w:strike w:val="1"/>
                <w:sz w:val="20"/>
                <w:szCs w:val="20"/>
              </w:rPr>
              <w:t>25/</w:t>
            </w:r>
            <w:r w:rsidRPr="54584368" w:rsidR="6D8B57DC">
              <w:rPr>
                <w:strike w:val="1"/>
                <w:sz w:val="20"/>
                <w:szCs w:val="20"/>
              </w:rPr>
              <w:t>05/26</w:t>
            </w:r>
            <w:r w:rsidRPr="54584368" w:rsidR="02C7D3D1">
              <w:rPr>
                <w:strike w:val="1"/>
                <w:sz w:val="20"/>
                <w:szCs w:val="20"/>
              </w:rPr>
              <w:t xml:space="preserve"> </w:t>
            </w:r>
            <w:r w:rsidRPr="54584368" w:rsidR="407E8E4C">
              <w:rPr>
                <w:strike w:val="0"/>
                <w:dstrike w:val="0"/>
                <w:sz w:val="20"/>
                <w:szCs w:val="20"/>
              </w:rPr>
              <w:t>01</w:t>
            </w:r>
            <w:r w:rsidRPr="54584368" w:rsidR="02C7D3D1">
              <w:rPr>
                <w:strike w:val="0"/>
                <w:dstrike w:val="0"/>
                <w:sz w:val="20"/>
                <w:szCs w:val="20"/>
              </w:rPr>
              <w:t>/05/26</w:t>
            </w:r>
          </w:p>
          <w:p w:rsidR="38BBBBAE" w:rsidP="54584368" w:rsidRDefault="38BBBBAE" w14:paraId="65216C72" w14:textId="23996B75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2E28E721" w:rsidP="54584368" w:rsidRDefault="2E28E721" w14:paraId="67248F45" w14:textId="7314CBC9">
            <w:pPr>
              <w:rPr>
                <w:sz w:val="20"/>
                <w:szCs w:val="20"/>
              </w:rPr>
            </w:pPr>
            <w:r w:rsidRPr="54584368" w:rsidR="6D8B57DC">
              <w:rPr>
                <w:strike w:val="1"/>
                <w:sz w:val="20"/>
                <w:szCs w:val="20"/>
              </w:rPr>
              <w:t>31/05/26</w:t>
            </w:r>
            <w:r w:rsidRPr="54584368" w:rsidR="1A3244FC">
              <w:rPr>
                <w:strike w:val="1"/>
                <w:sz w:val="20"/>
                <w:szCs w:val="20"/>
              </w:rPr>
              <w:t xml:space="preserve"> </w:t>
            </w:r>
            <w:r w:rsidRPr="54584368" w:rsidR="1A3244FC">
              <w:rPr>
                <w:strike w:val="0"/>
                <w:dstrike w:val="0"/>
                <w:sz w:val="20"/>
                <w:szCs w:val="20"/>
              </w:rPr>
              <w:t>07</w:t>
            </w:r>
            <w:r w:rsidRPr="54584368" w:rsidR="1A3244FC">
              <w:rPr>
                <w:strike w:val="0"/>
                <w:dstrike w:val="0"/>
                <w:sz w:val="20"/>
                <w:szCs w:val="20"/>
              </w:rPr>
              <w:t>/</w:t>
            </w:r>
            <w:r w:rsidRPr="54584368" w:rsidR="1A3244FC">
              <w:rPr>
                <w:sz w:val="20"/>
                <w:szCs w:val="20"/>
              </w:rPr>
              <w:t>06/26</w:t>
            </w:r>
          </w:p>
          <w:p w:rsidR="2E28E721" w:rsidP="54584368" w:rsidRDefault="2E28E721" w14:paraId="12DAF3FA" w14:textId="668C04F1">
            <w:pPr>
              <w:rPr>
                <w:strike w:val="1"/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1FCB2BFF" w14:paraId="0700668B" w14:textId="5D9E3151">
            <w:pPr>
              <w:rPr>
                <w:sz w:val="20"/>
              </w:rPr>
            </w:pPr>
            <w:r w:rsidRPr="7A1B143C">
              <w:rPr>
                <w:sz w:val="20"/>
              </w:rPr>
              <w:t xml:space="preserve">Criação do sistema de dúvidas, </w:t>
            </w:r>
            <w:proofErr w:type="spellStart"/>
            <w:r w:rsidRPr="7A1B143C">
              <w:rPr>
                <w:sz w:val="20"/>
              </w:rPr>
              <w:t>incluíndo</w:t>
            </w:r>
            <w:proofErr w:type="spellEnd"/>
            <w:r w:rsidRPr="7A1B143C">
              <w:rPr>
                <w:sz w:val="20"/>
              </w:rPr>
              <w:t xml:space="preserve"> suas características de disciplina, tema/</w:t>
            </w:r>
            <w:proofErr w:type="spellStart"/>
            <w:r w:rsidRPr="7A1B143C">
              <w:rPr>
                <w:sz w:val="20"/>
              </w:rPr>
              <w:t>tag</w:t>
            </w:r>
            <w:proofErr w:type="spellEnd"/>
            <w:r w:rsidRPr="7A1B143C">
              <w:rPr>
                <w:sz w:val="20"/>
              </w:rPr>
              <w:t xml:space="preserve"> e prioridade. Listagem de dúvidas</w:t>
            </w:r>
          </w:p>
        </w:tc>
        <w:tc>
          <w:tcPr>
            <w:tcW w:w="1545" w:type="dxa"/>
            <w:tcMar/>
          </w:tcPr>
          <w:p w:rsidR="5D8B9DB8" w:rsidP="7A1B143C" w:rsidRDefault="01CDFA84" w14:paraId="47A48359" w14:textId="70912584">
            <w:pPr>
              <w:rPr>
                <w:sz w:val="20"/>
              </w:rPr>
            </w:pPr>
            <w:r w:rsidRPr="7A1B143C">
              <w:rPr>
                <w:sz w:val="20"/>
              </w:rPr>
              <w:t>Principalmente desenvolvedores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5D46FCC7" w14:textId="66D1351D">
            <w:pPr>
              <w:rPr>
                <w:sz w:val="20"/>
                <w:szCs w:val="20"/>
              </w:rPr>
            </w:pPr>
            <w:r w:rsidRPr="54584368" w:rsidR="18E3FD02">
              <w:rPr>
                <w:sz w:val="20"/>
                <w:szCs w:val="20"/>
              </w:rPr>
              <w:t>0%</w:t>
            </w:r>
          </w:p>
        </w:tc>
      </w:tr>
      <w:tr w:rsidR="5D8B9DB8" w:rsidTr="6DF7C837" w14:paraId="2D00F5F1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4C51FB11" w14:textId="68E656DA">
            <w:pPr>
              <w:rPr>
                <w:sz w:val="20"/>
              </w:rPr>
            </w:pPr>
            <w:r w:rsidRPr="5D8B9DB8">
              <w:rPr>
                <w:sz w:val="20"/>
              </w:rPr>
              <w:t>Sprint 8</w:t>
            </w:r>
          </w:p>
        </w:tc>
        <w:tc>
          <w:tcPr>
            <w:tcW w:w="1391" w:type="dxa"/>
            <w:tcMar/>
          </w:tcPr>
          <w:p w:rsidR="519C097A" w:rsidP="7A1B143C" w:rsidRDefault="2E8F87FB" w14:paraId="40DD5D14" w14:textId="2E921A8A">
            <w:pPr>
              <w:rPr>
                <w:sz w:val="20"/>
              </w:rPr>
            </w:pPr>
            <w:r w:rsidRPr="7A1B143C">
              <w:rPr>
                <w:sz w:val="20"/>
              </w:rPr>
              <w:t>Sistema de respostas e organização</w:t>
            </w:r>
          </w:p>
        </w:tc>
        <w:tc>
          <w:tcPr>
            <w:tcW w:w="1065" w:type="dxa"/>
            <w:tcMar/>
          </w:tcPr>
          <w:p w:rsidR="05114CB5" w:rsidP="54584368" w:rsidRDefault="05114CB5" w14:paraId="716EBB80" w14:textId="507D9C25">
            <w:pPr>
              <w:rPr>
                <w:sz w:val="20"/>
                <w:szCs w:val="20"/>
              </w:rPr>
            </w:pPr>
            <w:r w:rsidRPr="54584368" w:rsidR="73C80490">
              <w:rPr>
                <w:strike w:val="1"/>
                <w:sz w:val="20"/>
                <w:szCs w:val="20"/>
              </w:rPr>
              <w:t>01/</w:t>
            </w:r>
            <w:r w:rsidRPr="54584368" w:rsidR="7F5E69ED">
              <w:rPr>
                <w:strike w:val="1"/>
                <w:sz w:val="20"/>
                <w:szCs w:val="20"/>
              </w:rPr>
              <w:t>06/26</w:t>
            </w:r>
            <w:r w:rsidRPr="54584368" w:rsidR="21B01898">
              <w:rPr>
                <w:sz w:val="20"/>
                <w:szCs w:val="20"/>
              </w:rPr>
              <w:t xml:space="preserve"> 08/06/26</w:t>
            </w:r>
          </w:p>
          <w:p w:rsidR="05114CB5" w:rsidP="54584368" w:rsidRDefault="05114CB5" w14:paraId="2857BC88" w14:textId="7A7FFA62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54925AF9" w:rsidP="54584368" w:rsidRDefault="54925AF9" w14:paraId="44886B2D" w14:textId="0DFE33E4">
            <w:pPr>
              <w:rPr>
                <w:sz w:val="20"/>
                <w:szCs w:val="20"/>
              </w:rPr>
            </w:pPr>
            <w:r w:rsidRPr="54584368" w:rsidR="7F5E69ED">
              <w:rPr>
                <w:strike w:val="1"/>
                <w:sz w:val="20"/>
                <w:szCs w:val="20"/>
              </w:rPr>
              <w:t>07/06/26</w:t>
            </w:r>
            <w:r w:rsidRPr="54584368" w:rsidR="7A8AC2D5">
              <w:rPr>
                <w:sz w:val="20"/>
                <w:szCs w:val="20"/>
              </w:rPr>
              <w:t xml:space="preserve"> 14/06/26</w:t>
            </w:r>
          </w:p>
          <w:p w:rsidR="54925AF9" w:rsidP="54584368" w:rsidRDefault="54925AF9" w14:paraId="2B2F6378" w14:textId="4ECBD3D3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1676FFD8" w14:paraId="71507176" w14:textId="3C6BC572">
            <w:pPr>
              <w:rPr>
                <w:sz w:val="20"/>
              </w:rPr>
            </w:pPr>
            <w:r w:rsidRPr="7A1B143C">
              <w:rPr>
                <w:sz w:val="20"/>
              </w:rPr>
              <w:t>Possibilitar responder as dúvidas, organizar em tópicos, ordenar respostas, interface de fórum</w:t>
            </w:r>
          </w:p>
        </w:tc>
        <w:tc>
          <w:tcPr>
            <w:tcW w:w="1545" w:type="dxa"/>
            <w:tcMar/>
          </w:tcPr>
          <w:p w:rsidR="5D8B9DB8" w:rsidP="7A1B143C" w:rsidRDefault="1676FFD8" w14:paraId="5225E5C6" w14:textId="5D86B365">
            <w:pPr>
              <w:rPr>
                <w:sz w:val="20"/>
              </w:rPr>
            </w:pPr>
            <w:r w:rsidRPr="7A1B143C">
              <w:rPr>
                <w:sz w:val="20"/>
              </w:rPr>
              <w:t>Principalmente desenvolvedores</w:t>
            </w:r>
            <w:r w:rsidRPr="7A1B143C" w:rsidR="5D67A9DE">
              <w:rPr>
                <w:sz w:val="20"/>
              </w:rPr>
              <w:t xml:space="preserve"> e </w:t>
            </w:r>
            <w:proofErr w:type="spellStart"/>
            <w:r w:rsidRPr="7A1B143C" w:rsidR="5D67A9DE">
              <w:rPr>
                <w:sz w:val="20"/>
              </w:rPr>
              <w:t>product</w:t>
            </w:r>
            <w:proofErr w:type="spellEnd"/>
            <w:r w:rsidRPr="7A1B143C" w:rsidR="5D67A9DE">
              <w:rPr>
                <w:sz w:val="20"/>
              </w:rPr>
              <w:t xml:space="preserve"> </w:t>
            </w:r>
            <w:proofErr w:type="spellStart"/>
            <w:r w:rsidRPr="7A1B143C" w:rsidR="5D67A9DE">
              <w:rPr>
                <w:sz w:val="20"/>
              </w:rPr>
              <w:t>owner</w:t>
            </w:r>
            <w:proofErr w:type="spellEnd"/>
          </w:p>
        </w:tc>
        <w:tc>
          <w:tcPr>
            <w:tcW w:w="1159" w:type="dxa"/>
            <w:tcMar/>
          </w:tcPr>
          <w:p w:rsidR="5D8B9DB8" w:rsidP="54584368" w:rsidRDefault="5D8B9DB8" w14:paraId="359E9F8A" w14:textId="332105EE">
            <w:pPr>
              <w:rPr>
                <w:sz w:val="20"/>
                <w:szCs w:val="20"/>
              </w:rPr>
            </w:pPr>
            <w:r w:rsidRPr="54584368" w:rsidR="325D0F40">
              <w:rPr>
                <w:sz w:val="20"/>
                <w:szCs w:val="20"/>
              </w:rPr>
              <w:t>0%</w:t>
            </w:r>
          </w:p>
        </w:tc>
      </w:tr>
      <w:tr w:rsidR="5D8B9DB8" w:rsidTr="6DF7C837" w14:paraId="14859ABB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6714ABF8" w14:textId="737AD563">
            <w:pPr>
              <w:rPr>
                <w:sz w:val="20"/>
              </w:rPr>
            </w:pPr>
            <w:r w:rsidRPr="5D8B9DB8">
              <w:rPr>
                <w:sz w:val="20"/>
              </w:rPr>
              <w:t>Sprint 9</w:t>
            </w:r>
          </w:p>
        </w:tc>
        <w:tc>
          <w:tcPr>
            <w:tcW w:w="1391" w:type="dxa"/>
            <w:tcMar/>
          </w:tcPr>
          <w:p w:rsidR="0DB12AAB" w:rsidP="7A1B143C" w:rsidRDefault="288A7D19" w14:paraId="4A0FCFD7" w14:textId="3DFC0C92">
            <w:pPr>
              <w:rPr>
                <w:rFonts w:eastAsia="Arial" w:cs="Arial"/>
                <w:color w:val="000000" w:themeColor="text1"/>
                <w:sz w:val="20"/>
              </w:rPr>
            </w:pPr>
            <w:r w:rsidRPr="7A1B143C">
              <w:rPr>
                <w:rFonts w:eastAsia="Arial" w:cs="Arial"/>
                <w:color w:val="000000" w:themeColor="text1"/>
                <w:sz w:val="20"/>
              </w:rPr>
              <w:t xml:space="preserve">Gestão do status da dúvida e </w:t>
            </w:r>
            <w:r w:rsidRPr="7A1B143C" w:rsidR="3DD24B9B">
              <w:rPr>
                <w:rFonts w:eastAsia="Arial" w:cs="Arial"/>
                <w:color w:val="000000" w:themeColor="text1"/>
                <w:sz w:val="20"/>
              </w:rPr>
              <w:t>prioridade</w:t>
            </w:r>
          </w:p>
          <w:p w:rsidR="0DB12AAB" w:rsidP="7A1B143C" w:rsidRDefault="0DB12AAB" w14:paraId="2CA05F29" w14:textId="61AFBAE3">
            <w:pPr>
              <w:rPr>
                <w:sz w:val="20"/>
              </w:rPr>
            </w:pPr>
          </w:p>
        </w:tc>
        <w:tc>
          <w:tcPr>
            <w:tcW w:w="1065" w:type="dxa"/>
            <w:tcMar/>
          </w:tcPr>
          <w:p w:rsidR="266D6840" w:rsidP="54584368" w:rsidRDefault="266D6840" w14:paraId="3C00C1EA" w14:textId="14630E75">
            <w:pPr>
              <w:rPr>
                <w:sz w:val="20"/>
                <w:szCs w:val="20"/>
              </w:rPr>
            </w:pPr>
            <w:r w:rsidRPr="54584368" w:rsidR="0797DE93">
              <w:rPr>
                <w:strike w:val="1"/>
                <w:sz w:val="20"/>
                <w:szCs w:val="20"/>
              </w:rPr>
              <w:t>08/</w:t>
            </w:r>
            <w:r w:rsidRPr="54584368" w:rsidR="3EFAC87E">
              <w:rPr>
                <w:strike w:val="1"/>
                <w:sz w:val="20"/>
                <w:szCs w:val="20"/>
              </w:rPr>
              <w:t>06/26</w:t>
            </w:r>
            <w:r w:rsidRPr="54584368" w:rsidR="1ACEC6A6">
              <w:rPr>
                <w:sz w:val="20"/>
                <w:szCs w:val="20"/>
              </w:rPr>
              <w:t xml:space="preserve"> 15/06/26</w:t>
            </w:r>
          </w:p>
          <w:p w:rsidR="266D6840" w:rsidP="54584368" w:rsidRDefault="266D6840" w14:paraId="7848D4A7" w14:textId="686A359D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3697DE01" w:rsidP="54584368" w:rsidRDefault="3697DE01" w14:paraId="003CEBCA" w14:textId="4A1F1FE0">
            <w:pPr>
              <w:rPr>
                <w:sz w:val="20"/>
                <w:szCs w:val="20"/>
              </w:rPr>
            </w:pPr>
            <w:r w:rsidRPr="54584368" w:rsidR="3EFAC87E">
              <w:rPr>
                <w:strike w:val="1"/>
                <w:sz w:val="20"/>
                <w:szCs w:val="20"/>
              </w:rPr>
              <w:t>14/06/26</w:t>
            </w:r>
            <w:r w:rsidRPr="54584368" w:rsidR="128D00B2">
              <w:rPr>
                <w:sz w:val="20"/>
                <w:szCs w:val="20"/>
              </w:rPr>
              <w:t xml:space="preserve"> 21/06/26</w:t>
            </w:r>
          </w:p>
          <w:p w:rsidR="3697DE01" w:rsidP="54584368" w:rsidRDefault="3697DE01" w14:paraId="0BADC880" w14:textId="05C75860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1F7DEEBA" w14:paraId="1EA5D2C8" w14:textId="1BEC8F69">
            <w:pPr>
              <w:rPr>
                <w:rFonts w:eastAsia="Arial" w:cs="Arial"/>
                <w:color w:val="000000" w:themeColor="text1"/>
                <w:sz w:val="20"/>
              </w:rPr>
            </w:pPr>
            <w:r w:rsidRPr="7A1B143C">
              <w:rPr>
                <w:rFonts w:eastAsia="Arial" w:cs="Arial"/>
                <w:color w:val="000000" w:themeColor="text1"/>
                <w:sz w:val="20"/>
              </w:rPr>
              <w:t xml:space="preserve">Marcar dúvidas como: aberta, em andamento, resolvida. Apresentar dúvidas por critério de prioridade. </w:t>
            </w:r>
          </w:p>
          <w:p w:rsidR="5D8B9DB8" w:rsidP="7A1B143C" w:rsidRDefault="5D8B9DB8" w14:paraId="70E05193" w14:textId="28740EBC">
            <w:pPr>
              <w:rPr>
                <w:sz w:val="20"/>
              </w:rPr>
            </w:pPr>
          </w:p>
        </w:tc>
        <w:tc>
          <w:tcPr>
            <w:tcW w:w="1545" w:type="dxa"/>
            <w:tcMar/>
          </w:tcPr>
          <w:p w:rsidR="5D8B9DB8" w:rsidP="7A1B143C" w:rsidRDefault="30AF299E" w14:paraId="5D8571C9" w14:textId="1841A646">
            <w:pPr>
              <w:rPr>
                <w:sz w:val="20"/>
              </w:rPr>
            </w:pPr>
            <w:r w:rsidRPr="7A1B143C">
              <w:rPr>
                <w:sz w:val="20"/>
              </w:rPr>
              <w:t>Principalmente desenvolvedores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18870057" w14:textId="424E3AEF">
            <w:pPr>
              <w:rPr>
                <w:sz w:val="20"/>
                <w:szCs w:val="20"/>
              </w:rPr>
            </w:pPr>
            <w:r w:rsidRPr="54584368" w:rsidR="5D21EE75">
              <w:rPr>
                <w:sz w:val="20"/>
                <w:szCs w:val="20"/>
              </w:rPr>
              <w:t>0%</w:t>
            </w:r>
          </w:p>
        </w:tc>
      </w:tr>
      <w:tr w:rsidR="5D8B9DB8" w:rsidTr="6DF7C837" w14:paraId="6A03FC09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D8B9DB8" w:rsidRDefault="30F00636" w14:paraId="67B53649" w14:textId="0FCBAD0A">
            <w:pPr>
              <w:rPr>
                <w:sz w:val="20"/>
              </w:rPr>
            </w:pPr>
            <w:r w:rsidRPr="5D8B9DB8">
              <w:rPr>
                <w:sz w:val="20"/>
              </w:rPr>
              <w:t>Sprint 10</w:t>
            </w:r>
          </w:p>
        </w:tc>
        <w:tc>
          <w:tcPr>
            <w:tcW w:w="1391" w:type="dxa"/>
            <w:tcMar/>
          </w:tcPr>
          <w:p w:rsidR="31164D3C" w:rsidP="7A1B143C" w:rsidRDefault="7A6E632C" w14:paraId="00A6A3FA" w14:textId="2674E279">
            <w:pPr>
              <w:rPr>
                <w:sz w:val="20"/>
              </w:rPr>
            </w:pPr>
            <w:r w:rsidRPr="7A1B143C">
              <w:rPr>
                <w:sz w:val="20"/>
              </w:rPr>
              <w:t>Sistema de busca e histórico</w:t>
            </w:r>
          </w:p>
          <w:p w:rsidR="31164D3C" w:rsidP="7A1B143C" w:rsidRDefault="31164D3C" w14:paraId="091A00AC" w14:textId="1B577920">
            <w:pPr>
              <w:rPr>
                <w:sz w:val="20"/>
              </w:rPr>
            </w:pPr>
          </w:p>
        </w:tc>
        <w:tc>
          <w:tcPr>
            <w:tcW w:w="1065" w:type="dxa"/>
            <w:tcMar/>
          </w:tcPr>
          <w:p w:rsidR="6AB4F39C" w:rsidP="54584368" w:rsidRDefault="6AB4F39C" w14:paraId="1A45A581" w14:textId="5EFE5B52">
            <w:pPr>
              <w:rPr>
                <w:strike w:val="0"/>
                <w:dstrike w:val="0"/>
                <w:sz w:val="20"/>
                <w:szCs w:val="20"/>
              </w:rPr>
            </w:pPr>
            <w:r w:rsidRPr="54584368" w:rsidR="16014196">
              <w:rPr>
                <w:strike w:val="1"/>
                <w:sz w:val="20"/>
                <w:szCs w:val="20"/>
              </w:rPr>
              <w:t>15/</w:t>
            </w:r>
            <w:r w:rsidRPr="54584368" w:rsidR="4A9F6B0E">
              <w:rPr>
                <w:strike w:val="1"/>
                <w:sz w:val="20"/>
                <w:szCs w:val="20"/>
              </w:rPr>
              <w:t>06/26</w:t>
            </w:r>
            <w:r w:rsidRPr="54584368" w:rsidR="492AA066">
              <w:rPr>
                <w:strike w:val="0"/>
                <w:dstrike w:val="0"/>
                <w:sz w:val="20"/>
                <w:szCs w:val="20"/>
              </w:rPr>
              <w:t xml:space="preserve"> </w:t>
            </w:r>
            <w:r w:rsidRPr="54584368" w:rsidR="492AA066">
              <w:rPr>
                <w:strike w:val="0"/>
                <w:dstrike w:val="0"/>
                <w:sz w:val="20"/>
                <w:szCs w:val="20"/>
              </w:rPr>
              <w:t>22/06/26</w:t>
            </w:r>
          </w:p>
          <w:p w:rsidR="6AB4F39C" w:rsidP="54584368" w:rsidRDefault="6AB4F39C" w14:paraId="790A4670" w14:textId="12A3EC2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Mar/>
          </w:tcPr>
          <w:p w:rsidR="73256516" w:rsidP="54584368" w:rsidRDefault="73256516" w14:paraId="184D8469" w14:textId="7549D58B">
            <w:pPr>
              <w:rPr>
                <w:strike w:val="0"/>
                <w:dstrike w:val="0"/>
                <w:sz w:val="20"/>
                <w:szCs w:val="20"/>
              </w:rPr>
            </w:pPr>
            <w:r w:rsidRPr="54584368" w:rsidR="4A9F6B0E">
              <w:rPr>
                <w:strike w:val="1"/>
                <w:sz w:val="20"/>
                <w:szCs w:val="20"/>
              </w:rPr>
              <w:t>21/06/26</w:t>
            </w:r>
            <w:r w:rsidRPr="54584368" w:rsidR="1D9A6DCB">
              <w:rPr>
                <w:strike w:val="0"/>
                <w:dstrike w:val="0"/>
                <w:sz w:val="20"/>
                <w:szCs w:val="20"/>
              </w:rPr>
              <w:t xml:space="preserve"> </w:t>
            </w:r>
            <w:r w:rsidRPr="54584368" w:rsidR="1D9A6DCB">
              <w:rPr>
                <w:strike w:val="0"/>
                <w:dstrike w:val="0"/>
                <w:sz w:val="20"/>
                <w:szCs w:val="20"/>
              </w:rPr>
              <w:t>28/06/26</w:t>
            </w:r>
          </w:p>
          <w:p w:rsidR="73256516" w:rsidP="54584368" w:rsidRDefault="73256516" w14:paraId="059B7D35" w14:textId="3DCDA457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tcMar/>
          </w:tcPr>
          <w:p w:rsidR="5D8B9DB8" w:rsidP="7A1B143C" w:rsidRDefault="224F5446" w14:paraId="7B5BD181" w14:textId="6502DA64">
            <w:pPr>
              <w:rPr>
                <w:sz w:val="20"/>
              </w:rPr>
            </w:pPr>
            <w:r w:rsidRPr="7A1B143C">
              <w:rPr>
                <w:sz w:val="20"/>
              </w:rPr>
              <w:t xml:space="preserve">Ferramenta de busca: textual, </w:t>
            </w:r>
            <w:proofErr w:type="spellStart"/>
            <w:r w:rsidRPr="7A1B143C">
              <w:rPr>
                <w:sz w:val="20"/>
              </w:rPr>
              <w:t>tags</w:t>
            </w:r>
            <w:proofErr w:type="spellEnd"/>
            <w:r w:rsidRPr="7A1B143C">
              <w:rPr>
                <w:sz w:val="20"/>
              </w:rPr>
              <w:t xml:space="preserve"> e disciplina. Histórico de dúvidas respondidas</w:t>
            </w:r>
          </w:p>
          <w:p w:rsidR="5D8B9DB8" w:rsidP="7A1B143C" w:rsidRDefault="5D8B9DB8" w14:paraId="1B6F99EA" w14:textId="11B0D0EC">
            <w:pPr>
              <w:rPr>
                <w:sz w:val="20"/>
              </w:rPr>
            </w:pPr>
          </w:p>
        </w:tc>
        <w:tc>
          <w:tcPr>
            <w:tcW w:w="1545" w:type="dxa"/>
            <w:tcMar/>
          </w:tcPr>
          <w:p w:rsidR="5D8B9DB8" w:rsidP="7A1B143C" w:rsidRDefault="2DA9DAB3" w14:paraId="28F7A56A" w14:textId="62DCD35B">
            <w:pPr>
              <w:rPr>
                <w:rFonts w:eastAsia="Arial" w:cs="Arial"/>
                <w:sz w:val="20"/>
              </w:rPr>
            </w:pPr>
            <w:r w:rsidRPr="7A1B143C">
              <w:rPr>
                <w:rFonts w:eastAsia="Arial" w:cs="Arial"/>
                <w:color w:val="000000" w:themeColor="text1"/>
                <w:sz w:val="19"/>
                <w:szCs w:val="19"/>
              </w:rPr>
              <w:t>Principalmente desenvolvedores</w:t>
            </w:r>
          </w:p>
        </w:tc>
        <w:tc>
          <w:tcPr>
            <w:tcW w:w="1159" w:type="dxa"/>
            <w:tcMar/>
          </w:tcPr>
          <w:p w:rsidR="5D8B9DB8" w:rsidP="54584368" w:rsidRDefault="5D8B9DB8" w14:paraId="56B5ABA9" w14:textId="516A235D">
            <w:pPr>
              <w:rPr>
                <w:sz w:val="20"/>
                <w:szCs w:val="20"/>
              </w:rPr>
            </w:pPr>
            <w:r w:rsidRPr="54584368" w:rsidR="610A2017">
              <w:rPr>
                <w:sz w:val="20"/>
                <w:szCs w:val="20"/>
              </w:rPr>
              <w:t>0%</w:t>
            </w:r>
          </w:p>
        </w:tc>
      </w:tr>
      <w:tr w:rsidR="5D8B9DB8" w:rsidTr="6DF7C837" w14:paraId="1ADF14A5" w14:textId="77777777">
        <w:trPr>
          <w:trHeight w:val="1050"/>
          <w:jc w:val="center"/>
        </w:trPr>
        <w:tc>
          <w:tcPr>
            <w:tcW w:w="1185" w:type="dxa"/>
            <w:tcMar/>
          </w:tcPr>
          <w:p w:rsidR="30F00636" w:rsidP="54584368" w:rsidRDefault="30F00636" w14:paraId="43F0CC39" w14:textId="23A06418">
            <w:pPr>
              <w:rPr>
                <w:strike w:val="1"/>
                <w:sz w:val="20"/>
                <w:szCs w:val="20"/>
              </w:rPr>
            </w:pPr>
            <w:r w:rsidRPr="54584368" w:rsidR="36FDF012">
              <w:rPr>
                <w:strike w:val="1"/>
                <w:sz w:val="20"/>
                <w:szCs w:val="20"/>
              </w:rPr>
              <w:t>Sprint 11</w:t>
            </w:r>
          </w:p>
        </w:tc>
        <w:tc>
          <w:tcPr>
            <w:tcW w:w="1391" w:type="dxa"/>
            <w:tcMar/>
          </w:tcPr>
          <w:p w:rsidR="5E20D053" w:rsidP="54584368" w:rsidRDefault="065BCB99" w14:paraId="50F3A858" w14:textId="03D7ED9E">
            <w:pPr>
              <w:rPr>
                <w:strike w:val="1"/>
                <w:sz w:val="20"/>
                <w:szCs w:val="20"/>
              </w:rPr>
            </w:pPr>
            <w:r w:rsidRPr="54584368" w:rsidR="65CFA501">
              <w:rPr>
                <w:strike w:val="1"/>
                <w:sz w:val="20"/>
                <w:szCs w:val="20"/>
              </w:rPr>
              <w:t>UX e melhorias de usabilidade</w:t>
            </w:r>
          </w:p>
          <w:p w:rsidR="5E20D053" w:rsidP="54584368" w:rsidRDefault="065BCB99" w14:paraId="7A701195" w14:textId="1C3E6116">
            <w:pPr>
              <w:rPr>
                <w:sz w:val="20"/>
                <w:szCs w:val="20"/>
              </w:rPr>
            </w:pPr>
          </w:p>
        </w:tc>
        <w:tc>
          <w:tcPr>
            <w:tcW w:w="1065" w:type="dxa"/>
            <w:tcMar/>
          </w:tcPr>
          <w:p w:rsidR="17FE9C26" w:rsidP="54584368" w:rsidRDefault="17FE9C26" w14:paraId="4CED0FAD" w14:textId="629F66CE">
            <w:pPr>
              <w:rPr>
                <w:strike w:val="1"/>
                <w:sz w:val="20"/>
                <w:szCs w:val="20"/>
              </w:rPr>
            </w:pPr>
            <w:r w:rsidRPr="54584368" w:rsidR="0B9B09EB">
              <w:rPr>
                <w:strike w:val="1"/>
                <w:sz w:val="20"/>
                <w:szCs w:val="20"/>
              </w:rPr>
              <w:t>22/</w:t>
            </w:r>
            <w:r w:rsidRPr="54584368" w:rsidR="47C16298">
              <w:rPr>
                <w:strike w:val="1"/>
                <w:sz w:val="20"/>
                <w:szCs w:val="20"/>
              </w:rPr>
              <w:t>06/26</w:t>
            </w:r>
          </w:p>
        </w:tc>
        <w:tc>
          <w:tcPr>
            <w:tcW w:w="1080" w:type="dxa"/>
            <w:tcMar/>
          </w:tcPr>
          <w:p w:rsidR="4DC5A2D3" w:rsidP="54584368" w:rsidRDefault="14DDB36D" w14:paraId="057AC35E" w14:textId="4571F5AB">
            <w:pPr>
              <w:rPr>
                <w:strike w:val="1"/>
                <w:sz w:val="20"/>
                <w:szCs w:val="20"/>
              </w:rPr>
            </w:pPr>
            <w:r w:rsidRPr="54584368" w:rsidR="41D74902">
              <w:rPr>
                <w:strike w:val="1"/>
                <w:sz w:val="20"/>
                <w:szCs w:val="20"/>
              </w:rPr>
              <w:t>28</w:t>
            </w:r>
            <w:r w:rsidRPr="54584368" w:rsidR="658C5A91">
              <w:rPr>
                <w:strike w:val="1"/>
                <w:sz w:val="20"/>
                <w:szCs w:val="20"/>
              </w:rPr>
              <w:t>/0</w:t>
            </w:r>
            <w:r w:rsidRPr="54584368" w:rsidR="305213FD">
              <w:rPr>
                <w:strike w:val="1"/>
                <w:sz w:val="20"/>
                <w:szCs w:val="20"/>
              </w:rPr>
              <w:t>6</w:t>
            </w:r>
            <w:r w:rsidRPr="54584368" w:rsidR="658C5A91">
              <w:rPr>
                <w:strike w:val="1"/>
                <w:sz w:val="20"/>
                <w:szCs w:val="20"/>
              </w:rPr>
              <w:t>/26</w:t>
            </w:r>
          </w:p>
        </w:tc>
        <w:tc>
          <w:tcPr>
            <w:tcW w:w="1590" w:type="dxa"/>
            <w:tcMar/>
          </w:tcPr>
          <w:p w:rsidR="5D8B9DB8" w:rsidP="54584368" w:rsidRDefault="14E5721D" w14:paraId="2AEB181D" w14:textId="7F9C5BFA">
            <w:pPr>
              <w:rPr>
                <w:strike w:val="1"/>
                <w:sz w:val="20"/>
                <w:szCs w:val="20"/>
              </w:rPr>
            </w:pPr>
            <w:r w:rsidRPr="54584368" w:rsidR="26B49649">
              <w:rPr>
                <w:strike w:val="1"/>
                <w:sz w:val="20"/>
                <w:szCs w:val="20"/>
              </w:rPr>
              <w:t>Navegação otimizada, interface mais limpa, feedback visual. Melhorias no sistema de perfil e</w:t>
            </w:r>
            <w:r w:rsidRPr="54584368" w:rsidR="7F6E3CCA">
              <w:rPr>
                <w:strike w:val="1"/>
                <w:sz w:val="20"/>
                <w:szCs w:val="20"/>
              </w:rPr>
              <w:t xml:space="preserve"> indicações de</w:t>
            </w:r>
            <w:r w:rsidRPr="54584368" w:rsidR="26B49649">
              <w:rPr>
                <w:strike w:val="1"/>
                <w:sz w:val="20"/>
                <w:szCs w:val="20"/>
              </w:rPr>
              <w:t xml:space="preserve"> disponibilidade </w:t>
            </w:r>
          </w:p>
        </w:tc>
        <w:tc>
          <w:tcPr>
            <w:tcW w:w="1545" w:type="dxa"/>
            <w:tcMar/>
          </w:tcPr>
          <w:p w:rsidR="5D8B9DB8" w:rsidP="54584368" w:rsidRDefault="064AF9F6" w14:paraId="4489AE3E" w14:textId="23D39859">
            <w:pPr>
              <w:rPr>
                <w:rFonts w:eastAsia="Arial" w:cs="Arial"/>
                <w:strike w:val="1"/>
                <w:sz w:val="20"/>
                <w:szCs w:val="20"/>
              </w:rPr>
            </w:pPr>
            <w:r w:rsidRPr="54584368" w:rsidR="16368CCA">
              <w:rPr>
                <w:rFonts w:eastAsia="Arial" w:cs="Arial"/>
                <w:strike w:val="1"/>
                <w:color w:val="000000" w:themeColor="text1" w:themeTint="FF" w:themeShade="FF"/>
                <w:sz w:val="19"/>
                <w:szCs w:val="19"/>
              </w:rPr>
              <w:t xml:space="preserve">Principalmente desenvolvedores e </w:t>
            </w:r>
            <w:r w:rsidRPr="54584368" w:rsidR="16368CCA">
              <w:rPr>
                <w:rFonts w:eastAsia="Arial" w:cs="Arial"/>
                <w:strike w:val="1"/>
                <w:color w:val="000000" w:themeColor="text1" w:themeTint="FF" w:themeShade="FF"/>
                <w:sz w:val="19"/>
                <w:szCs w:val="19"/>
              </w:rPr>
              <w:t>product</w:t>
            </w:r>
            <w:r w:rsidRPr="54584368" w:rsidR="16368CCA">
              <w:rPr>
                <w:rFonts w:eastAsia="Arial" w:cs="Arial"/>
                <w:strike w:val="1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4584368" w:rsidR="16368CCA">
              <w:rPr>
                <w:rFonts w:eastAsia="Arial" w:cs="Arial"/>
                <w:strike w:val="1"/>
                <w:color w:val="000000" w:themeColor="text1" w:themeTint="FF" w:themeShade="FF"/>
                <w:sz w:val="19"/>
                <w:szCs w:val="19"/>
              </w:rPr>
              <w:t>owner</w:t>
            </w:r>
          </w:p>
        </w:tc>
        <w:tc>
          <w:tcPr>
            <w:tcW w:w="1159" w:type="dxa"/>
            <w:tcMar/>
          </w:tcPr>
          <w:p w:rsidR="5D8B9DB8" w:rsidP="54584368" w:rsidRDefault="5D8B9DB8" w14:paraId="528F00B2" w14:textId="150DD199">
            <w:pPr>
              <w:rPr>
                <w:strike w:val="1"/>
                <w:sz w:val="20"/>
                <w:szCs w:val="20"/>
              </w:rPr>
            </w:pPr>
            <w:r w:rsidRPr="54584368" w:rsidR="067383B0">
              <w:rPr>
                <w:strike w:val="1"/>
                <w:sz w:val="20"/>
                <w:szCs w:val="20"/>
              </w:rPr>
              <w:t>0%</w:t>
            </w:r>
          </w:p>
        </w:tc>
      </w:tr>
      <w:tr w:rsidR="5D8B9DB8" w:rsidTr="6DF7C837" w14:paraId="08DB1BD0" w14:textId="77777777">
        <w:trPr>
          <w:trHeight w:val="300"/>
          <w:jc w:val="center"/>
        </w:trPr>
        <w:tc>
          <w:tcPr>
            <w:tcW w:w="1185" w:type="dxa"/>
            <w:tcMar/>
          </w:tcPr>
          <w:p w:rsidR="30F00636" w:rsidP="54584368" w:rsidRDefault="30F00636" w14:paraId="0054DBE6" w14:textId="3E2F199F">
            <w:pPr>
              <w:rPr>
                <w:sz w:val="20"/>
                <w:szCs w:val="20"/>
              </w:rPr>
            </w:pPr>
            <w:r w:rsidRPr="54584368" w:rsidR="36FDF012">
              <w:rPr>
                <w:sz w:val="20"/>
                <w:szCs w:val="20"/>
              </w:rPr>
              <w:t>Sprint 1</w:t>
            </w:r>
            <w:r w:rsidRPr="54584368" w:rsidR="3733D300">
              <w:rPr>
                <w:sz w:val="20"/>
                <w:szCs w:val="20"/>
              </w:rPr>
              <w:t>1</w:t>
            </w:r>
          </w:p>
        </w:tc>
        <w:tc>
          <w:tcPr>
            <w:tcW w:w="1391" w:type="dxa"/>
            <w:tcMar/>
          </w:tcPr>
          <w:p w:rsidR="60454888" w:rsidP="7A1B143C" w:rsidRDefault="7F65C450" w14:paraId="5F1977A3" w14:textId="52A6B1EE">
            <w:pPr>
              <w:rPr>
                <w:sz w:val="20"/>
              </w:rPr>
            </w:pPr>
            <w:r w:rsidRPr="7A1B143C">
              <w:rPr>
                <w:sz w:val="20"/>
              </w:rPr>
              <w:t>Testes finais e entrega</w:t>
            </w:r>
          </w:p>
        </w:tc>
        <w:tc>
          <w:tcPr>
            <w:tcW w:w="1065" w:type="dxa"/>
            <w:tcMar/>
          </w:tcPr>
          <w:p w:rsidR="5F508648" w:rsidP="7A1B143C" w:rsidRDefault="2C0B7121" w14:paraId="69B0A3D6" w14:textId="7FB0690F">
            <w:pPr>
              <w:rPr>
                <w:sz w:val="20"/>
              </w:rPr>
            </w:pPr>
            <w:r w:rsidRPr="7A1B143C">
              <w:rPr>
                <w:sz w:val="20"/>
              </w:rPr>
              <w:t>29</w:t>
            </w:r>
            <w:r w:rsidRPr="7A1B143C" w:rsidR="2B5D508F">
              <w:rPr>
                <w:sz w:val="20"/>
              </w:rPr>
              <w:t>/</w:t>
            </w:r>
            <w:r w:rsidRPr="7A1B143C" w:rsidR="2E453ED5">
              <w:rPr>
                <w:sz w:val="20"/>
              </w:rPr>
              <w:t>0</w:t>
            </w:r>
            <w:r w:rsidRPr="7A1B143C" w:rsidR="63673709">
              <w:rPr>
                <w:sz w:val="20"/>
              </w:rPr>
              <w:t>6</w:t>
            </w:r>
            <w:r w:rsidRPr="7A1B143C" w:rsidR="2E453ED5">
              <w:rPr>
                <w:sz w:val="20"/>
              </w:rPr>
              <w:t>/26</w:t>
            </w:r>
          </w:p>
        </w:tc>
        <w:tc>
          <w:tcPr>
            <w:tcW w:w="1080" w:type="dxa"/>
            <w:tcMar/>
          </w:tcPr>
          <w:p w:rsidR="5D8B9DB8" w:rsidP="7A1B143C" w:rsidRDefault="5F4A9EE7" w14:paraId="6B298EC1" w14:textId="4631E019">
            <w:pPr>
              <w:rPr>
                <w:sz w:val="20"/>
              </w:rPr>
            </w:pPr>
            <w:r w:rsidRPr="7A1B143C">
              <w:rPr>
                <w:sz w:val="20"/>
              </w:rPr>
              <w:t>05/07/26</w:t>
            </w:r>
          </w:p>
        </w:tc>
        <w:tc>
          <w:tcPr>
            <w:tcW w:w="1590" w:type="dxa"/>
            <w:tcMar/>
          </w:tcPr>
          <w:p w:rsidR="5D8B9DB8" w:rsidP="7A1B143C" w:rsidRDefault="42594A19" w14:paraId="59A95FD0" w14:textId="18A4527D">
            <w:pPr>
              <w:rPr>
                <w:sz w:val="20"/>
              </w:rPr>
            </w:pPr>
            <w:r w:rsidRPr="7A1B143C">
              <w:rPr>
                <w:sz w:val="20"/>
              </w:rPr>
              <w:t>Testes finais, correção de bugs, preparação para demonstração e apresentação</w:t>
            </w:r>
          </w:p>
        </w:tc>
        <w:tc>
          <w:tcPr>
            <w:tcW w:w="1545" w:type="dxa"/>
            <w:tcMar/>
          </w:tcPr>
          <w:p w:rsidR="5D8B9DB8" w:rsidP="7A1B143C" w:rsidRDefault="42594A19" w14:paraId="7F4620E1" w14:textId="582B050E">
            <w:pPr>
              <w:rPr>
                <w:sz w:val="20"/>
              </w:rPr>
            </w:pPr>
            <w:r w:rsidRPr="7A1B143C">
              <w:rPr>
                <w:sz w:val="20"/>
              </w:rPr>
              <w:t>Toda a equipe</w:t>
            </w:r>
          </w:p>
        </w:tc>
        <w:tc>
          <w:tcPr>
            <w:tcW w:w="1159" w:type="dxa"/>
            <w:tcMar/>
          </w:tcPr>
          <w:p w:rsidR="5D8B9DB8" w:rsidP="54584368" w:rsidRDefault="5D8B9DB8" w14:paraId="5D550E91" w14:textId="16931B4F">
            <w:pPr>
              <w:rPr>
                <w:sz w:val="20"/>
                <w:szCs w:val="20"/>
              </w:rPr>
            </w:pPr>
            <w:r w:rsidRPr="54584368" w:rsidR="5B7FD07B">
              <w:rPr>
                <w:sz w:val="20"/>
                <w:szCs w:val="20"/>
              </w:rPr>
              <w:t>0%</w:t>
            </w:r>
          </w:p>
        </w:tc>
      </w:tr>
    </w:tbl>
    <w:p w:rsidR="6DF7C837" w:rsidP="6DF7C837" w:rsidRDefault="6DF7C837" w14:paraId="465A7643" w14:textId="2B82C0D6">
      <w:pPr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DF7C837" w:rsidR="6DF7C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Elaborado pelos autores (2026).</w:t>
      </w:r>
    </w:p>
    <w:p w:rsidR="5D8B9DB8" w:rsidP="5D8B9DB8" w:rsidRDefault="5D8B9DB8" w14:paraId="13F0C756" w14:textId="73390F98">
      <w:r>
        <w:br/>
      </w:r>
      <w:r w:rsidR="275AA28D">
        <w:t xml:space="preserve">* </w:t>
      </w:r>
      <w:r w:rsidRPr="7A1B143C" w:rsidR="275AA28D">
        <w:rPr>
          <w:i/>
          <w:iCs/>
        </w:rPr>
        <w:t>Scrum Master</w:t>
      </w:r>
      <w:r w:rsidR="275AA28D">
        <w:t xml:space="preserve"> participará </w:t>
      </w:r>
      <w:r w:rsidR="63015DAA">
        <w:t xml:space="preserve">nas sprints de desenvolvimento (Sprints 5 a 12) </w:t>
      </w:r>
      <w:r w:rsidR="275AA28D">
        <w:t>de forma mais indireta cuidando do GitHub e a</w:t>
      </w:r>
      <w:r w:rsidR="0B2A46AE">
        <w:t>uxiliando na organização</w:t>
      </w:r>
      <w:r w:rsidR="4ED26FFB">
        <w:t>.</w:t>
      </w:r>
    </w:p>
    <w:p w:rsidR="4ED26FFB" w:rsidP="7A1B143C" w:rsidRDefault="4ED26FFB" w14:paraId="233CA1E9" w14:textId="59CF389B">
      <w:r>
        <w:t xml:space="preserve">** </w:t>
      </w:r>
      <w:proofErr w:type="spellStart"/>
      <w:r w:rsidRPr="7A1B143C">
        <w:rPr>
          <w:i/>
          <w:iCs/>
        </w:rPr>
        <w:t>Product</w:t>
      </w:r>
      <w:proofErr w:type="spellEnd"/>
      <w:r w:rsidRPr="7A1B143C">
        <w:rPr>
          <w:i/>
          <w:iCs/>
        </w:rPr>
        <w:t xml:space="preserve"> </w:t>
      </w:r>
      <w:proofErr w:type="spellStart"/>
      <w:r w:rsidRPr="7A1B143C">
        <w:rPr>
          <w:i/>
          <w:iCs/>
        </w:rPr>
        <w:t>Owner</w:t>
      </w:r>
      <w:proofErr w:type="spellEnd"/>
      <w:r>
        <w:t xml:space="preserve"> participará nas sprints de desenvolvimento (Sprints 5 a 12) esclarecendo ideias conceituais e realizando testes de aceitação.</w:t>
      </w:r>
    </w:p>
    <w:p w:rsidR="5E878565" w:rsidP="7A1B143C" w:rsidRDefault="5E878565" w14:paraId="23C4A1C1" w14:textId="53C58F5F">
      <w:r>
        <w:t>*** Todas as etapas de desenvolvimento contam com testes unitários de uso do produto.</w:t>
      </w:r>
    </w:p>
    <w:p w:rsidR="7A1B143C" w:rsidRDefault="7A1B143C" w14:paraId="3F2E2EB0" w14:textId="2B1A8B59"/>
    <w:p w:rsidRPr="004C723F" w:rsidR="00AC12EA" w:rsidP="3B7C3F9E" w:rsidRDefault="55D09F47" w14:paraId="3500ED7F" w14:textId="77777777">
      <w:pPr>
        <w:pStyle w:val="Heading2"/>
        <w:spacing w:before="120" w:after="120"/>
      </w:pPr>
      <w:bookmarkStart w:name="_Toc275957115" w:id="19"/>
      <w:bookmarkStart w:name="_Toc275961626" w:id="20"/>
      <w:bookmarkStart w:name="_Toc78901053" w:id="21"/>
      <w:bookmarkStart w:name="_Toc92205933" w:id="22"/>
      <w:bookmarkStart w:name="_Toc92289288" w:id="23"/>
      <w:bookmarkStart w:name="_Toc221373669" w:id="24"/>
      <w:r>
        <w:t>Matriz de Comunicação</w:t>
      </w:r>
      <w:bookmarkEnd w:id="19"/>
      <w:bookmarkEnd w:id="20"/>
      <w:bookmarkEnd w:id="21"/>
      <w:bookmarkEnd w:id="22"/>
      <w:bookmarkEnd w:id="23"/>
      <w:bookmarkEnd w:id="24"/>
    </w:p>
    <w:p w:rsidR="2CE1EF0F" w:rsidP="5D8B9DB8" w:rsidRDefault="3041D731" w14:paraId="1275E1C9" w14:textId="7BDF3C74">
      <w:pPr>
        <w:pStyle w:val="CTMISInstrues"/>
        <w:ind w:firstLine="576"/>
        <w:jc w:val="both"/>
        <w:rPr>
          <w:rFonts w:eastAsia="Arial"/>
          <w:i w:val="0"/>
          <w:color w:val="auto"/>
          <w:sz w:val="24"/>
          <w:szCs w:val="24"/>
        </w:rPr>
      </w:pPr>
      <w:r w:rsidRPr="5D8B9DB8">
        <w:rPr>
          <w:rFonts w:eastAsia="Arial"/>
          <w:i w:val="0"/>
          <w:color w:val="auto"/>
          <w:sz w:val="24"/>
          <w:szCs w:val="24"/>
        </w:rPr>
        <w:t xml:space="preserve">Como forma de comunicação e acompanhamento do trabalho, decidiu-se por realizar reuniões semanais por meio do Microsoft </w:t>
      </w:r>
      <w:proofErr w:type="spellStart"/>
      <w:r w:rsidRPr="5D8B9DB8">
        <w:rPr>
          <w:rFonts w:eastAsia="Arial"/>
          <w:i w:val="0"/>
          <w:color w:val="auto"/>
          <w:sz w:val="24"/>
          <w:szCs w:val="24"/>
        </w:rPr>
        <w:t>Teams</w:t>
      </w:r>
      <w:proofErr w:type="spellEnd"/>
      <w:r w:rsidRPr="5D8B9DB8">
        <w:rPr>
          <w:rFonts w:eastAsia="Arial"/>
          <w:i w:val="0"/>
          <w:color w:val="auto"/>
          <w:sz w:val="24"/>
          <w:szCs w:val="24"/>
        </w:rPr>
        <w:t xml:space="preserve"> toda segunda-feir</w:t>
      </w:r>
      <w:r w:rsidRPr="5D8B9DB8" w:rsidR="25C020EF">
        <w:rPr>
          <w:rFonts w:eastAsia="Arial"/>
          <w:i w:val="0"/>
          <w:color w:val="auto"/>
          <w:sz w:val="24"/>
          <w:szCs w:val="24"/>
        </w:rPr>
        <w:t xml:space="preserve">a das 20h às 21h, além de retirada de dúvidas </w:t>
      </w:r>
      <w:r w:rsidRPr="5D8B9DB8" w:rsidR="7AC9C0E8">
        <w:rPr>
          <w:rFonts w:eastAsia="Arial"/>
          <w:i w:val="0"/>
          <w:color w:val="auto"/>
          <w:sz w:val="24"/>
          <w:szCs w:val="24"/>
        </w:rPr>
        <w:t xml:space="preserve">ocasionais por meio de um grupo no </w:t>
      </w:r>
      <w:proofErr w:type="spellStart"/>
      <w:r w:rsidRPr="5D8B9DB8" w:rsidR="7AC9C0E8">
        <w:rPr>
          <w:rFonts w:eastAsia="Arial"/>
          <w:i w:val="0"/>
          <w:color w:val="auto"/>
          <w:sz w:val="24"/>
          <w:szCs w:val="24"/>
        </w:rPr>
        <w:t>Whatsapp</w:t>
      </w:r>
      <w:proofErr w:type="spellEnd"/>
      <w:r w:rsidRPr="5D8B9DB8" w:rsidR="7AC9C0E8">
        <w:rPr>
          <w:rFonts w:eastAsia="Arial"/>
          <w:i w:val="0"/>
          <w:color w:val="auto"/>
          <w:sz w:val="24"/>
          <w:szCs w:val="24"/>
        </w:rPr>
        <w:t>.</w:t>
      </w:r>
      <w:r w:rsidRPr="5D8B9DB8" w:rsidR="6768DF54">
        <w:rPr>
          <w:rFonts w:eastAsia="Arial"/>
          <w:i w:val="0"/>
          <w:color w:val="auto"/>
          <w:sz w:val="24"/>
          <w:szCs w:val="24"/>
        </w:rPr>
        <w:t xml:space="preserve"> </w:t>
      </w:r>
      <w:r w:rsidRPr="5D8B9DB8" w:rsidR="7AC9C0E8">
        <w:rPr>
          <w:rFonts w:eastAsia="Arial"/>
          <w:i w:val="0"/>
          <w:color w:val="auto"/>
          <w:sz w:val="24"/>
          <w:szCs w:val="24"/>
        </w:rPr>
        <w:t>Para os demais ritos e periodicidades, pode-se verificar sua execução por meio da tabela abaixo:</w:t>
      </w:r>
    </w:p>
    <w:p w:rsidR="3B7C3F9E" w:rsidP="6DF7C837" w:rsidRDefault="17BB3ED6" w14:paraId="54993F21" w14:textId="55F359D6">
      <w:pPr>
        <w:pStyle w:val="CTMISInstrues"/>
        <w:jc w:val="center"/>
        <w:rPr>
          <w:rFonts w:eastAsia="Arial"/>
          <w:i w:val="0"/>
          <w:iCs w:val="0"/>
          <w:color w:val="auto"/>
          <w:sz w:val="24"/>
          <w:szCs w:val="24"/>
        </w:rPr>
      </w:pPr>
      <w:r w:rsidRPr="6DF7C837" w:rsidR="6DF7C837">
        <w:rPr>
          <w:rFonts w:eastAsia="Arial"/>
          <w:i w:val="0"/>
          <w:iCs w:val="0"/>
          <w:color w:val="auto"/>
          <w:sz w:val="24"/>
          <w:szCs w:val="24"/>
        </w:rPr>
        <w:t xml:space="preserve">Tabela 3 - </w:t>
      </w:r>
      <w:r w:rsidRPr="6DF7C837" w:rsidR="6DF7C837">
        <w:rPr>
          <w:rFonts w:eastAsia="Arial"/>
          <w:b w:val="1"/>
          <w:bCs w:val="1"/>
          <w:i w:val="0"/>
          <w:iCs w:val="0"/>
          <w:color w:val="auto"/>
          <w:sz w:val="24"/>
          <w:szCs w:val="24"/>
        </w:rPr>
        <w:t>Tabela de ritos e periodicidade</w:t>
      </w:r>
    </w:p>
    <w:tbl>
      <w:tblPr>
        <w:tblW w:w="9058" w:type="dxa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247"/>
        <w:gridCol w:w="1588"/>
        <w:gridCol w:w="1680"/>
        <w:gridCol w:w="2543"/>
      </w:tblGrid>
      <w:tr w:rsidRPr="004C723F" w:rsidR="00AC12EA" w:rsidTr="5D8B9DB8" w14:paraId="4A68279E" w14:textId="77777777">
        <w:trPr>
          <w:tblHeader/>
        </w:trPr>
        <w:tc>
          <w:tcPr>
            <w:tcW w:w="3247" w:type="dxa"/>
            <w:shd w:val="clear" w:color="auto" w:fill="D9D9D9" w:themeFill="background1" w:themeFillShade="D9"/>
            <w:vAlign w:val="center"/>
          </w:tcPr>
          <w:p w:rsidRPr="004C723F" w:rsidR="00AC12EA" w:rsidP="5D8B9DB8" w:rsidRDefault="55D09F47" w14:paraId="175C71F0" w14:textId="77777777">
            <w:pPr>
              <w:pStyle w:val="Instruo"/>
              <w:jc w:val="both"/>
              <w:rPr>
                <w:rFonts w:eastAsia="Arial"/>
                <w:b/>
                <w:bCs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Descrição</w:t>
            </w:r>
          </w:p>
        </w:tc>
        <w:tc>
          <w:tcPr>
            <w:tcW w:w="1588" w:type="dxa"/>
            <w:shd w:val="clear" w:color="auto" w:fill="D9D9D9" w:themeFill="background1" w:themeFillShade="D9"/>
            <w:vAlign w:val="center"/>
          </w:tcPr>
          <w:p w:rsidRPr="004C723F" w:rsidR="00AC12EA" w:rsidP="5D8B9DB8" w:rsidRDefault="55D09F47" w14:paraId="508BBFAE" w14:textId="77777777">
            <w:pPr>
              <w:pStyle w:val="Instruo"/>
              <w:jc w:val="both"/>
              <w:rPr>
                <w:rFonts w:eastAsia="Arial"/>
                <w:b/>
                <w:bCs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Área/</w:t>
            </w:r>
            <w:r w:rsidR="00AC12EA">
              <w:br/>
            </w: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Envolvidos</w:t>
            </w:r>
          </w:p>
        </w:tc>
        <w:tc>
          <w:tcPr>
            <w:tcW w:w="1680" w:type="dxa"/>
            <w:shd w:val="clear" w:color="auto" w:fill="D9D9D9" w:themeFill="background1" w:themeFillShade="D9"/>
            <w:vAlign w:val="center"/>
          </w:tcPr>
          <w:p w:rsidRPr="004C723F" w:rsidR="00AC12EA" w:rsidP="5D8B9DB8" w:rsidRDefault="55D09F47" w14:paraId="1C455898" w14:textId="77777777">
            <w:pPr>
              <w:pStyle w:val="Instruo"/>
              <w:jc w:val="both"/>
              <w:rPr>
                <w:rFonts w:eastAsia="Arial"/>
                <w:b/>
                <w:bCs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Periodicidade</w:t>
            </w:r>
          </w:p>
        </w:tc>
        <w:tc>
          <w:tcPr>
            <w:tcW w:w="2543" w:type="dxa"/>
            <w:shd w:val="clear" w:color="auto" w:fill="D9D9D9" w:themeFill="background1" w:themeFillShade="D9"/>
            <w:vAlign w:val="center"/>
          </w:tcPr>
          <w:p w:rsidRPr="004C723F" w:rsidR="00AC12EA" w:rsidP="5D8B9DB8" w:rsidRDefault="55D09F47" w14:paraId="2B6485A7" w14:textId="77777777">
            <w:pPr>
              <w:pStyle w:val="Instruo"/>
              <w:jc w:val="both"/>
              <w:rPr>
                <w:rFonts w:eastAsia="Arial"/>
                <w:b/>
                <w:bCs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b/>
                <w:bCs/>
                <w:color w:val="auto"/>
                <w:sz w:val="22"/>
                <w:szCs w:val="22"/>
              </w:rPr>
              <w:t>Produtos Gerados</w:t>
            </w:r>
          </w:p>
        </w:tc>
      </w:tr>
      <w:tr w:rsidRPr="004C723F" w:rsidR="00AC12EA" w:rsidTr="5D8B9DB8" w14:paraId="095C560F" w14:textId="77777777">
        <w:trPr>
          <w:cantSplit/>
          <w:trHeight w:val="827" w:hRule="exact"/>
        </w:trPr>
        <w:tc>
          <w:tcPr>
            <w:tcW w:w="3247" w:type="dxa"/>
          </w:tcPr>
          <w:p w:rsidRPr="004C723F" w:rsidR="00AC12EA" w:rsidP="5D8B9DB8" w:rsidRDefault="61078D88" w14:paraId="18C4AAF9" w14:textId="757FC142">
            <w:pPr>
              <w:pStyle w:val="CTMISInstrues"/>
              <w:numPr>
                <w:ilvl w:val="0"/>
                <w:numId w:val="4"/>
              </w:numPr>
              <w:snapToGrid w:val="0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Reunião de a</w:t>
            </w:r>
            <w:r w:rsidRPr="5D8B9DB8" w:rsidR="55D09F47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companhamento das </w:t>
            </w:r>
            <w:r w:rsidRPr="5D8B9DB8" w:rsidR="4D36329D">
              <w:rPr>
                <w:rFonts w:eastAsia="Arial"/>
                <w:i w:val="0"/>
                <w:color w:val="auto"/>
                <w:sz w:val="22"/>
                <w:szCs w:val="22"/>
              </w:rPr>
              <w:t>a</w:t>
            </w:r>
            <w:r w:rsidRPr="5D8B9DB8" w:rsidR="55D09F47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tividades em </w:t>
            </w:r>
            <w:r w:rsidRPr="5D8B9DB8" w:rsidR="06CF0C85">
              <w:rPr>
                <w:rFonts w:eastAsia="Arial"/>
                <w:i w:val="0"/>
                <w:color w:val="auto"/>
                <w:sz w:val="22"/>
                <w:szCs w:val="22"/>
              </w:rPr>
              <w:t>a</w:t>
            </w:r>
            <w:r w:rsidRPr="5D8B9DB8" w:rsidR="55D09F47">
              <w:rPr>
                <w:rFonts w:eastAsia="Arial"/>
                <w:i w:val="0"/>
                <w:color w:val="auto"/>
                <w:sz w:val="22"/>
                <w:szCs w:val="22"/>
              </w:rPr>
              <w:t>ndamento</w:t>
            </w:r>
          </w:p>
          <w:p w:rsidRPr="004C723F" w:rsidR="00AC12EA" w:rsidP="5D8B9DB8" w:rsidRDefault="00AC12EA" w14:paraId="4BDFCC60" w14:textId="1CC2F7F7">
            <w:pPr>
              <w:pStyle w:val="CTMISInstrues"/>
              <w:snapToGrid w:val="0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  <w:p w:rsidRPr="004C723F" w:rsidR="00AC12EA" w:rsidP="5D8B9DB8" w:rsidRDefault="00AC12EA" w14:paraId="63B0685F" w14:textId="77777777">
            <w:pPr>
              <w:pStyle w:val="CTMISInstrues"/>
              <w:snapToGrid w:val="0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1588" w:type="dxa"/>
          </w:tcPr>
          <w:p w:rsidRPr="004C723F" w:rsidR="00AC12EA" w:rsidP="5D8B9DB8" w:rsidRDefault="55D09F47" w14:paraId="01A0FB21" w14:textId="0EF7A696">
            <w:pPr>
              <w:pStyle w:val="CTMISInstrues"/>
              <w:numPr>
                <w:ilvl w:val="0"/>
                <w:numId w:val="4"/>
              </w:numPr>
              <w:snapToGrid w:val="0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Equipe do Projeto</w:t>
            </w:r>
          </w:p>
        </w:tc>
        <w:tc>
          <w:tcPr>
            <w:tcW w:w="1680" w:type="dxa"/>
          </w:tcPr>
          <w:p w:rsidRPr="004C723F" w:rsidR="00AC12EA" w:rsidP="5D8B9DB8" w:rsidRDefault="55D09F47" w14:paraId="17CEC2B5" w14:textId="475105A4">
            <w:pPr>
              <w:pStyle w:val="CTMISInstrues"/>
              <w:numPr>
                <w:ilvl w:val="0"/>
                <w:numId w:val="35"/>
              </w:numPr>
              <w:snapToGrid w:val="0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Semanal</w:t>
            </w:r>
          </w:p>
        </w:tc>
        <w:tc>
          <w:tcPr>
            <w:tcW w:w="2543" w:type="dxa"/>
          </w:tcPr>
          <w:p w:rsidRPr="004C723F" w:rsidR="00AC12EA" w:rsidP="5D8B9DB8" w:rsidRDefault="55D09F47" w14:paraId="7210698D" w14:textId="4B62FC87">
            <w:pPr>
              <w:pStyle w:val="CTMISInstrues"/>
              <w:numPr>
                <w:ilvl w:val="0"/>
                <w:numId w:val="35"/>
              </w:numPr>
              <w:snapToGrid w:val="0"/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Ata de reunião</w:t>
            </w:r>
            <w:r w:rsidRPr="5D8B9DB8" w:rsidR="2D6D6BD6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 </w:t>
            </w:r>
          </w:p>
          <w:p w:rsidRPr="004C723F" w:rsidR="00AC12EA" w:rsidP="5D8B9DB8" w:rsidRDefault="55D09F47" w14:paraId="7AAE3CB8" w14:textId="62B66C22">
            <w:pPr>
              <w:pStyle w:val="CTMISInstrues"/>
              <w:numPr>
                <w:ilvl w:val="0"/>
                <w:numId w:val="35"/>
              </w:numPr>
              <w:snapToGrid w:val="0"/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Relatório de situação do projeto</w:t>
            </w:r>
          </w:p>
        </w:tc>
      </w:tr>
      <w:tr w:rsidR="3B7C3F9E" w:rsidTr="5D8B9DB8" w14:paraId="4D46AAD1" w14:textId="77777777">
        <w:trPr>
          <w:cantSplit/>
          <w:trHeight w:val="653"/>
        </w:trPr>
        <w:tc>
          <w:tcPr>
            <w:tcW w:w="3247" w:type="dxa"/>
          </w:tcPr>
          <w:p w:rsidR="1863FDFF" w:rsidP="5D8B9DB8" w:rsidRDefault="7F476ACC" w14:paraId="73CC1A55" w14:textId="72865133">
            <w:pPr>
              <w:pStyle w:val="CTMISInstrues"/>
              <w:numPr>
                <w:ilvl w:val="0"/>
                <w:numId w:val="35"/>
              </w:numPr>
              <w:spacing w:line="259" w:lineRule="auto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</w:t>
            </w:r>
            <w:r w:rsidRPr="5D8B9DB8" w:rsidR="1B5A50BC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eunião de retrospectiva e atribuição de novas </w:t>
            </w:r>
            <w:proofErr w:type="spellStart"/>
            <w:r w:rsidRPr="5D8B9DB8" w:rsidR="1B5A50BC">
              <w:rPr>
                <w:rFonts w:eastAsia="Arial"/>
                <w:i w:val="0"/>
                <w:color w:val="auto"/>
                <w:sz w:val="22"/>
                <w:szCs w:val="22"/>
              </w:rPr>
              <w:t>issues</w:t>
            </w:r>
            <w:proofErr w:type="spellEnd"/>
          </w:p>
          <w:p w:rsidR="3B7C3F9E" w:rsidP="5D8B9DB8" w:rsidRDefault="3B7C3F9E" w14:paraId="041A4A7F" w14:textId="38B766DD">
            <w:pPr>
              <w:pStyle w:val="CTMISInstrues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1588" w:type="dxa"/>
          </w:tcPr>
          <w:p w:rsidR="05B5B19D" w:rsidP="5D8B9DB8" w:rsidRDefault="1B5A50BC" w14:paraId="5B7DA557" w14:textId="0EF7A696">
            <w:pPr>
              <w:pStyle w:val="CTMISInstrues"/>
              <w:numPr>
                <w:ilvl w:val="0"/>
                <w:numId w:val="35"/>
              </w:numPr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Equipe do Projeto</w:t>
            </w:r>
          </w:p>
          <w:p w:rsidR="3B7C3F9E" w:rsidP="5D8B9DB8" w:rsidRDefault="3B7C3F9E" w14:paraId="04CAF58D" w14:textId="747D459F">
            <w:pPr>
              <w:pStyle w:val="CTMISInstrues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1680" w:type="dxa"/>
          </w:tcPr>
          <w:p w:rsidR="05B5B19D" w:rsidP="5D8B9DB8" w:rsidRDefault="1B5A50BC" w14:paraId="1802BE6A" w14:textId="2781BFE2">
            <w:pPr>
              <w:pStyle w:val="CTMISInstrues"/>
              <w:numPr>
                <w:ilvl w:val="0"/>
                <w:numId w:val="35"/>
              </w:numPr>
              <w:spacing w:line="259" w:lineRule="auto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Quinzenal</w:t>
            </w:r>
          </w:p>
          <w:p w:rsidR="3B7C3F9E" w:rsidP="5D8B9DB8" w:rsidRDefault="3B7C3F9E" w14:paraId="2438C05C" w14:textId="1CC34208">
            <w:pPr>
              <w:pStyle w:val="CTMISInstrues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  <w:tc>
          <w:tcPr>
            <w:tcW w:w="2543" w:type="dxa"/>
          </w:tcPr>
          <w:p w:rsidR="05B5B19D" w:rsidP="5D8B9DB8" w:rsidRDefault="1B5A50BC" w14:paraId="5B7C94A1" w14:textId="4BBBD81A">
            <w:pPr>
              <w:pStyle w:val="CTMISInstrues"/>
              <w:numPr>
                <w:ilvl w:val="0"/>
                <w:numId w:val="35"/>
              </w:numPr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Ata de reunião</w:t>
            </w:r>
            <w:r w:rsidRPr="5D8B9DB8" w:rsidR="5E4423AD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 </w:t>
            </w:r>
          </w:p>
          <w:p w:rsidR="3DFD1DD0" w:rsidP="5D8B9DB8" w:rsidRDefault="5E4423AD" w14:paraId="1565F6FD" w14:textId="33AB4374">
            <w:pPr>
              <w:pStyle w:val="CTMISInstrues"/>
              <w:numPr>
                <w:ilvl w:val="0"/>
                <w:numId w:val="35"/>
              </w:numPr>
              <w:ind w:left="186" w:hanging="186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Atribuição e modificação de </w:t>
            </w:r>
            <w:proofErr w:type="spellStart"/>
            <w:r w:rsidRPr="5D8B9DB8">
              <w:rPr>
                <w:rFonts w:eastAsia="Arial"/>
                <w:iCs/>
                <w:color w:val="auto"/>
                <w:sz w:val="22"/>
                <w:szCs w:val="22"/>
              </w:rPr>
              <w:t>issues</w:t>
            </w:r>
            <w:proofErr w:type="spellEnd"/>
          </w:p>
          <w:p w:rsidR="3DFD1DD0" w:rsidP="5D8B9DB8" w:rsidRDefault="5E4423AD" w14:paraId="703EC3FF" w14:textId="50390672">
            <w:pPr>
              <w:pStyle w:val="CTMISInstrues"/>
              <w:numPr>
                <w:ilvl w:val="0"/>
                <w:numId w:val="35"/>
              </w:numPr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Relatório de situação do projeto</w:t>
            </w:r>
          </w:p>
          <w:p w:rsidR="3B7C3F9E" w:rsidP="5D8B9DB8" w:rsidRDefault="3B7C3F9E" w14:paraId="6604989E" w14:textId="0581F7BC">
            <w:pPr>
              <w:pStyle w:val="CTMISInstrues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</w:p>
        </w:tc>
      </w:tr>
      <w:tr w:rsidRPr="004C723F" w:rsidR="00AC12EA" w:rsidTr="5D8B9DB8" w14:paraId="75042713" w14:textId="77777777">
        <w:trPr>
          <w:trHeight w:val="653"/>
        </w:trPr>
        <w:tc>
          <w:tcPr>
            <w:tcW w:w="3247" w:type="dxa"/>
          </w:tcPr>
          <w:p w:rsidR="3B7C3F9E" w:rsidP="5D8B9DB8" w:rsidRDefault="1CE78E70" w14:paraId="0ACBFAC0" w14:textId="6D356ABB">
            <w:pPr>
              <w:pStyle w:val="CTMISInstrues"/>
              <w:numPr>
                <w:ilvl w:val="0"/>
                <w:numId w:val="35"/>
              </w:numPr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Comunicar situação do projeto</w:t>
            </w:r>
          </w:p>
        </w:tc>
        <w:tc>
          <w:tcPr>
            <w:tcW w:w="1588" w:type="dxa"/>
          </w:tcPr>
          <w:p w:rsidR="3B7C3F9E" w:rsidP="5D8B9DB8" w:rsidRDefault="1CE78E70" w14:paraId="658098E8" w14:textId="73724FFD">
            <w:pPr>
              <w:pStyle w:val="CTMISInstrues"/>
              <w:numPr>
                <w:ilvl w:val="0"/>
                <w:numId w:val="35"/>
              </w:numPr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Equipe</w:t>
            </w:r>
            <w:r w:rsidRPr="5D8B9DB8" w:rsidR="33123E36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 do projeto </w:t>
            </w:r>
          </w:p>
          <w:p w:rsidR="3B7C3F9E" w:rsidP="5D8B9DB8" w:rsidRDefault="1CE78E70" w14:paraId="2D84B264" w14:textId="66C8BE28">
            <w:pPr>
              <w:pStyle w:val="CTMISInstrues"/>
              <w:numPr>
                <w:ilvl w:val="0"/>
                <w:numId w:val="35"/>
              </w:numPr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Prof</w:t>
            </w:r>
            <w:r w:rsidRPr="5D8B9DB8" w:rsidR="4C3E8C1C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essor/ </w:t>
            </w: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Monitor</w:t>
            </w:r>
          </w:p>
        </w:tc>
        <w:tc>
          <w:tcPr>
            <w:tcW w:w="1680" w:type="dxa"/>
          </w:tcPr>
          <w:p w:rsidR="057B3261" w:rsidP="5D8B9DB8" w:rsidRDefault="71788A64" w14:paraId="540A35FD" w14:textId="7BB9D7BB">
            <w:pPr>
              <w:pStyle w:val="CTMISInstrues"/>
              <w:numPr>
                <w:ilvl w:val="0"/>
                <w:numId w:val="35"/>
              </w:numPr>
              <w:spacing w:line="259" w:lineRule="auto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Quinzenal</w:t>
            </w:r>
          </w:p>
        </w:tc>
        <w:tc>
          <w:tcPr>
            <w:tcW w:w="2543" w:type="dxa"/>
          </w:tcPr>
          <w:p w:rsidR="3B7C3F9E" w:rsidP="5D8B9DB8" w:rsidRDefault="1CE78E70" w14:paraId="4E53B2EC" w14:textId="77777777">
            <w:pPr>
              <w:pStyle w:val="CTMISInstrues"/>
              <w:numPr>
                <w:ilvl w:val="0"/>
                <w:numId w:val="35"/>
              </w:numPr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 xml:space="preserve">Ata de reunião, e </w:t>
            </w:r>
          </w:p>
          <w:p w:rsidR="3B7C3F9E" w:rsidP="5D8B9DB8" w:rsidRDefault="1CE78E70" w14:paraId="06796824" w14:textId="0367DEF9">
            <w:pPr>
              <w:pStyle w:val="CTMISInstrues"/>
              <w:numPr>
                <w:ilvl w:val="0"/>
                <w:numId w:val="35"/>
              </w:numPr>
              <w:ind w:left="186" w:hanging="186"/>
              <w:jc w:val="both"/>
              <w:rPr>
                <w:rFonts w:eastAsia="Arial"/>
                <w:i w:val="0"/>
                <w:color w:val="auto"/>
                <w:sz w:val="22"/>
                <w:szCs w:val="22"/>
              </w:rPr>
            </w:pPr>
            <w:r w:rsidRPr="5D8B9DB8">
              <w:rPr>
                <w:rFonts w:eastAsia="Arial"/>
                <w:i w:val="0"/>
                <w:color w:val="auto"/>
                <w:sz w:val="22"/>
                <w:szCs w:val="22"/>
              </w:rPr>
              <w:t>Relatório de situação do projeto</w:t>
            </w:r>
          </w:p>
        </w:tc>
      </w:tr>
    </w:tbl>
    <w:p w:rsidR="3B7C3F9E" w:rsidP="6DF7C837" w:rsidRDefault="0E92D930" w14:paraId="052036AA" w14:textId="525C5EBF">
      <w:pPr>
        <w:pStyle w:val="Normal"/>
        <w:jc w:val="center"/>
        <w:rPr>
          <w:rFonts w:eastAsia="Arial" w:cs="Arial"/>
          <w:sz w:val="20"/>
          <w:szCs w:val="20"/>
        </w:rPr>
      </w:pPr>
      <w:r w:rsidRPr="6DF7C837" w:rsidR="6DF7C837">
        <w:rPr>
          <w:rFonts w:eastAsia="Arial" w:cs="Arial"/>
          <w:sz w:val="20"/>
          <w:szCs w:val="20"/>
        </w:rPr>
        <w:t xml:space="preserve">Fonte: </w:t>
      </w:r>
      <w:r w:rsidRPr="6DF7C837" w:rsidR="6DF7C837">
        <w:rPr>
          <w:rFonts w:ascii="Arial" w:hAnsi="Arial" w:eastAsia="Arial" w:cs="Arial"/>
          <w:noProof w:val="0"/>
          <w:sz w:val="20"/>
          <w:szCs w:val="20"/>
          <w:lang w:val="pt-BR"/>
        </w:rPr>
        <w:t>Elaborado pelos autores (2026).</w:t>
      </w:r>
    </w:p>
    <w:p w:rsidR="5D8B9DB8" w:rsidP="5D8B9DB8" w:rsidRDefault="5D8B9DB8" w14:paraId="0E71C954" w14:textId="13E20FFC">
      <w:pPr>
        <w:rPr>
          <w:rFonts w:eastAsia="Arial" w:cs="Arial"/>
          <w:sz w:val="22"/>
          <w:szCs w:val="22"/>
        </w:rPr>
      </w:pPr>
    </w:p>
    <w:p w:rsidRPr="004C723F" w:rsidR="00AC12EA" w:rsidP="3B7C3F9E" w:rsidRDefault="00AC12EA" w14:paraId="3B5BF7D1" w14:textId="77777777">
      <w:pPr>
        <w:pStyle w:val="Heading2"/>
        <w:spacing w:before="120" w:after="120"/>
        <w:rPr>
          <w:szCs w:val="24"/>
        </w:rPr>
      </w:pPr>
      <w:bookmarkStart w:name="_Toc275957117" w:id="25"/>
      <w:bookmarkStart w:name="_Toc275961628" w:id="26"/>
      <w:bookmarkStart w:name="_Toc78901055" w:id="27"/>
      <w:bookmarkStart w:name="_Toc92205934" w:id="28"/>
      <w:bookmarkStart w:name="_Toc92289289" w:id="29"/>
      <w:bookmarkStart w:name="_Toc221373670" w:id="30"/>
      <w:r w:rsidRPr="3B7C3F9E">
        <w:rPr>
          <w:szCs w:val="24"/>
        </w:rPr>
        <w:t>Gerenciamento de Riscos</w:t>
      </w:r>
      <w:bookmarkEnd w:id="25"/>
      <w:bookmarkEnd w:id="26"/>
      <w:bookmarkEnd w:id="27"/>
      <w:bookmarkEnd w:id="28"/>
      <w:bookmarkEnd w:id="29"/>
      <w:bookmarkEnd w:id="30"/>
    </w:p>
    <w:p w:rsidR="0DF8C273" w:rsidP="5D8B9DB8" w:rsidRDefault="3D63FB50" w14:paraId="7D669144" w14:textId="18E3C34C">
      <w:pPr>
        <w:ind w:firstLine="576"/>
        <w:jc w:val="both"/>
        <w:rPr>
          <w:rFonts w:eastAsia="Arial" w:cs="Arial"/>
        </w:rPr>
      </w:pPr>
      <w:r w:rsidRPr="5D8B9DB8">
        <w:rPr>
          <w:rFonts w:eastAsia="Arial" w:cs="Arial"/>
        </w:rPr>
        <w:t>O gerenciamento de riscos foi realizado com o objetivo de identificar possíveis problemas no desenvolvimento do sistema de tirar dúvidas entre alunos, monitores e professores. A partir disso, foram definidas estratégias para minimizar impactos e garantir o bom funcionamento da plataforma. Os riscos identificados serão monitorados ao longo do desenvolvimento do projeto.</w:t>
      </w:r>
    </w:p>
    <w:p w:rsidR="3B7C3F9E" w:rsidP="5D8B9DB8" w:rsidRDefault="3B7C3F9E" w14:paraId="10C2D03D" w14:textId="263D8BC4">
      <w:pPr>
        <w:jc w:val="both"/>
        <w:rPr>
          <w:rFonts w:eastAsia="Arial" w:cs="Arial"/>
        </w:rPr>
      </w:pPr>
    </w:p>
    <w:p w:rsidR="2BEDB6E8" w:rsidP="5D8B9DB8" w:rsidRDefault="2BEDB6E8" w14:paraId="0A2E4B0A" w14:textId="4DD72CDB">
      <w:pPr>
        <w:jc w:val="center"/>
        <w:rPr>
          <w:rFonts w:eastAsia="Arial" w:cs="Arial"/>
          <w:b w:val="1"/>
          <w:bCs w:val="1"/>
        </w:rPr>
      </w:pPr>
      <w:r w:rsidRPr="6DF7C837" w:rsidR="6DF7C837">
        <w:rPr>
          <w:rFonts w:eastAsia="Arial" w:cs="Arial"/>
        </w:rPr>
        <w:t xml:space="preserve">Tabela 4 – </w:t>
      </w:r>
      <w:r w:rsidRPr="6DF7C837" w:rsidR="6DF7C837">
        <w:rPr>
          <w:rFonts w:eastAsia="Arial" w:cs="Arial"/>
          <w:b w:val="1"/>
          <w:bCs w:val="1"/>
        </w:rPr>
        <w:t>Tabela de riscos</w:t>
      </w:r>
    </w:p>
    <w:tbl>
      <w:tblPr>
        <w:tblStyle w:val="TableGridLight"/>
        <w:tblW w:w="9015" w:type="dxa"/>
        <w:tblLook w:val="06A0" w:firstRow="1" w:lastRow="0" w:firstColumn="1" w:lastColumn="0" w:noHBand="1" w:noVBand="1"/>
      </w:tblPr>
      <w:tblGrid>
        <w:gridCol w:w="2580"/>
        <w:gridCol w:w="1875"/>
        <w:gridCol w:w="1442"/>
        <w:gridCol w:w="3118"/>
      </w:tblGrid>
      <w:tr w:rsidR="3B7C3F9E" w:rsidTr="0A1398B2" w14:paraId="33C6292D" w14:textId="77777777">
        <w:trPr>
          <w:trHeight w:val="300"/>
        </w:trPr>
        <w:tc>
          <w:tcPr>
            <w:tcW w:w="2580" w:type="dxa"/>
            <w:shd w:val="clear" w:color="auto" w:fill="7F7F7F" w:themeFill="text1" w:themeFillTint="80"/>
          </w:tcPr>
          <w:p w:rsidR="3B7C3F9E" w:rsidP="0A1398B2" w:rsidRDefault="3B7C3F9E" w14:paraId="075C393D" w14:textId="0EF4A77D">
            <w:pPr>
              <w:spacing w:line="259" w:lineRule="auto"/>
              <w:jc w:val="both"/>
              <w:rPr>
                <w:rFonts w:eastAsia="Arial" w:cs="Arial"/>
                <w:b/>
                <w:bCs/>
              </w:rPr>
            </w:pPr>
            <w:r w:rsidRPr="0A1398B2">
              <w:rPr>
                <w:rFonts w:eastAsia="Arial" w:cs="Arial"/>
                <w:b/>
                <w:bCs/>
              </w:rPr>
              <w:t>Risco</w:t>
            </w:r>
          </w:p>
        </w:tc>
        <w:tc>
          <w:tcPr>
            <w:tcW w:w="1875" w:type="dxa"/>
            <w:shd w:val="clear" w:color="auto" w:fill="7F7F7F" w:themeFill="text1" w:themeFillTint="80"/>
          </w:tcPr>
          <w:p w:rsidR="3B7C3F9E" w:rsidP="0A1398B2" w:rsidRDefault="3B7C3F9E" w14:paraId="09684919" w14:textId="1141F354">
            <w:pPr>
              <w:jc w:val="both"/>
              <w:rPr>
                <w:rFonts w:eastAsia="Arial" w:cs="Arial"/>
                <w:b/>
                <w:bCs/>
              </w:rPr>
            </w:pPr>
            <w:r w:rsidRPr="0A1398B2">
              <w:rPr>
                <w:rFonts w:eastAsia="Arial" w:cs="Arial"/>
                <w:b/>
                <w:bCs/>
              </w:rPr>
              <w:t>Probabilidade</w:t>
            </w:r>
          </w:p>
        </w:tc>
        <w:tc>
          <w:tcPr>
            <w:tcW w:w="1442" w:type="dxa"/>
            <w:shd w:val="clear" w:color="auto" w:fill="7F7F7F" w:themeFill="text1" w:themeFillTint="80"/>
          </w:tcPr>
          <w:p w:rsidR="3B7C3F9E" w:rsidP="0A1398B2" w:rsidRDefault="3B7C3F9E" w14:paraId="581DE026" w14:textId="43D3DEB2">
            <w:pPr>
              <w:jc w:val="both"/>
              <w:rPr>
                <w:rFonts w:eastAsia="Arial" w:cs="Arial"/>
                <w:b/>
                <w:bCs/>
              </w:rPr>
            </w:pPr>
            <w:r w:rsidRPr="0A1398B2">
              <w:rPr>
                <w:rFonts w:eastAsia="Arial" w:cs="Arial"/>
                <w:b/>
                <w:bCs/>
              </w:rPr>
              <w:t>Impacto</w:t>
            </w:r>
          </w:p>
        </w:tc>
        <w:tc>
          <w:tcPr>
            <w:tcW w:w="3118" w:type="dxa"/>
            <w:shd w:val="clear" w:color="auto" w:fill="7F7F7F" w:themeFill="text1" w:themeFillTint="80"/>
          </w:tcPr>
          <w:p w:rsidR="3B7C3F9E" w:rsidP="0A1398B2" w:rsidRDefault="3B7C3F9E" w14:paraId="1C0A374D" w14:textId="3DB012F2">
            <w:pPr>
              <w:jc w:val="both"/>
              <w:rPr>
                <w:rFonts w:eastAsia="Arial" w:cs="Arial"/>
                <w:b/>
                <w:bCs/>
              </w:rPr>
            </w:pPr>
            <w:r w:rsidRPr="0A1398B2">
              <w:rPr>
                <w:rFonts w:eastAsia="Arial" w:cs="Arial"/>
                <w:b/>
                <w:bCs/>
              </w:rPr>
              <w:t>Mitigação</w:t>
            </w:r>
          </w:p>
        </w:tc>
      </w:tr>
      <w:tr w:rsidR="3B7C3F9E" w:rsidTr="0A1398B2" w14:paraId="16EF7233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61DB5259" w14:textId="02A8E9C2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Sobrecarga no sistema de chat</w:t>
            </w:r>
          </w:p>
        </w:tc>
        <w:tc>
          <w:tcPr>
            <w:tcW w:w="1875" w:type="dxa"/>
          </w:tcPr>
          <w:p w:rsidR="3B7C3F9E" w:rsidP="5D8B9DB8" w:rsidRDefault="1CE78E70" w14:paraId="4071DDD3" w14:textId="1F3F962E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7DC1F90A" w14:textId="33A50303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5B15660C" w14:textId="6FC793A0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Testes de desempenho e planejamento de escalabilidade</w:t>
            </w:r>
          </w:p>
        </w:tc>
      </w:tr>
      <w:tr w:rsidR="3B7C3F9E" w:rsidTr="0A1398B2" w14:paraId="717BCB04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49BC8F1A" w14:textId="1A4B7389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Falhas na comunicação em tempo real</w:t>
            </w:r>
          </w:p>
        </w:tc>
        <w:tc>
          <w:tcPr>
            <w:tcW w:w="1875" w:type="dxa"/>
          </w:tcPr>
          <w:p w:rsidR="3B7C3F9E" w:rsidP="5D8B9DB8" w:rsidRDefault="1CE78E70" w14:paraId="17590BFE" w14:textId="15744CA9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506CF814" w14:textId="53B3626B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5F97AD4D" w14:textId="7C4E15CD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Uso de tecnologias confiáveis e testes constantes</w:t>
            </w:r>
          </w:p>
        </w:tc>
      </w:tr>
      <w:tr w:rsidR="3B7C3F9E" w:rsidTr="0A1398B2" w14:paraId="09C7A45F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7AB50259" w14:textId="602A7BC3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Problemas de segurança</w:t>
            </w:r>
          </w:p>
        </w:tc>
        <w:tc>
          <w:tcPr>
            <w:tcW w:w="1875" w:type="dxa"/>
          </w:tcPr>
          <w:p w:rsidR="3B7C3F9E" w:rsidP="5D8B9DB8" w:rsidRDefault="1CE78E70" w14:paraId="73FD7007" w14:textId="3325BC22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18B45CF2" w14:textId="6024B0B1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13715B24" w14:textId="0D2FCBEC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Implementar autenticação segura e controle de acesso</w:t>
            </w:r>
          </w:p>
        </w:tc>
      </w:tr>
      <w:tr w:rsidR="3B7C3F9E" w:rsidTr="0A1398B2" w14:paraId="1A32A704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703E3AAC" w14:textId="7109059A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Confusão entre tipos de usuários</w:t>
            </w:r>
          </w:p>
        </w:tc>
        <w:tc>
          <w:tcPr>
            <w:tcW w:w="1875" w:type="dxa"/>
          </w:tcPr>
          <w:p w:rsidR="3B7C3F9E" w:rsidP="5D8B9DB8" w:rsidRDefault="1CE78E70" w14:paraId="7C4682CF" w14:textId="6E1367EF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Baixa/Média</w:t>
            </w:r>
          </w:p>
        </w:tc>
        <w:tc>
          <w:tcPr>
            <w:tcW w:w="1442" w:type="dxa"/>
          </w:tcPr>
          <w:p w:rsidR="3B7C3F9E" w:rsidP="5D8B9DB8" w:rsidRDefault="1CE78E70" w14:paraId="34F11525" w14:textId="312C78E1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1F1C5D3B" w14:textId="5895205F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Definir corretamente permissões (aluno, monitor, professor)</w:t>
            </w:r>
          </w:p>
        </w:tc>
      </w:tr>
      <w:tr w:rsidR="3B7C3F9E" w:rsidTr="0A1398B2" w14:paraId="7A14C5D4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55352933" w14:textId="75BA8988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Baixa adesão dos usuários</w:t>
            </w:r>
          </w:p>
        </w:tc>
        <w:tc>
          <w:tcPr>
            <w:tcW w:w="1875" w:type="dxa"/>
          </w:tcPr>
          <w:p w:rsidR="3B7C3F9E" w:rsidP="5D8B9DB8" w:rsidRDefault="1CE78E70" w14:paraId="3529F7DD" w14:textId="6D2BE642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5BC8227E" w14:textId="730561AC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Médio/Alto</w:t>
            </w:r>
          </w:p>
        </w:tc>
        <w:tc>
          <w:tcPr>
            <w:tcW w:w="3118" w:type="dxa"/>
          </w:tcPr>
          <w:p w:rsidR="3B7C3F9E" w:rsidP="5D8B9DB8" w:rsidRDefault="1CE78E70" w14:paraId="4E082BD1" w14:textId="0C0F1B2D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Interface intuitiva e divulgação da plataforma</w:t>
            </w:r>
          </w:p>
        </w:tc>
      </w:tr>
      <w:tr w:rsidR="3B7C3F9E" w:rsidTr="0A1398B2" w14:paraId="05EFF2DC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28D56977" w14:textId="5150E85A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Atraso no desenvolvimento</w:t>
            </w:r>
          </w:p>
        </w:tc>
        <w:tc>
          <w:tcPr>
            <w:tcW w:w="1875" w:type="dxa"/>
          </w:tcPr>
          <w:p w:rsidR="3B7C3F9E" w:rsidP="5D8B9DB8" w:rsidRDefault="1CE78E70" w14:paraId="37F78E35" w14:textId="6FC1BF92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4F99008B" w14:textId="0C27C5BE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6425066A" w14:textId="0676DB29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Planejamento e divisão de tarefas</w:t>
            </w:r>
          </w:p>
        </w:tc>
      </w:tr>
      <w:tr w:rsidR="3B7C3F9E" w:rsidTr="0A1398B2" w14:paraId="64D0A16E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5936B432" w14:textId="657BA185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Dificuldade técnica</w:t>
            </w:r>
          </w:p>
        </w:tc>
        <w:tc>
          <w:tcPr>
            <w:tcW w:w="1875" w:type="dxa"/>
          </w:tcPr>
          <w:p w:rsidR="3B7C3F9E" w:rsidP="5D8B9DB8" w:rsidRDefault="1CE78E70" w14:paraId="48B6CF20" w14:textId="2C580BA4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Média</w:t>
            </w:r>
          </w:p>
        </w:tc>
        <w:tc>
          <w:tcPr>
            <w:tcW w:w="1442" w:type="dxa"/>
          </w:tcPr>
          <w:p w:rsidR="3B7C3F9E" w:rsidP="5D8B9DB8" w:rsidRDefault="1CE78E70" w14:paraId="2FFCDB29" w14:textId="01A4071D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Médio/Alto</w:t>
            </w:r>
          </w:p>
        </w:tc>
        <w:tc>
          <w:tcPr>
            <w:tcW w:w="3118" w:type="dxa"/>
          </w:tcPr>
          <w:p w:rsidR="3B7C3F9E" w:rsidP="5D8B9DB8" w:rsidRDefault="1CE78E70" w14:paraId="65462592" w14:textId="0BDCCD76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Estudo prévio e suporte técnico</w:t>
            </w:r>
          </w:p>
        </w:tc>
      </w:tr>
      <w:tr w:rsidR="3B7C3F9E" w:rsidTr="0A1398B2" w14:paraId="47BF46CB" w14:textId="77777777">
        <w:trPr>
          <w:trHeight w:val="300"/>
        </w:trPr>
        <w:tc>
          <w:tcPr>
            <w:tcW w:w="2580" w:type="dxa"/>
          </w:tcPr>
          <w:p w:rsidR="3B7C3F9E" w:rsidP="5D8B9DB8" w:rsidRDefault="1CE78E70" w14:paraId="01C70935" w14:textId="7380794A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Perda de dados</w:t>
            </w:r>
          </w:p>
        </w:tc>
        <w:tc>
          <w:tcPr>
            <w:tcW w:w="1875" w:type="dxa"/>
          </w:tcPr>
          <w:p w:rsidR="3B7C3F9E" w:rsidP="5D8B9DB8" w:rsidRDefault="1CE78E70" w14:paraId="5D2EF389" w14:textId="4A8C6226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Baixa</w:t>
            </w:r>
          </w:p>
        </w:tc>
        <w:tc>
          <w:tcPr>
            <w:tcW w:w="1442" w:type="dxa"/>
          </w:tcPr>
          <w:p w:rsidR="3B7C3F9E" w:rsidP="5D8B9DB8" w:rsidRDefault="1CE78E70" w14:paraId="6652F9BD" w14:textId="46F58754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Alto</w:t>
            </w:r>
          </w:p>
        </w:tc>
        <w:tc>
          <w:tcPr>
            <w:tcW w:w="3118" w:type="dxa"/>
          </w:tcPr>
          <w:p w:rsidR="3B7C3F9E" w:rsidP="5D8B9DB8" w:rsidRDefault="1CE78E70" w14:paraId="0C52D994" w14:textId="063FD70B">
            <w:pPr>
              <w:rPr>
                <w:rFonts w:eastAsia="Arial" w:cs="Arial"/>
              </w:rPr>
            </w:pPr>
            <w:r w:rsidRPr="5D8B9DB8">
              <w:rPr>
                <w:rFonts w:eastAsia="Arial" w:cs="Arial"/>
              </w:rPr>
              <w:t>Backups e testes frequentes</w:t>
            </w:r>
          </w:p>
        </w:tc>
      </w:tr>
    </w:tbl>
    <w:p w:rsidR="3B7C3F9E" w:rsidP="6DF7C837" w:rsidRDefault="500A0CF5" w14:paraId="06DEF1F6" w14:textId="1A99A5C6">
      <w:pPr>
        <w:pStyle w:val="Normal"/>
        <w:jc w:val="center"/>
        <w:rPr>
          <w:rFonts w:eastAsia="Arial" w:cs="Arial"/>
          <w:sz w:val="22"/>
          <w:szCs w:val="22"/>
        </w:rPr>
      </w:pPr>
      <w:r w:rsidRPr="6DF7C837" w:rsidR="6DF7C837">
        <w:rPr>
          <w:rFonts w:eastAsia="Arial" w:cs="Arial"/>
          <w:sz w:val="20"/>
          <w:szCs w:val="20"/>
        </w:rPr>
        <w:t xml:space="preserve">Fonte: </w:t>
      </w:r>
      <w:r w:rsidRPr="6DF7C837" w:rsidR="6DF7C837">
        <w:rPr>
          <w:rFonts w:ascii="Arial" w:hAnsi="Arial" w:eastAsia="Arial" w:cs="Arial"/>
          <w:noProof w:val="0"/>
          <w:sz w:val="20"/>
          <w:szCs w:val="20"/>
          <w:lang w:val="pt-BR"/>
        </w:rPr>
        <w:t>Elaborado pelos autores (2026).</w:t>
      </w:r>
    </w:p>
    <w:p w:rsidRPr="004C723F" w:rsidR="00AC12EA" w:rsidP="3B7C3F9E" w:rsidRDefault="00AC12EA" w14:paraId="523EE6C4" w14:textId="55233679">
      <w:pPr>
        <w:pStyle w:val="CTMISInstrues"/>
        <w:jc w:val="both"/>
        <w:rPr>
          <w:rFonts w:eastAsia="Arial"/>
          <w:sz w:val="24"/>
          <w:szCs w:val="24"/>
        </w:rPr>
      </w:pPr>
    </w:p>
    <w:p w:rsidRPr="004C723F" w:rsidR="00AC12EA" w:rsidP="5D8B9DB8" w:rsidRDefault="55D09F47" w14:paraId="634DB141" w14:textId="77777777">
      <w:pPr>
        <w:pStyle w:val="Heading2"/>
        <w:spacing w:before="120" w:after="120"/>
      </w:pPr>
      <w:bookmarkStart w:name="_Toc275957118" w:id="31"/>
      <w:bookmarkStart w:name="_Toc275961629" w:id="32"/>
      <w:bookmarkStart w:name="_Toc78901056" w:id="33"/>
      <w:bookmarkStart w:name="_Toc92205935" w:id="34"/>
      <w:bookmarkStart w:name="_Toc92289290" w:id="35"/>
      <w:bookmarkStart w:name="_Toc221373671" w:id="36"/>
      <w:r>
        <w:t>Critérios de Replanejamento</w:t>
      </w:r>
      <w:bookmarkEnd w:id="31"/>
      <w:bookmarkEnd w:id="32"/>
      <w:bookmarkEnd w:id="33"/>
      <w:bookmarkEnd w:id="34"/>
      <w:bookmarkEnd w:id="35"/>
      <w:bookmarkEnd w:id="36"/>
    </w:p>
    <w:p w:rsidR="5D8B9DB8" w:rsidP="5D8B9DB8" w:rsidRDefault="5D8B9DB8" w14:paraId="7C51E904" w14:textId="51E760F2"/>
    <w:p w:rsidR="365AE20A" w:rsidP="5D8B9DB8" w:rsidRDefault="1D3F1C59" w14:paraId="6009709D" w14:textId="16BFF601">
      <w:pPr>
        <w:jc w:val="both"/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t>O replanejamento do projeto é um processo necessário para garantir que o desenvolvimento do sistema permaneça viável diante de imprevistos técnicos ou mudanças de cenário. Esta seção define os parâmetros e gatilhos que, quando atingidos, obrigam a equipe a revisar o cronograma original, o escopo da s</w:t>
      </w:r>
      <w:r w:rsidRPr="5D8B9DB8">
        <w:rPr>
          <w:rFonts w:eastAsia="Arial" w:cs="Arial"/>
          <w:i/>
          <w:iCs/>
          <w:szCs w:val="24"/>
        </w:rPr>
        <w:t>print</w:t>
      </w:r>
      <w:r w:rsidRPr="5D8B9DB8">
        <w:rPr>
          <w:rFonts w:eastAsia="Arial" w:cs="Arial"/>
          <w:szCs w:val="24"/>
        </w:rPr>
        <w:t xml:space="preserve"> ou a alocação de recursos, assegurando que o objetivo final da entrega seja cumprido.</w:t>
      </w:r>
    </w:p>
    <w:p w:rsidR="5D8B9DB8" w:rsidP="5D8B9DB8" w:rsidRDefault="5D8B9DB8" w14:paraId="2FFB5170" w14:textId="3F5B7545">
      <w:pPr>
        <w:jc w:val="both"/>
      </w:pPr>
    </w:p>
    <w:p w:rsidR="3C5D1F97" w:rsidP="5D8B9DB8" w:rsidRDefault="3C5D1F97" w14:paraId="62A2F24A" w14:textId="449230CB">
      <w:pPr>
        <w:pStyle w:val="BodyText"/>
        <w:numPr>
          <w:ilvl w:val="0"/>
          <w:numId w:val="40"/>
        </w:numPr>
        <w:jc w:val="both"/>
      </w:pPr>
      <w:r w:rsidRPr="5D8B9DB8">
        <w:t xml:space="preserve">Caso ocorra a saída definitiva de algum membro ou afastamento prolongado por motivos de pessoais, as tarefas da </w:t>
      </w:r>
      <w:r w:rsidRPr="5D8B9DB8">
        <w:rPr>
          <w:rFonts w:eastAsia="Arial" w:cs="Arial"/>
          <w:i/>
          <w:iCs/>
        </w:rPr>
        <w:t>Sprint</w:t>
      </w:r>
      <w:r w:rsidRPr="5D8B9DB8">
        <w:t xml:space="preserve"> atual serão redistribuídas e o escopo </w:t>
      </w:r>
      <w:r w:rsidRPr="5D8B9DB8" w:rsidR="49EDFF98">
        <w:t>s</w:t>
      </w:r>
      <w:r w:rsidRPr="5D8B9DB8">
        <w:t>erá reavaliado p</w:t>
      </w:r>
      <w:r w:rsidRPr="5D8B9DB8" w:rsidR="07C1A108">
        <w:t>ara garantir a entrega.</w:t>
      </w:r>
    </w:p>
    <w:p w:rsidR="3C5D1F97" w:rsidP="5D8B9DB8" w:rsidRDefault="3C5D1F97" w14:paraId="02080EB4" w14:textId="0C855921">
      <w:pPr>
        <w:pStyle w:val="BodyText"/>
        <w:numPr>
          <w:ilvl w:val="0"/>
          <w:numId w:val="40"/>
        </w:numPr>
        <w:jc w:val="both"/>
      </w:pPr>
      <w:r w:rsidRPr="5D8B9DB8">
        <w:t>Caso a equipe encontre dificuldades impeditivas na implementação das tecnologias escolhidas (Python/</w:t>
      </w:r>
      <w:proofErr w:type="spellStart"/>
      <w:r w:rsidRPr="5D8B9DB8">
        <w:t>FastAPI</w:t>
      </w:r>
      <w:proofErr w:type="spellEnd"/>
      <w:r w:rsidRPr="5D8B9DB8">
        <w:t xml:space="preserve"> ou integração com PostgreSQL) que não sejam resolvidas em até </w:t>
      </w:r>
      <w:r w:rsidRPr="5D8B9DB8" w:rsidR="03495193">
        <w:t>5</w:t>
      </w:r>
      <w:r w:rsidRPr="5D8B9DB8">
        <w:t xml:space="preserve"> dias úteis, será feito um replanejamento para buscar soluções alternativas ou simplificação da funcionalidade afetada.</w:t>
      </w:r>
    </w:p>
    <w:p w:rsidR="3C5D1F97" w:rsidP="5D8B9DB8" w:rsidRDefault="3C5D1F97" w14:paraId="2993AF25" w14:textId="578FC17B">
      <w:pPr>
        <w:pStyle w:val="BodyText"/>
        <w:numPr>
          <w:ilvl w:val="0"/>
          <w:numId w:val="40"/>
        </w:numPr>
        <w:jc w:val="both"/>
      </w:pPr>
      <w:r w:rsidRPr="5D8B9DB8">
        <w:t>Se houver um atraso superior a 20% no desenvolvimento dos requisitos obrigatórios (</w:t>
      </w:r>
      <w:r w:rsidRPr="5D8B9DB8">
        <w:rPr>
          <w:i/>
          <w:iCs/>
        </w:rPr>
        <w:t xml:space="preserve">Must </w:t>
      </w:r>
      <w:proofErr w:type="spellStart"/>
      <w:r w:rsidRPr="5D8B9DB8">
        <w:rPr>
          <w:i/>
          <w:iCs/>
        </w:rPr>
        <w:t>Have</w:t>
      </w:r>
      <w:proofErr w:type="spellEnd"/>
      <w:r w:rsidRPr="5D8B9DB8">
        <w:t xml:space="preserve">) de uma </w:t>
      </w:r>
      <w:r w:rsidRPr="5D8B9DB8">
        <w:rPr>
          <w:i/>
          <w:iCs/>
        </w:rPr>
        <w:t>Sprint</w:t>
      </w:r>
      <w:r w:rsidRPr="5D8B9DB8">
        <w:t xml:space="preserve">, as metas da </w:t>
      </w:r>
      <w:r w:rsidRPr="5D8B9DB8">
        <w:rPr>
          <w:i/>
          <w:iCs/>
        </w:rPr>
        <w:t>Sprint</w:t>
      </w:r>
      <w:r w:rsidRPr="5D8B9DB8">
        <w:t xml:space="preserve"> seguinte deverão ser reajustadas para priorizar a estabilização do código em detrimento de novas funcionalidades.</w:t>
      </w:r>
    </w:p>
    <w:p w:rsidR="19C67BE7" w:rsidP="5D8B9DB8" w:rsidRDefault="19C67BE7" w14:paraId="6E28308A" w14:textId="762889A0">
      <w:pPr>
        <w:pStyle w:val="BodyText"/>
        <w:numPr>
          <w:ilvl w:val="0"/>
          <w:numId w:val="40"/>
        </w:numPr>
        <w:jc w:val="both"/>
      </w:pPr>
      <w:r w:rsidRPr="5D8B9DB8">
        <w:t>Se mais de 47% dos membros da equipe relatarem impossibilidade de dedicação ao projeto devido a semanas de provas ou trabalhos de outras disciplinas, as tarefas daquela semana serão redistribuídas ou postergadas.</w:t>
      </w:r>
    </w:p>
    <w:p w:rsidR="19C67BE7" w:rsidP="5D8B9DB8" w:rsidRDefault="19C67BE7" w14:paraId="12713565" w14:textId="42BF0FE6">
      <w:pPr>
        <w:pStyle w:val="BodyText"/>
        <w:numPr>
          <w:ilvl w:val="0"/>
          <w:numId w:val="40"/>
        </w:numPr>
        <w:jc w:val="both"/>
      </w:pPr>
      <w:r w:rsidRPr="5D8B9DB8">
        <w:t xml:space="preserve">Caso ocorra conflitos de </w:t>
      </w:r>
      <w:r w:rsidRPr="5D8B9DB8" w:rsidR="28F9B48C">
        <w:t>códigos</w:t>
      </w:r>
      <w:r w:rsidRPr="5D8B9DB8">
        <w:t xml:space="preserve"> que possam resultar na perda do progresso e/ou instabilidade da </w:t>
      </w:r>
      <w:proofErr w:type="spellStart"/>
      <w:r w:rsidRPr="5D8B9DB8" w:rsidR="3CFEB9C0">
        <w:t>Branch</w:t>
      </w:r>
      <w:proofErr w:type="spellEnd"/>
      <w:r w:rsidRPr="5D8B9DB8">
        <w:t xml:space="preserve"> (</w:t>
      </w:r>
      <w:proofErr w:type="spellStart"/>
      <w:r w:rsidRPr="5D8B9DB8" w:rsidR="5EEBA07C">
        <w:t>M</w:t>
      </w:r>
      <w:r w:rsidRPr="5D8B9DB8">
        <w:t>ain</w:t>
      </w:r>
      <w:proofErr w:type="spellEnd"/>
      <w:r w:rsidRPr="5D8B9DB8">
        <w:t>)</w:t>
      </w:r>
      <w:r w:rsidRPr="5D8B9DB8" w:rsidR="28CD96E3">
        <w:t xml:space="preserve">, as atividades devem ser paradas até a reorganização do repositório e as revisões do código. </w:t>
      </w:r>
    </w:p>
    <w:p w:rsidR="3DF35252" w:rsidP="5D8B9DB8" w:rsidRDefault="3DF35252" w14:paraId="5E405447" w14:textId="50E503AB">
      <w:pPr>
        <w:pStyle w:val="BodyText"/>
        <w:numPr>
          <w:ilvl w:val="0"/>
          <w:numId w:val="40"/>
        </w:numPr>
        <w:jc w:val="both"/>
      </w:pPr>
      <w:r w:rsidRPr="5D8B9DB8">
        <w:t>Controle de Versão:</w:t>
      </w:r>
      <w:r w:rsidRPr="5D8B9DB8" w:rsidR="3C5D1F97">
        <w:t xml:space="preserve"> </w:t>
      </w:r>
      <w:r w:rsidRPr="5D8B9DB8" w:rsidR="63717F27">
        <w:t>Toda e qualquer alteração</w:t>
      </w:r>
      <w:r w:rsidRPr="5D8B9DB8" w:rsidR="2E85B2FC">
        <w:t xml:space="preserve"> no escopo de replanejamento</w:t>
      </w:r>
      <w:r w:rsidRPr="5D8B9DB8" w:rsidR="63717F27">
        <w:t xml:space="preserve"> deverá ser registrada no Histórico de </w:t>
      </w:r>
      <w:r w:rsidRPr="5D8B9DB8" w:rsidR="6DCB4ABE">
        <w:t xml:space="preserve">Revisões! </w:t>
      </w:r>
    </w:p>
    <w:p w:rsidR="003F7EB2" w:rsidP="3B7C3F9E" w:rsidRDefault="003F7EB2" w14:paraId="4A5EBFFA" w14:textId="2542A15E">
      <w:pPr>
        <w:pStyle w:val="Heading1"/>
        <w:spacing w:before="360" w:after="240"/>
        <w:ind w:left="357" w:hanging="357"/>
        <w:jc w:val="both"/>
        <w:rPr>
          <w:rFonts w:ascii="Arial" w:hAnsi="Arial" w:eastAsia="Arial" w:cs="Arial"/>
          <w:b w:val="0"/>
          <w:color w:val="auto"/>
          <w:sz w:val="24"/>
          <w:szCs w:val="24"/>
        </w:rPr>
      </w:pPr>
      <w:bookmarkStart w:name="_Toc221373672" w:id="37"/>
      <w:r w:rsidRPr="3B7C3F9E">
        <w:rPr>
          <w:rFonts w:ascii="Arial" w:hAnsi="Arial" w:eastAsia="Arial" w:cs="Arial"/>
          <w:sz w:val="24"/>
          <w:szCs w:val="24"/>
        </w:rPr>
        <w:t xml:space="preserve">PROCESSO </w:t>
      </w:r>
      <w:r w:rsidRPr="3B7C3F9E" w:rsidR="003A64B4">
        <w:rPr>
          <w:rFonts w:ascii="Arial" w:hAnsi="Arial" w:eastAsia="Arial" w:cs="Arial"/>
          <w:sz w:val="24"/>
          <w:szCs w:val="24"/>
        </w:rPr>
        <w:t>DE DESENVOLVIMENTO DE SOFTWARE</w:t>
      </w:r>
      <w:bookmarkEnd w:id="37"/>
    </w:p>
    <w:p w:rsidR="21A5544B" w:rsidP="3B7C3F9E" w:rsidRDefault="21A5544B" w14:paraId="3885B032" w14:textId="0BF40A78">
      <w:pPr>
        <w:pStyle w:val="Heading1"/>
        <w:numPr>
          <w:ilvl w:val="0"/>
          <w:numId w:val="0"/>
        </w:numPr>
        <w:spacing w:before="360" w:after="240"/>
        <w:jc w:val="both"/>
        <w:rPr>
          <w:rFonts w:ascii="Arial" w:hAnsi="Arial" w:eastAsia="Arial" w:cs="Arial"/>
          <w:b w:val="0"/>
          <w:color w:val="auto"/>
          <w:sz w:val="24"/>
          <w:szCs w:val="24"/>
        </w:rPr>
      </w:pPr>
      <w:r w:rsidRPr="3B7C3F9E">
        <w:rPr>
          <w:rFonts w:ascii="Arial" w:hAnsi="Arial" w:eastAsia="Arial" w:cs="Arial"/>
          <w:b w:val="0"/>
          <w:color w:val="auto"/>
          <w:sz w:val="24"/>
          <w:szCs w:val="24"/>
        </w:rPr>
        <w:t xml:space="preserve"> </w:t>
      </w:r>
      <w:r>
        <w:tab/>
      </w:r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 xml:space="preserve">O processo de desenvolvimento se baseia na integração dos frameworks ágeis SCRUM e Extreme </w:t>
      </w:r>
      <w:proofErr w:type="spellStart"/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>Programming</w:t>
      </w:r>
      <w:proofErr w:type="spellEnd"/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 xml:space="preserve"> (XP). O processo é definido como um conjunto de atividades logicamente encadeadas que consomem recursos, geram resultados e possuem designações claras de responsabilidades. Esta seção atua como um guia estrutural e iterativo, com foco na entrega contínua de Mínimos Produtos Viáveis (</w:t>
      </w:r>
      <w:proofErr w:type="spellStart"/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>MVPs</w:t>
      </w:r>
      <w:proofErr w:type="spellEnd"/>
      <w:r w:rsidRPr="3B7C3F9E" w:rsidR="33A01A85">
        <w:rPr>
          <w:rFonts w:ascii="Arial" w:hAnsi="Arial" w:eastAsia="Arial" w:cs="Arial"/>
          <w:b w:val="0"/>
          <w:color w:val="auto"/>
          <w:sz w:val="24"/>
          <w:szCs w:val="24"/>
        </w:rPr>
        <w:t>), sem caráter estritamente prescritivo.</w:t>
      </w:r>
    </w:p>
    <w:p w:rsidR="33A01A85" w:rsidP="3B7C3F9E" w:rsidRDefault="33A01A85" w14:paraId="6116BEC5" w14:textId="324C8270">
      <w:pPr>
        <w:pStyle w:val="Heading2"/>
        <w:rPr>
          <w:color w:val="auto"/>
          <w:szCs w:val="24"/>
        </w:rPr>
      </w:pPr>
      <w:r w:rsidRPr="3B7C3F9E">
        <w:rPr>
          <w:szCs w:val="24"/>
        </w:rPr>
        <w:t>Abordagem Metodológica e Justificativa</w:t>
      </w:r>
    </w:p>
    <w:p w:rsidR="33A01A85" w:rsidP="3B7C3F9E" w:rsidRDefault="33A01A85" w14:paraId="43B5251E" w14:textId="7E07B0DB">
      <w:pPr>
        <w:ind w:firstLine="720"/>
        <w:jc w:val="both"/>
        <w:rPr>
          <w:rFonts w:eastAsia="Arial" w:cs="Arial"/>
          <w:color w:val="auto"/>
          <w:szCs w:val="24"/>
        </w:rPr>
      </w:pPr>
      <w:r w:rsidRPr="3B7C3F9E">
        <w:rPr>
          <w:rFonts w:eastAsia="Arial" w:cs="Arial"/>
          <w:color w:val="auto"/>
          <w:szCs w:val="24"/>
        </w:rPr>
        <w:t>Esta ferramenta de software exige foco no desenvolvimento incremental e na colaboração contínua. Diferentemente do modelo tradicional em cascata, onde os requisitos são rigidamente definidos no início e a entrega ocorre apenas ao final (PRESSMAN; MAXIM, 2021), foi escolhida uma abordagem ágil. O modelo em cascata apresenta alto risco de gerar uma entrega final que não satisfaça os requerimentos do cliente, já a metodologia ágil diminui esse risco ao priorizar entregas em Mínimos Produtos Viáveis (</w:t>
      </w:r>
      <w:proofErr w:type="spellStart"/>
      <w:r w:rsidRPr="3B7C3F9E">
        <w:rPr>
          <w:rFonts w:eastAsia="Arial" w:cs="Arial"/>
          <w:color w:val="auto"/>
          <w:szCs w:val="24"/>
        </w:rPr>
        <w:t>MVPs</w:t>
      </w:r>
      <w:proofErr w:type="spellEnd"/>
      <w:r w:rsidRPr="3B7C3F9E">
        <w:rPr>
          <w:rFonts w:eastAsia="Arial" w:cs="Arial"/>
          <w:color w:val="auto"/>
          <w:szCs w:val="24"/>
        </w:rPr>
        <w:t>) e o recebimento constante de feedback.</w:t>
      </w:r>
    </w:p>
    <w:p w:rsidR="33A01A85" w:rsidP="3B7C3F9E" w:rsidRDefault="33A01A85" w14:paraId="61EAC114" w14:textId="2C5047C5">
      <w:pPr>
        <w:ind w:firstLine="720"/>
        <w:jc w:val="both"/>
        <w:rPr>
          <w:rFonts w:eastAsia="Arial" w:cs="Arial"/>
          <w:color w:val="auto"/>
          <w:szCs w:val="24"/>
        </w:rPr>
      </w:pPr>
      <w:r w:rsidRPr="3B7C3F9E">
        <w:rPr>
          <w:rFonts w:eastAsia="Arial" w:cs="Arial"/>
          <w:b/>
          <w:bCs/>
          <w:color w:val="auto"/>
          <w:szCs w:val="24"/>
        </w:rPr>
        <w:t>Scrum</w:t>
      </w:r>
      <w:r w:rsidRPr="3B7C3F9E">
        <w:rPr>
          <w:rFonts w:eastAsia="Arial" w:cs="Arial"/>
          <w:color w:val="auto"/>
          <w:szCs w:val="24"/>
        </w:rPr>
        <w:t xml:space="preserve">: </w:t>
      </w:r>
      <w:r w:rsidRPr="3B7C3F9E" w:rsidR="4217EC4E">
        <w:rPr>
          <w:rFonts w:eastAsia="Arial" w:cs="Arial"/>
          <w:color w:val="auto"/>
          <w:szCs w:val="24"/>
        </w:rPr>
        <w:t>g</w:t>
      </w:r>
      <w:r w:rsidRPr="3B7C3F9E">
        <w:rPr>
          <w:rFonts w:eastAsia="Arial" w:cs="Arial"/>
          <w:color w:val="auto"/>
          <w:szCs w:val="24"/>
        </w:rPr>
        <w:t xml:space="preserve">erencia o ritmo do projeto com a definição formal de papéis: </w:t>
      </w:r>
      <w:proofErr w:type="spellStart"/>
      <w:r w:rsidRPr="3B7C3F9E">
        <w:rPr>
          <w:rFonts w:eastAsia="Arial" w:cs="Arial"/>
          <w:color w:val="auto"/>
          <w:szCs w:val="24"/>
        </w:rPr>
        <w:t>Product</w:t>
      </w:r>
      <w:proofErr w:type="spellEnd"/>
      <w:r w:rsidRPr="3B7C3F9E">
        <w:rPr>
          <w:rFonts w:eastAsia="Arial" w:cs="Arial"/>
          <w:color w:val="auto"/>
          <w:szCs w:val="24"/>
        </w:rPr>
        <w:t xml:space="preserve"> </w:t>
      </w:r>
      <w:proofErr w:type="spellStart"/>
      <w:r w:rsidRPr="3B7C3F9E">
        <w:rPr>
          <w:rFonts w:eastAsia="Arial" w:cs="Arial"/>
          <w:color w:val="auto"/>
          <w:szCs w:val="24"/>
        </w:rPr>
        <w:t>Owner</w:t>
      </w:r>
      <w:proofErr w:type="spellEnd"/>
      <w:r w:rsidRPr="3B7C3F9E">
        <w:rPr>
          <w:rFonts w:eastAsia="Arial" w:cs="Arial"/>
          <w:color w:val="auto"/>
          <w:szCs w:val="24"/>
        </w:rPr>
        <w:t xml:space="preserve">, Scrum Master e </w:t>
      </w:r>
      <w:proofErr w:type="spellStart"/>
      <w:r w:rsidRPr="3B7C3F9E">
        <w:rPr>
          <w:rFonts w:eastAsia="Arial" w:cs="Arial"/>
          <w:color w:val="auto"/>
          <w:szCs w:val="24"/>
        </w:rPr>
        <w:t>Developers</w:t>
      </w:r>
      <w:proofErr w:type="spellEnd"/>
      <w:r w:rsidRPr="3B7C3F9E">
        <w:rPr>
          <w:rFonts w:eastAsia="Arial" w:cs="Arial"/>
          <w:color w:val="auto"/>
          <w:szCs w:val="24"/>
        </w:rPr>
        <w:t xml:space="preserve"> (SCHWABER; SUTHERLAND, 2020). O fluxo é dividido em Sprints focadas em entregas incrementais. As atividades são organizadas em um Backlog e monitoradas visualmente por meio da metodologia </w:t>
      </w:r>
      <w:proofErr w:type="spellStart"/>
      <w:r w:rsidRPr="3B7C3F9E">
        <w:rPr>
          <w:rFonts w:eastAsia="Arial" w:cs="Arial"/>
          <w:color w:val="auto"/>
          <w:szCs w:val="24"/>
        </w:rPr>
        <w:t>Kanban</w:t>
      </w:r>
      <w:proofErr w:type="spellEnd"/>
      <w:r w:rsidRPr="3B7C3F9E">
        <w:rPr>
          <w:rFonts w:eastAsia="Arial" w:cs="Arial"/>
          <w:color w:val="auto"/>
          <w:szCs w:val="24"/>
        </w:rPr>
        <w:t>. O acompanhamento é feito através de reuniões semanais e ritos de retrospectiva.</w:t>
      </w:r>
    </w:p>
    <w:p w:rsidR="33A01A85" w:rsidP="3B7C3F9E" w:rsidRDefault="33A01A85" w14:paraId="040A3E24" w14:textId="12724C0E">
      <w:pPr>
        <w:ind w:firstLine="720"/>
        <w:jc w:val="both"/>
        <w:rPr>
          <w:rFonts w:eastAsia="Arial" w:cs="Arial"/>
          <w:color w:val="auto"/>
          <w:szCs w:val="24"/>
        </w:rPr>
      </w:pPr>
      <w:r w:rsidRPr="3B7C3F9E">
        <w:rPr>
          <w:rFonts w:eastAsia="Arial" w:cs="Arial"/>
          <w:b/>
          <w:bCs/>
          <w:color w:val="auto"/>
          <w:szCs w:val="24"/>
        </w:rPr>
        <w:t xml:space="preserve">XP (Extreme </w:t>
      </w:r>
      <w:proofErr w:type="spellStart"/>
      <w:r w:rsidRPr="3B7C3F9E">
        <w:rPr>
          <w:rFonts w:eastAsia="Arial" w:cs="Arial"/>
          <w:b/>
          <w:bCs/>
          <w:color w:val="auto"/>
          <w:szCs w:val="24"/>
        </w:rPr>
        <w:t>Programming</w:t>
      </w:r>
      <w:proofErr w:type="spellEnd"/>
      <w:r w:rsidRPr="3B7C3F9E">
        <w:rPr>
          <w:rFonts w:eastAsia="Arial" w:cs="Arial"/>
          <w:b/>
          <w:bCs/>
          <w:color w:val="auto"/>
          <w:szCs w:val="24"/>
        </w:rPr>
        <w:t xml:space="preserve">): </w:t>
      </w:r>
      <w:r w:rsidRPr="3B7C3F9E" w:rsidR="4960291A">
        <w:rPr>
          <w:rFonts w:eastAsia="Arial" w:cs="Arial"/>
          <w:b/>
          <w:bCs/>
          <w:color w:val="auto"/>
          <w:szCs w:val="24"/>
        </w:rPr>
        <w:t>f</w:t>
      </w:r>
      <w:r w:rsidRPr="3B7C3F9E">
        <w:rPr>
          <w:rFonts w:eastAsia="Arial" w:cs="Arial"/>
          <w:color w:val="auto"/>
          <w:szCs w:val="24"/>
        </w:rPr>
        <w:t>undamenta as práticas de engenharia de software, facilitando testes contínuos e a modificação do escopo ao longo do projeto de forma estruturada e segura (BECK, 2004). As práticas adotadas pela equipe de desenvolvimento incluem:</w:t>
      </w:r>
    </w:p>
    <w:p w:rsidR="33A01A85" w:rsidP="3B7C3F9E" w:rsidRDefault="33A01A85" w14:paraId="233AA067" w14:textId="5F91343B">
      <w:pPr>
        <w:pStyle w:val="ListParagraph"/>
        <w:numPr>
          <w:ilvl w:val="0"/>
          <w:numId w:val="15"/>
        </w:numPr>
        <w:jc w:val="both"/>
        <w:rPr>
          <w:rFonts w:ascii="Arial" w:hAnsi="Arial" w:eastAsia="Arial" w:cs="Arial"/>
          <w:sz w:val="24"/>
          <w:szCs w:val="24"/>
        </w:rPr>
      </w:pPr>
      <w:r w:rsidRPr="3B7C3F9E">
        <w:rPr>
          <w:rFonts w:ascii="Arial" w:hAnsi="Arial" w:eastAsia="Arial" w:cs="Arial"/>
          <w:sz w:val="24"/>
          <w:szCs w:val="24"/>
        </w:rPr>
        <w:t>Automação de testes unitários.</w:t>
      </w:r>
    </w:p>
    <w:p w:rsidR="33A01A85" w:rsidP="3B7C3F9E" w:rsidRDefault="33A01A85" w14:paraId="1451D932" w14:textId="2BB7952B">
      <w:pPr>
        <w:pStyle w:val="ListParagraph"/>
        <w:numPr>
          <w:ilvl w:val="0"/>
          <w:numId w:val="15"/>
        </w:numPr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3B7C3F9E">
        <w:rPr>
          <w:rFonts w:ascii="Arial" w:hAnsi="Arial" w:eastAsia="Arial" w:cs="Arial"/>
          <w:sz w:val="24"/>
          <w:szCs w:val="24"/>
        </w:rPr>
        <w:t>Refatoração</w:t>
      </w:r>
      <w:proofErr w:type="spellEnd"/>
      <w:r w:rsidRPr="3B7C3F9E">
        <w:rPr>
          <w:rFonts w:ascii="Arial" w:hAnsi="Arial" w:eastAsia="Arial" w:cs="Arial"/>
          <w:sz w:val="24"/>
          <w:szCs w:val="24"/>
        </w:rPr>
        <w:t xml:space="preserve"> contínua de código para garantia de manutenção.</w:t>
      </w:r>
    </w:p>
    <w:p w:rsidR="33A01A85" w:rsidP="3B7C3F9E" w:rsidRDefault="33A01A85" w14:paraId="30CDA6D9" w14:textId="5607F610">
      <w:pPr>
        <w:pStyle w:val="ListParagraph"/>
        <w:numPr>
          <w:ilvl w:val="0"/>
          <w:numId w:val="15"/>
        </w:numPr>
        <w:jc w:val="both"/>
        <w:rPr>
          <w:rFonts w:ascii="Arial" w:hAnsi="Arial" w:eastAsia="Arial" w:cs="Arial"/>
          <w:sz w:val="24"/>
          <w:szCs w:val="24"/>
        </w:rPr>
      </w:pPr>
      <w:r w:rsidRPr="3B7C3F9E">
        <w:rPr>
          <w:rFonts w:ascii="Arial" w:hAnsi="Arial" w:eastAsia="Arial" w:cs="Arial"/>
          <w:sz w:val="24"/>
          <w:szCs w:val="24"/>
        </w:rPr>
        <w:t>Integração e versionamento contínuo via GitHub.</w:t>
      </w:r>
    </w:p>
    <w:p w:rsidR="33A01A85" w:rsidP="3B7C3F9E" w:rsidRDefault="33A01A85" w14:paraId="6DAEF3F7" w14:textId="52940ACD">
      <w:pPr>
        <w:pStyle w:val="ListParagraph"/>
        <w:numPr>
          <w:ilvl w:val="0"/>
          <w:numId w:val="15"/>
        </w:numPr>
        <w:jc w:val="both"/>
        <w:rPr>
          <w:rFonts w:ascii="Arial" w:hAnsi="Arial" w:eastAsia="Arial" w:cs="Arial"/>
          <w:sz w:val="24"/>
          <w:szCs w:val="24"/>
        </w:rPr>
      </w:pPr>
      <w:r w:rsidRPr="3B7C3F9E">
        <w:rPr>
          <w:rFonts w:ascii="Arial" w:hAnsi="Arial" w:eastAsia="Arial" w:cs="Arial"/>
          <w:sz w:val="24"/>
          <w:szCs w:val="24"/>
        </w:rPr>
        <w:t>Revisão de código por pares antes de aprovação de funcionalidades.</w:t>
      </w:r>
    </w:p>
    <w:p w:rsidR="01E5D077" w:rsidP="3B7C3F9E" w:rsidRDefault="01E5D077" w14:paraId="3EBE5F90" w14:textId="0D7138A3">
      <w:pPr>
        <w:pStyle w:val="Heading2"/>
        <w:rPr>
          <w:szCs w:val="24"/>
        </w:rPr>
      </w:pPr>
      <w:r>
        <w:t>Diagrama e Fluxo de Trabalho (Workflow)</w:t>
      </w:r>
    </w:p>
    <w:p w:rsidR="3B7C3F9E" w:rsidP="3B7C3F9E" w:rsidRDefault="3B7C3F9E" w14:paraId="0CF23D4D" w14:textId="59BF361A">
      <w:pPr>
        <w:rPr>
          <w:rFonts w:eastAsia="Arial" w:cs="Arial"/>
          <w:szCs w:val="24"/>
        </w:rPr>
      </w:pPr>
    </w:p>
    <w:p w:rsidR="01E5D077" w:rsidP="3B7C3F9E" w:rsidRDefault="3A03ACD7" w14:paraId="0BCAF63C" w14:textId="1587F718">
      <w:pPr>
        <w:rPr>
          <w:rFonts w:eastAsia="Arial" w:cs="Arial"/>
          <w:szCs w:val="24"/>
        </w:rPr>
      </w:pPr>
      <w:r>
        <w:t>O fluxo de trabalho segue o ciclo iterativo e incremental do Scrum. O ciclo de vida das Sprints obedece a uma cadeia circular de cerimônias e atividades que consome requisitos e gera incrementos validados de software. A cada ciclo, as seguintes fases padronizadas são executadas:</w:t>
      </w:r>
    </w:p>
    <w:p w:rsidR="3B7C3F9E" w:rsidP="3B7C3F9E" w:rsidRDefault="3B7C3F9E" w14:paraId="6C2CD174" w14:textId="7F55A77C"/>
    <w:p w:rsidR="71547A36" w:rsidP="5D8B9DB8" w:rsidRDefault="4F5AC219" w14:paraId="5824A5E9" w14:textId="0AA67063">
      <w:pPr>
        <w:jc w:val="center"/>
        <w:rPr>
          <w:b/>
          <w:bCs/>
          <w:sz w:val="20"/>
        </w:rPr>
      </w:pPr>
      <w:r w:rsidRPr="5D8B9DB8">
        <w:rPr>
          <w:sz w:val="22"/>
          <w:szCs w:val="22"/>
        </w:rPr>
        <w:t xml:space="preserve">Figura </w:t>
      </w:r>
      <w:r w:rsidRPr="5D8B9DB8" w:rsidR="623DD8C4">
        <w:rPr>
          <w:sz w:val="22"/>
          <w:szCs w:val="22"/>
        </w:rPr>
        <w:t>4</w:t>
      </w:r>
      <w:r w:rsidRPr="5D8B9DB8">
        <w:rPr>
          <w:sz w:val="22"/>
          <w:szCs w:val="22"/>
        </w:rPr>
        <w:t xml:space="preserve"> - </w:t>
      </w:r>
      <w:r w:rsidRPr="5D8B9DB8">
        <w:rPr>
          <w:b/>
          <w:bCs/>
          <w:sz w:val="22"/>
          <w:szCs w:val="22"/>
        </w:rPr>
        <w:t>Ciclo Scrum</w:t>
      </w:r>
    </w:p>
    <w:p w:rsidR="3A03ACD7" w:rsidP="5D8B9DB8" w:rsidRDefault="04DFBB49" w14:paraId="61045049" w14:textId="280A971F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A2CC7EC" wp14:editId="15EC5095">
            <wp:extent cx="3636757" cy="2571750"/>
            <wp:effectExtent l="0" t="0" r="0" b="0"/>
            <wp:docPr id="593226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6276" name="Picture 59322627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75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395940" w:rsidP="5D8B9DB8" w:rsidRDefault="6C9369A1" w14:paraId="75B3E806" w14:textId="38562F57">
      <w:pPr>
        <w:jc w:val="center"/>
        <w:rPr>
          <w:rFonts w:eastAsia="Arial" w:cs="Arial"/>
          <w:color w:val="auto"/>
          <w:sz w:val="20"/>
        </w:rPr>
      </w:pPr>
      <w:r w:rsidRPr="5D8B9DB8">
        <w:rPr>
          <w:rFonts w:eastAsia="Arial" w:cs="Arial"/>
          <w:color w:val="auto"/>
          <w:sz w:val="20"/>
        </w:rPr>
        <w:t xml:space="preserve">Fonte: </w:t>
      </w:r>
      <w:r w:rsidRPr="5D8B9DB8" w:rsidR="03149543">
        <w:rPr>
          <w:rFonts w:eastAsia="Arial" w:cs="Arial"/>
          <w:color w:val="auto"/>
          <w:sz w:val="20"/>
        </w:rPr>
        <w:t xml:space="preserve">Visual </w:t>
      </w:r>
      <w:proofErr w:type="spellStart"/>
      <w:r w:rsidRPr="5D8B9DB8" w:rsidR="03149543">
        <w:rPr>
          <w:rFonts w:eastAsia="Arial" w:cs="Arial"/>
          <w:color w:val="auto"/>
          <w:sz w:val="20"/>
        </w:rPr>
        <w:t>Paradigm</w:t>
      </w:r>
      <w:proofErr w:type="spellEnd"/>
    </w:p>
    <w:p w:rsidR="3B7C3F9E" w:rsidP="3B7C3F9E" w:rsidRDefault="3B7C3F9E" w14:paraId="4D111D74" w14:textId="3342348B">
      <w:pPr>
        <w:jc w:val="both"/>
        <w:rPr>
          <w:rFonts w:eastAsia="Arial" w:cs="Arial"/>
          <w:color w:val="auto"/>
          <w:sz w:val="18"/>
          <w:szCs w:val="18"/>
        </w:rPr>
      </w:pPr>
    </w:p>
    <w:p w:rsidR="2462B270" w:rsidP="3B7C3F9E" w:rsidRDefault="2462B270" w14:paraId="2B471754" w14:textId="705F71CF">
      <w:pPr>
        <w:pStyle w:val="Heading3"/>
        <w:rPr>
          <w:color w:val="auto"/>
        </w:rPr>
      </w:pPr>
      <w:r>
        <w:t>Detalhamento das fases do ciclo:</w:t>
      </w:r>
    </w:p>
    <w:p w:rsidR="3B7C3F9E" w:rsidP="3B7C3F9E" w:rsidRDefault="3B7C3F9E" w14:paraId="3174E8EB" w14:textId="404CC32A"/>
    <w:p w:rsidR="2462B270" w:rsidP="3B7C3F9E" w:rsidRDefault="1BECA41F" w14:paraId="7EC41397" w14:textId="18080FDF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i/>
          <w:iCs/>
          <w:sz w:val="24"/>
          <w:szCs w:val="24"/>
        </w:rPr>
        <w:t>Project Vision e Release Planning (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Pré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>-Sprint</w:t>
      </w:r>
      <w:r w:rsidRPr="5D8B9DB8">
        <w:rPr>
          <w:rFonts w:ascii="Arial" w:hAnsi="Arial" w:eastAsia="Arial" w:cs="Arial"/>
          <w:sz w:val="24"/>
          <w:szCs w:val="24"/>
        </w:rPr>
        <w:t xml:space="preserve">): Definição da visão geral do produto e estruturação do planejamento de entregas. Consome: Necessidades e problemas do cliente. Gera: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Product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Backlog</w:t>
      </w:r>
      <w:r w:rsidRPr="5D8B9DB8">
        <w:rPr>
          <w:rFonts w:ascii="Arial" w:hAnsi="Arial" w:eastAsia="Arial" w:cs="Arial"/>
          <w:sz w:val="24"/>
          <w:szCs w:val="24"/>
        </w:rPr>
        <w:t xml:space="preserve"> priorizado.</w:t>
      </w:r>
    </w:p>
    <w:p w:rsidR="2462B270" w:rsidP="3B7C3F9E" w:rsidRDefault="1BECA41F" w14:paraId="5C6EA0BF" w14:textId="437F463E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i/>
          <w:iCs/>
          <w:sz w:val="24"/>
          <w:szCs w:val="24"/>
        </w:rPr>
        <w:t>Planning (Sprint Planning)</w:t>
      </w:r>
      <w:r w:rsidRPr="5D8B9DB8">
        <w:rPr>
          <w:rFonts w:ascii="Arial" w:hAnsi="Arial" w:eastAsia="Arial" w:cs="Arial"/>
          <w:sz w:val="24"/>
          <w:szCs w:val="24"/>
        </w:rPr>
        <w:t xml:space="preserve">: Reunião de planejamento onde a equipe seleciona as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issues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</w:t>
      </w:r>
      <w:r w:rsidRPr="5D8B9DB8">
        <w:rPr>
          <w:rFonts w:ascii="Arial" w:hAnsi="Arial" w:eastAsia="Arial" w:cs="Arial"/>
          <w:sz w:val="24"/>
          <w:szCs w:val="24"/>
        </w:rPr>
        <w:t xml:space="preserve">que serão desenvolvidas no ciclo e define a meta da </w:t>
      </w:r>
      <w:r w:rsidRPr="5D8B9DB8">
        <w:rPr>
          <w:rFonts w:ascii="Arial" w:hAnsi="Arial" w:eastAsia="Arial" w:cs="Arial"/>
          <w:i/>
          <w:iCs/>
          <w:sz w:val="24"/>
          <w:szCs w:val="24"/>
        </w:rPr>
        <w:t>Sprint</w:t>
      </w:r>
      <w:r w:rsidRPr="5D8B9DB8">
        <w:rPr>
          <w:rFonts w:ascii="Arial" w:hAnsi="Arial" w:eastAsia="Arial" w:cs="Arial"/>
          <w:sz w:val="24"/>
          <w:szCs w:val="24"/>
        </w:rPr>
        <w:t xml:space="preserve">. Consome: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Product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Backlog</w:t>
      </w:r>
      <w:r w:rsidRPr="5D8B9DB8">
        <w:rPr>
          <w:rFonts w:ascii="Arial" w:hAnsi="Arial" w:eastAsia="Arial" w:cs="Arial"/>
          <w:sz w:val="24"/>
          <w:szCs w:val="24"/>
        </w:rPr>
        <w:t xml:space="preserve">. Gera: </w:t>
      </w:r>
      <w:r w:rsidRPr="5D8B9DB8">
        <w:rPr>
          <w:rFonts w:ascii="Arial" w:hAnsi="Arial" w:eastAsia="Arial" w:cs="Arial"/>
          <w:i/>
          <w:iCs/>
          <w:sz w:val="24"/>
          <w:szCs w:val="24"/>
        </w:rPr>
        <w:t>Sprint Backlog</w:t>
      </w:r>
      <w:r w:rsidRPr="5D8B9DB8">
        <w:rPr>
          <w:rFonts w:ascii="Arial" w:hAnsi="Arial" w:eastAsia="Arial" w:cs="Arial"/>
          <w:sz w:val="24"/>
          <w:szCs w:val="24"/>
        </w:rPr>
        <w:t xml:space="preserve"> (escopo de tempo definido).</w:t>
      </w:r>
    </w:p>
    <w:p w:rsidR="2462B270" w:rsidP="5D8B9DB8" w:rsidRDefault="1BECA41F" w14:paraId="71B4F2E4" w14:textId="28ABCA30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Implementation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&amp; Daily Scrum: Fase de desenvolvimento unindo codificação e testes (práticas XP). Ocorre o alinhamento diário (Daily Scrum) para amenizar imprevistos. Consome: Sprint Backlog e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stack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</w:t>
      </w:r>
      <w:r w:rsidRPr="5D8B9DB8">
        <w:rPr>
          <w:rFonts w:ascii="Arial" w:hAnsi="Arial" w:eastAsia="Arial" w:cs="Arial"/>
          <w:sz w:val="24"/>
          <w:szCs w:val="24"/>
        </w:rPr>
        <w:t>tecnológica. Gera: Código-fonte implementado e testado.</w:t>
      </w:r>
    </w:p>
    <w:p w:rsidR="2462B270" w:rsidP="5D8B9DB8" w:rsidRDefault="1BECA41F" w14:paraId="48F1D845" w14:textId="514BD9B6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i/>
          <w:iCs/>
          <w:sz w:val="24"/>
          <w:szCs w:val="24"/>
        </w:rPr>
        <w:t>Review (Sprint Review)</w:t>
      </w:r>
      <w:r w:rsidRPr="5D8B9DB8">
        <w:rPr>
          <w:rFonts w:ascii="Arial" w:hAnsi="Arial" w:eastAsia="Arial" w:cs="Arial"/>
          <w:sz w:val="24"/>
          <w:szCs w:val="24"/>
        </w:rPr>
        <w:t>: Reunião de validação e comprovação de qualidade do incremento gerado para garantir o alinhamento com as expectativas. Consome: Software testado. Gera: Aceite da funcionalidade (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Feature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Accepted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>)</w:t>
      </w:r>
      <w:r w:rsidRPr="5D8B9DB8">
        <w:rPr>
          <w:rFonts w:ascii="Arial" w:hAnsi="Arial" w:eastAsia="Arial" w:cs="Arial"/>
          <w:sz w:val="24"/>
          <w:szCs w:val="24"/>
        </w:rPr>
        <w:t>.</w:t>
      </w:r>
    </w:p>
    <w:p w:rsidR="2462B270" w:rsidP="5D8B9DB8" w:rsidRDefault="1BECA41F" w14:paraId="18C19503" w14:textId="4DD69978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Retrospect</w:t>
      </w:r>
      <w:proofErr w:type="spellEnd"/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 </w:t>
      </w:r>
      <w:r w:rsidRPr="5D8B9DB8">
        <w:rPr>
          <w:rFonts w:ascii="Arial" w:hAnsi="Arial" w:eastAsia="Arial" w:cs="Arial"/>
          <w:sz w:val="24"/>
          <w:szCs w:val="24"/>
        </w:rPr>
        <w:t>(</w:t>
      </w:r>
      <w:r w:rsidRPr="5D8B9DB8">
        <w:rPr>
          <w:rFonts w:ascii="Arial" w:hAnsi="Arial" w:eastAsia="Arial" w:cs="Arial"/>
          <w:i/>
          <w:iCs/>
          <w:sz w:val="24"/>
          <w:szCs w:val="24"/>
        </w:rPr>
        <w:t xml:space="preserve">Sprint </w:t>
      </w:r>
      <w:proofErr w:type="spellStart"/>
      <w:r w:rsidRPr="5D8B9DB8">
        <w:rPr>
          <w:rFonts w:ascii="Arial" w:hAnsi="Arial" w:eastAsia="Arial" w:cs="Arial"/>
          <w:i/>
          <w:iCs/>
          <w:sz w:val="24"/>
          <w:szCs w:val="24"/>
        </w:rPr>
        <w:t>Retrospective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>): evento focado na avaliação da própria equipe e dos processos utilizados, visando adaptação e melhoria contínua. Consome: Dinâmica e métricas da Sprint finalizada. Gera: Plano de melhorias para o próximo ciclo.</w:t>
      </w:r>
    </w:p>
    <w:p w:rsidR="2462B270" w:rsidP="5D8B9DB8" w:rsidRDefault="1BECA41F" w14:paraId="76D17E40" w14:textId="0E9899A4">
      <w:pPr>
        <w:pStyle w:val="ListParagraph"/>
        <w:numPr>
          <w:ilvl w:val="0"/>
          <w:numId w:val="11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i/>
          <w:iCs/>
          <w:sz w:val="24"/>
          <w:szCs w:val="24"/>
        </w:rPr>
        <w:t>Deployment</w:t>
      </w:r>
      <w:r w:rsidRPr="5D8B9DB8">
        <w:rPr>
          <w:rFonts w:ascii="Arial" w:hAnsi="Arial" w:eastAsia="Arial" w:cs="Arial"/>
          <w:sz w:val="24"/>
          <w:szCs w:val="24"/>
        </w:rPr>
        <w:t xml:space="preserve">: Disponibilização do software validado em ambiente de produção (Render para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,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Vercel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para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Frontend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>) visando a obtenção de feedback. Consome: Incremento aprovado na Review. Gera: Software em produção.</w:t>
      </w:r>
    </w:p>
    <w:p w:rsidR="54F6231D" w:rsidP="3B7C3F9E" w:rsidRDefault="54F6231D" w14:paraId="732E9C31" w14:textId="782D5670">
      <w:pPr>
        <w:pStyle w:val="Heading2"/>
      </w:pPr>
      <w:r w:rsidRPr="3B7C3F9E">
        <w:t xml:space="preserve">Papéis e Designação de Responsabilidades </w:t>
      </w:r>
    </w:p>
    <w:p w:rsidR="3B7C3F9E" w:rsidP="3B7C3F9E" w:rsidRDefault="3B7C3F9E" w14:paraId="7F8AE315" w14:textId="4934D43B">
      <w:pPr>
        <w:pStyle w:val="Heading2"/>
        <w:numPr>
          <w:ilvl w:val="0"/>
          <w:numId w:val="0"/>
        </w:numPr>
        <w:rPr>
          <w:b w:val="0"/>
          <w:bCs w:val="0"/>
        </w:rPr>
      </w:pPr>
    </w:p>
    <w:p w:rsidR="54F6231D" w:rsidP="3B7C3F9E" w:rsidRDefault="54F6231D" w14:paraId="33EE78D8" w14:textId="62EF4529">
      <w:pPr>
        <w:pStyle w:val="Heading2"/>
        <w:numPr>
          <w:ilvl w:val="0"/>
          <w:numId w:val="0"/>
        </w:numPr>
        <w:ind w:firstLine="720"/>
        <w:rPr>
          <w:b w:val="0"/>
          <w:bCs w:val="0"/>
        </w:rPr>
      </w:pPr>
      <w:r w:rsidRPr="3B7C3F9E">
        <w:rPr>
          <w:b w:val="0"/>
          <w:bCs w:val="0"/>
        </w:rPr>
        <w:t xml:space="preserve">A execução das atividades é distribuída entre os seguintes papéis da metodologia ágil: </w:t>
      </w:r>
    </w:p>
    <w:p w:rsidRPr="00537110" w:rsidR="00537110" w:rsidP="5D8B9DB8" w:rsidRDefault="61B242FA" w14:paraId="4C10F2C7" w14:textId="05FCBAED">
      <w:pPr>
        <w:pStyle w:val="Heading2"/>
        <w:rPr>
          <w:b w:val="0"/>
          <w:bCs w:val="0"/>
        </w:rPr>
      </w:pPr>
      <w:proofErr w:type="spellStart"/>
      <w:r w:rsidRPr="5D8B9DB8">
        <w:rPr>
          <w:b w:val="0"/>
          <w:bCs w:val="0"/>
          <w:i/>
          <w:iCs/>
        </w:rPr>
        <w:t>Product</w:t>
      </w:r>
      <w:proofErr w:type="spellEnd"/>
      <w:r w:rsidRPr="5D8B9DB8">
        <w:rPr>
          <w:b w:val="0"/>
          <w:bCs w:val="0"/>
          <w:i/>
          <w:iCs/>
        </w:rPr>
        <w:t xml:space="preserve"> </w:t>
      </w:r>
      <w:proofErr w:type="spellStart"/>
      <w:r w:rsidRPr="5D8B9DB8">
        <w:rPr>
          <w:b w:val="0"/>
          <w:bCs w:val="0"/>
          <w:i/>
          <w:iCs/>
        </w:rPr>
        <w:t>Owner</w:t>
      </w:r>
      <w:proofErr w:type="spellEnd"/>
      <w:r w:rsidRPr="5D8B9DB8">
        <w:rPr>
          <w:b w:val="0"/>
          <w:bCs w:val="0"/>
          <w:i/>
          <w:iCs/>
        </w:rPr>
        <w:t xml:space="preserve"> </w:t>
      </w:r>
      <w:r>
        <w:rPr>
          <w:b w:val="0"/>
          <w:bCs w:val="0"/>
        </w:rPr>
        <w:t xml:space="preserve">(Dono do Produto): Define e atualiza o escopo da solução, organiza o planejamento das Sprints e realiza a validação final das entregas. </w:t>
      </w:r>
    </w:p>
    <w:p w:rsidRPr="00537110" w:rsidR="00537110" w:rsidP="5D8B9DB8" w:rsidRDefault="61B242FA" w14:paraId="0DFF6F86" w14:textId="3BC24A57">
      <w:pPr>
        <w:pStyle w:val="Heading2"/>
        <w:rPr>
          <w:b w:val="0"/>
          <w:bCs w:val="0"/>
        </w:rPr>
      </w:pPr>
      <w:r w:rsidRPr="5D8B9DB8">
        <w:rPr>
          <w:b w:val="0"/>
          <w:bCs w:val="0"/>
          <w:i/>
          <w:iCs/>
        </w:rPr>
        <w:t>Scrum Master:</w:t>
      </w:r>
      <w:r>
        <w:rPr>
          <w:b w:val="0"/>
          <w:bCs w:val="0"/>
        </w:rPr>
        <w:t xml:space="preserve"> Facilita os processos, diminui gargalos técnicos e gerencia os ritos e as ferramentas de rastreamento no GitHub. </w:t>
      </w:r>
    </w:p>
    <w:p w:rsidRPr="00537110" w:rsidR="00537110" w:rsidP="5D8B9DB8" w:rsidRDefault="61B242FA" w14:paraId="1BED21A3" w14:textId="670B8E63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Desenvolvedor: Codifica a solução, elabora e aplica os testes unitários e assegura a qualidade através de </w:t>
      </w:r>
      <w:proofErr w:type="spellStart"/>
      <w:r>
        <w:rPr>
          <w:b w:val="0"/>
          <w:bCs w:val="0"/>
        </w:rPr>
        <w:t>refatoração</w:t>
      </w:r>
      <w:proofErr w:type="spellEnd"/>
      <w:r w:rsidR="7725EF00">
        <w:rPr>
          <w:b w:val="0"/>
          <w:bCs w:val="0"/>
        </w:rPr>
        <w:t>.</w:t>
      </w:r>
    </w:p>
    <w:p w:rsidRPr="00537110" w:rsidR="00537110" w:rsidP="5D8B9DB8" w:rsidRDefault="7725EF00" w14:paraId="69B0B533" w14:textId="432208EA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Cliente: avalia o produto </w:t>
      </w:r>
    </w:p>
    <w:p w:rsidRPr="004C723F" w:rsidR="003E13AE" w:rsidP="3B7C3F9E" w:rsidRDefault="00F40E69" w14:paraId="314EA214" w14:textId="5A5D38D7">
      <w:pPr>
        <w:pStyle w:val="Heading1"/>
        <w:spacing w:before="360" w:after="240"/>
        <w:ind w:left="357" w:hanging="357"/>
        <w:jc w:val="both"/>
        <w:rPr>
          <w:rFonts w:ascii="Arial" w:hAnsi="Arial" w:eastAsia="Arial" w:cs="Arial"/>
          <w:sz w:val="24"/>
          <w:szCs w:val="24"/>
        </w:rPr>
      </w:pPr>
      <w:bookmarkStart w:name="_Toc221373673" w:id="38"/>
      <w:r w:rsidRPr="3B7C3F9E">
        <w:rPr>
          <w:rFonts w:ascii="Arial" w:hAnsi="Arial" w:eastAsia="Arial" w:cs="Arial"/>
          <w:sz w:val="24"/>
          <w:szCs w:val="24"/>
        </w:rPr>
        <w:t>DECLARAÇÃO DE ESCOPO DO PROJETO</w:t>
      </w:r>
      <w:bookmarkEnd w:id="38"/>
    </w:p>
    <w:p w:rsidRPr="004C723F" w:rsidR="00705618" w:rsidP="5D8B9DB8" w:rsidRDefault="0A6C9340" w14:paraId="7740734F" w14:textId="77777777">
      <w:pPr>
        <w:pStyle w:val="Heading2"/>
      </w:pPr>
      <w:bookmarkStart w:name="_Toc165470073" w:id="39"/>
      <w:bookmarkStart w:name="_Toc221373674" w:id="40"/>
      <w:r>
        <w:t>Backlog do produto</w:t>
      </w:r>
      <w:bookmarkEnd w:id="39"/>
      <w:bookmarkEnd w:id="40"/>
    </w:p>
    <w:p w:rsidR="6F7E0C1F" w:rsidP="5D8B9DB8" w:rsidRDefault="6F7E0C1F" w14:paraId="6F4921CA" w14:textId="47E0B903">
      <w:pPr>
        <w:ind w:firstLine="576"/>
        <w:jc w:val="both"/>
      </w:pPr>
      <w:r>
        <w:t xml:space="preserve">Perfis: Os tipos de usuários que poderão acessar o site, cada qual com permissões diferentes para satisfazer os objetivos únicos pelos quais estão usando o </w:t>
      </w:r>
      <w:r w:rsidR="4AC02BEF">
        <w:t>site.</w:t>
      </w:r>
    </w:p>
    <w:p w:rsidR="4AC02BEF" w:rsidP="5D8B9DB8" w:rsidRDefault="4AC02BEF" w14:paraId="0428637E" w14:textId="673B31C0">
      <w:pPr>
        <w:ind w:firstLine="576"/>
        <w:jc w:val="both"/>
      </w:pPr>
      <w:r>
        <w:t xml:space="preserve">Cenários: Contextos de uso pelos </w:t>
      </w:r>
      <w:r w:rsidR="0CB49C4A">
        <w:t>usuários, nos quais o site deverá saber como lidar.</w:t>
      </w:r>
    </w:p>
    <w:p w:rsidR="560BE11A" w:rsidP="5D8B9DB8" w:rsidRDefault="66255922" w14:paraId="50580F9C" w14:textId="0BA16D21">
      <w:pPr>
        <w:ind w:firstLine="576"/>
        <w:jc w:val="both"/>
      </w:pPr>
      <w:r>
        <w:t xml:space="preserve">MUST: Requisitos obrigatórios para que o site ofereça </w:t>
      </w:r>
      <w:r w:rsidR="52EBE60D">
        <w:t xml:space="preserve">de fato </w:t>
      </w:r>
      <w:r>
        <w:t>aos usuários</w:t>
      </w:r>
      <w:r w:rsidR="1765F561">
        <w:t xml:space="preserve"> as funções </w:t>
      </w:r>
      <w:r w:rsidR="0B5BD066">
        <w:t xml:space="preserve">mínimas </w:t>
      </w:r>
      <w:r w:rsidR="1765F561">
        <w:t>que se propõe a realizar.</w:t>
      </w:r>
    </w:p>
    <w:p w:rsidR="1DA372FA" w:rsidP="7A1B143C" w:rsidRDefault="5D2798FC" w14:paraId="6E9AE5F2" w14:textId="4345A83D">
      <w:pPr>
        <w:ind w:firstLine="576"/>
        <w:jc w:val="both"/>
      </w:pPr>
      <w:r>
        <w:t>SHOULD: Requisitos necessários para que o site ofereça com mais segurança, precisão e agilidade as suas funções, mas que não impedem sua operacionalidade.</w:t>
      </w:r>
    </w:p>
    <w:p w:rsidR="7196B2E2" w:rsidP="7A1B143C" w:rsidRDefault="5D2798FC" w14:paraId="419AB388" w14:textId="2EB64C15">
      <w:pPr>
        <w:ind w:firstLine="576"/>
        <w:jc w:val="both"/>
      </w:pPr>
      <w:r>
        <w:t>COULD: Requisitos que podem agregar mais valor ao site, mas que não são indispensáveis para o seu funcionamento.</w:t>
      </w:r>
    </w:p>
    <w:p w:rsidR="5D2798FC" w:rsidP="7A1B143C" w:rsidRDefault="5D2798FC" w14:paraId="2E709B51" w14:textId="0C0E7BE7">
      <w:pPr>
        <w:ind w:firstLine="576"/>
        <w:jc w:val="both"/>
      </w:pPr>
      <w:proofErr w:type="spellStart"/>
      <w:r>
        <w:t>Elicitação</w:t>
      </w:r>
      <w:proofErr w:type="spellEnd"/>
      <w:r>
        <w:t xml:space="preserve">: O método utilizado foi o de </w:t>
      </w:r>
      <w:r w:rsidRPr="7A1B143C">
        <w:rPr>
          <w:i/>
          <w:iCs/>
        </w:rPr>
        <w:t>brainstorm</w:t>
      </w:r>
      <w:r>
        <w:t xml:space="preserve">. A equipe reuniu-se para discutir uma ideia de software com base no tema “Tira dúvidas com monitores, professores e orientadores de TCC”. Surgiu-se uma ideia de site, a qual foi melhor desenvolvida pelo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em uma outra reunião posteriormente e validade pelos demais membros do grupo.</w:t>
      </w:r>
    </w:p>
    <w:p w:rsidR="7A1B143C" w:rsidP="7A1B143C" w:rsidRDefault="7A1B143C" w14:paraId="7C2B4343" w14:textId="2B4615A0">
      <w:pPr>
        <w:ind w:firstLine="432"/>
        <w:jc w:val="both"/>
      </w:pPr>
    </w:p>
    <w:p w:rsidRPr="004C723F" w:rsidR="00705618" w:rsidP="3B7C3F9E" w:rsidRDefault="00705618" w14:paraId="2151CABF" w14:textId="3AB874B9">
      <w:pPr>
        <w:pStyle w:val="Heading2"/>
        <w:rPr>
          <w:szCs w:val="24"/>
        </w:rPr>
      </w:pPr>
      <w:bookmarkStart w:name="_Toc165470074" w:id="41"/>
      <w:bookmarkStart w:name="_Toc221373675" w:id="42"/>
      <w:r w:rsidRPr="3B7C3F9E">
        <w:rPr>
          <w:szCs w:val="24"/>
        </w:rPr>
        <w:t>Perfis</w:t>
      </w:r>
      <w:bookmarkEnd w:id="41"/>
      <w:bookmarkEnd w:id="42"/>
    </w:p>
    <w:p w:rsidR="4670FEAB" w:rsidP="5D8B9DB8" w:rsidRDefault="362B8A5D" w14:paraId="1C23EEF0" w14:textId="34BDE632">
      <w:pPr>
        <w:pStyle w:val="BodyText"/>
        <w:ind w:firstLine="576"/>
        <w:rPr>
          <w:rFonts w:eastAsia="Arial" w:cs="Arial"/>
          <w:i/>
          <w:iCs/>
        </w:rPr>
      </w:pPr>
      <w:r w:rsidRPr="5D8B9DB8">
        <w:rPr>
          <w:rFonts w:eastAsia="Arial" w:cs="Arial"/>
          <w:i/>
          <w:iCs/>
        </w:rPr>
        <w:t xml:space="preserve">O site vai contar com três tipos de perfis para que cada usuário possa </w:t>
      </w:r>
      <w:r w:rsidRPr="5D8B9DB8" w:rsidR="532F7253">
        <w:rPr>
          <w:rFonts w:eastAsia="Arial" w:cs="Arial"/>
          <w:i/>
          <w:iCs/>
        </w:rPr>
        <w:t>utilizar o perfil adequado para ele. Os três perfis existentes ser</w:t>
      </w:r>
      <w:r w:rsidRPr="5D8B9DB8" w:rsidR="66AD19F6">
        <w:rPr>
          <w:rFonts w:eastAsia="Arial" w:cs="Arial"/>
          <w:i/>
          <w:iCs/>
        </w:rPr>
        <w:t>ão:</w:t>
      </w:r>
    </w:p>
    <w:p w:rsidRPr="004C723F" w:rsidR="00705618" w:rsidP="5D8B9DB8" w:rsidRDefault="34ED641E" w14:paraId="59DBD11C" w14:textId="3E7A21B6">
      <w:pPr>
        <w:pStyle w:val="BodyText"/>
        <w:jc w:val="center"/>
        <w:rPr>
          <w:rFonts w:eastAsia="Arial" w:cs="Arial"/>
          <w:b w:val="1"/>
          <w:bCs w:val="1"/>
          <w:lang w:eastAsia="en-US"/>
        </w:rPr>
      </w:pPr>
      <w:r w:rsidRPr="6DF7C837" w:rsidR="6DF7C837">
        <w:rPr>
          <w:rFonts w:eastAsia="Arial" w:cs="Arial"/>
          <w:lang w:eastAsia="en-US"/>
        </w:rPr>
        <w:t xml:space="preserve">Tabela 5 - </w:t>
      </w:r>
      <w:r w:rsidRPr="6DF7C837" w:rsidR="6DF7C837">
        <w:rPr>
          <w:rFonts w:eastAsia="Arial" w:cs="Arial"/>
          <w:b w:val="1"/>
          <w:bCs w:val="1"/>
          <w:lang w:eastAsia="en-US"/>
        </w:rPr>
        <w:t>Perfis de acesso</w:t>
      </w:r>
    </w:p>
    <w:tbl>
      <w:tblPr>
        <w:tblStyle w:val="TableGrid"/>
        <w:tblW w:w="9135" w:type="dxa"/>
        <w:tblLook w:val="04A0" w:firstRow="1" w:lastRow="0" w:firstColumn="1" w:lastColumn="0" w:noHBand="0" w:noVBand="1"/>
      </w:tblPr>
      <w:tblGrid>
        <w:gridCol w:w="615"/>
        <w:gridCol w:w="2499"/>
        <w:gridCol w:w="3647"/>
        <w:gridCol w:w="2374"/>
      </w:tblGrid>
      <w:tr w:rsidRPr="004C723F" w:rsidR="00705618" w:rsidTr="7A1B143C" w14:paraId="10633955" w14:textId="77777777">
        <w:tc>
          <w:tcPr>
            <w:tcW w:w="615" w:type="dxa"/>
          </w:tcPr>
          <w:p w:rsidRPr="004C723F" w:rsidR="00705618" w:rsidP="3B7C3F9E" w:rsidRDefault="00705618" w14:paraId="60F20333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#</w:t>
            </w:r>
          </w:p>
        </w:tc>
        <w:tc>
          <w:tcPr>
            <w:tcW w:w="2499" w:type="dxa"/>
          </w:tcPr>
          <w:p w:rsidRPr="004C723F" w:rsidR="00705618" w:rsidP="3B7C3F9E" w:rsidRDefault="00705618" w14:paraId="3F71A82C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Nome do perfil</w:t>
            </w:r>
          </w:p>
        </w:tc>
        <w:tc>
          <w:tcPr>
            <w:tcW w:w="3647" w:type="dxa"/>
          </w:tcPr>
          <w:p w:rsidRPr="004C723F" w:rsidR="00705618" w:rsidP="3B7C3F9E" w:rsidRDefault="00705618" w14:paraId="064D885D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Características do perfil</w:t>
            </w:r>
          </w:p>
        </w:tc>
        <w:tc>
          <w:tcPr>
            <w:tcW w:w="2374" w:type="dxa"/>
          </w:tcPr>
          <w:p w:rsidRPr="004C723F" w:rsidR="00705618" w:rsidP="3B7C3F9E" w:rsidRDefault="00705618" w14:paraId="67750C3C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Permissões de acesso</w:t>
            </w:r>
          </w:p>
        </w:tc>
      </w:tr>
      <w:tr w:rsidRPr="007515E4" w:rsidR="00705618" w:rsidTr="7A1B143C" w14:paraId="5D4453CC" w14:textId="77777777">
        <w:tc>
          <w:tcPr>
            <w:tcW w:w="615" w:type="dxa"/>
          </w:tcPr>
          <w:p w:rsidR="3B7C3F9E" w:rsidP="3B7C3F9E" w:rsidRDefault="3B7C3F9E" w14:paraId="42689F57" w14:textId="39E1DEFB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="3B7C3F9E" w:rsidP="3B7C3F9E" w:rsidRDefault="3B7C3F9E" w14:paraId="736BFBB7" w14:textId="3EE71CA5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Pr="007515E4" w:rsidR="00705618" w:rsidP="7A1B143C" w:rsidRDefault="4B38F8A1" w14:paraId="499B3C0F" w14:textId="07E3292D">
            <w:pPr>
              <w:pStyle w:val="InfoBlue"/>
              <w:ind w:left="0"/>
              <w:jc w:val="both"/>
              <w:rPr>
                <w:b/>
                <w:bCs/>
                <w:sz w:val="40"/>
                <w:szCs w:val="40"/>
                <w:lang w:val="pt-BR"/>
              </w:rPr>
            </w:pPr>
            <w:r w:rsidRPr="7A1B143C"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  <w:t>1</w:t>
            </w:r>
          </w:p>
        </w:tc>
        <w:tc>
          <w:tcPr>
            <w:tcW w:w="2499" w:type="dxa"/>
          </w:tcPr>
          <w:p w:rsidRPr="007515E4" w:rsidR="00705618" w:rsidP="3B7C3F9E" w:rsidRDefault="00705618" w14:paraId="0DBAA46B" w14:textId="08E73992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Pr="007515E4" w:rsidR="00705618" w:rsidP="3B7C3F9E" w:rsidRDefault="00705618" w14:paraId="172D263E" w14:textId="4CAD8E6C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Pr="007515E4" w:rsidR="00705618" w:rsidP="3B7C3F9E" w:rsidRDefault="00705618" w14:paraId="69F3B46A" w14:textId="41F28AD3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Pr="007515E4" w:rsidR="00705618" w:rsidP="5D8B9DB8" w:rsidRDefault="20079B7B" w14:paraId="635BDE8B" w14:textId="66881D9B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Perfil do professor</w:t>
            </w:r>
          </w:p>
        </w:tc>
        <w:tc>
          <w:tcPr>
            <w:tcW w:w="3647" w:type="dxa"/>
          </w:tcPr>
          <w:p w:rsidRPr="007515E4" w:rsidR="00705618" w:rsidP="5D8B9DB8" w:rsidRDefault="16E5B9A0" w14:paraId="56756531" w14:textId="0B0AE674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Esse perfil será de uso exclusivo de professores, eles poderão criar turmas de suas respectivas </w:t>
            </w:r>
            <w:r w:rsidRPr="5D8B9DB8" w:rsidR="5E5E635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matérias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e adic</w:t>
            </w:r>
            <w:r w:rsidRPr="5D8B9DB8" w:rsidR="79AA93A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ionar os alunos</w:t>
            </w:r>
            <w:r w:rsidRPr="5D8B9DB8" w:rsidR="041C943E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.</w:t>
            </w:r>
            <w:r w:rsidRPr="5D8B9DB8" w:rsidR="79AA93A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5D8B9DB8" w:rsidR="605B0E93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A</w:t>
            </w:r>
            <w:r w:rsidRPr="5D8B9DB8" w:rsidR="79AA93A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lém de poderem tirar </w:t>
            </w:r>
            <w:r w:rsidRPr="5D8B9DB8" w:rsidR="3E443523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dúvidas</w:t>
            </w:r>
            <w:r w:rsidRPr="5D8B9DB8" w:rsidR="79AA93A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tanto dos alunos presentes na turma</w:t>
            </w:r>
            <w:r w:rsidRPr="5D8B9DB8" w:rsidR="6098E1F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, quanto</w:t>
            </w:r>
            <w:r w:rsidRPr="5D8B9DB8" w:rsidR="7470A6E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os do</w:t>
            </w:r>
            <w:r w:rsidRPr="5D8B9DB8" w:rsidR="6098E1F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chat geral</w:t>
            </w:r>
          </w:p>
        </w:tc>
        <w:tc>
          <w:tcPr>
            <w:tcW w:w="2374" w:type="dxa"/>
          </w:tcPr>
          <w:p w:rsidRPr="007515E4" w:rsidR="00705618" w:rsidP="5D8B9DB8" w:rsidRDefault="7D2D701C" w14:paraId="70B7FBD0" w14:textId="4E9A0900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Vai ter permissão para criar as turmas, adicionar alunos,</w:t>
            </w:r>
            <w:r w:rsidRPr="5D8B9DB8" w:rsidR="18B29C3C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poder</w:t>
            </w:r>
            <w:r w:rsidRPr="5D8B9DB8" w:rsidR="6178A94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responder dúvidas dos alunos, vai poder </w:t>
            </w:r>
            <w:r w:rsidRPr="5D8B9DB8" w:rsidR="78268049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colocar dúvidas boas</w:t>
            </w:r>
            <w:r w:rsidRPr="5D8B9DB8" w:rsidR="6178A94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no geral, para que todos possam ver</w:t>
            </w:r>
          </w:p>
        </w:tc>
      </w:tr>
      <w:tr w:rsidR="3B7C3F9E" w:rsidTr="7A1B143C" w14:paraId="1555ABE5" w14:textId="77777777">
        <w:trPr>
          <w:trHeight w:val="300"/>
        </w:trPr>
        <w:tc>
          <w:tcPr>
            <w:tcW w:w="615" w:type="dxa"/>
          </w:tcPr>
          <w:p w:rsidR="3B7C3F9E" w:rsidP="3B7C3F9E" w:rsidRDefault="3B7C3F9E" w14:paraId="64C1DDFD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#</w:t>
            </w:r>
          </w:p>
        </w:tc>
        <w:tc>
          <w:tcPr>
            <w:tcW w:w="2499" w:type="dxa"/>
          </w:tcPr>
          <w:p w:rsidR="3B7C3F9E" w:rsidP="3B7C3F9E" w:rsidRDefault="3B7C3F9E" w14:paraId="67C2F3C2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Nome do perfil</w:t>
            </w:r>
          </w:p>
        </w:tc>
        <w:tc>
          <w:tcPr>
            <w:tcW w:w="3647" w:type="dxa"/>
          </w:tcPr>
          <w:p w:rsidR="3B7C3F9E" w:rsidP="3B7C3F9E" w:rsidRDefault="3B7C3F9E" w14:paraId="2418453C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Características do perfil</w:t>
            </w:r>
          </w:p>
        </w:tc>
        <w:tc>
          <w:tcPr>
            <w:tcW w:w="2374" w:type="dxa"/>
          </w:tcPr>
          <w:p w:rsidR="3B7C3F9E" w:rsidP="3B7C3F9E" w:rsidRDefault="3B7C3F9E" w14:paraId="176B8B74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Permissões de acesso</w:t>
            </w:r>
          </w:p>
        </w:tc>
      </w:tr>
      <w:tr w:rsidR="3B7C3F9E" w:rsidTr="7A1B143C" w14:paraId="2D8DC70B" w14:textId="77777777">
        <w:trPr>
          <w:trHeight w:val="300"/>
        </w:trPr>
        <w:tc>
          <w:tcPr>
            <w:tcW w:w="615" w:type="dxa"/>
          </w:tcPr>
          <w:p w:rsidR="3B7C3F9E" w:rsidP="3B7C3F9E" w:rsidRDefault="3B7C3F9E" w14:paraId="07F84799" w14:textId="39E1DEFB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="3B7C3F9E" w:rsidP="3B7C3F9E" w:rsidRDefault="3B7C3F9E" w14:paraId="783D6F20" w14:textId="5FE60387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="385D9170" w:rsidP="7A1B143C" w:rsidRDefault="401C4983" w14:paraId="1FEB286B" w14:textId="7A32AF70">
            <w:pPr>
              <w:pStyle w:val="InfoBlue"/>
              <w:ind w:left="0"/>
              <w:jc w:val="both"/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</w:pPr>
            <w:r w:rsidRPr="7A1B143C"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  <w:t>2</w:t>
            </w:r>
          </w:p>
        </w:tc>
        <w:tc>
          <w:tcPr>
            <w:tcW w:w="2499" w:type="dxa"/>
          </w:tcPr>
          <w:p w:rsidR="3B7C3F9E" w:rsidP="3B7C3F9E" w:rsidRDefault="3B7C3F9E" w14:paraId="30E8BCB0" w14:textId="08E73992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3B7C3F9E" w:rsidRDefault="3B7C3F9E" w14:paraId="4CCC3F8E" w14:textId="4CAD8E6C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3B7C3F9E" w:rsidRDefault="3B7C3F9E" w14:paraId="58548F9C" w14:textId="42A44BC8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5D8B9DB8" w:rsidRDefault="1CE78E70" w14:paraId="64FDC5AE" w14:textId="485EA42D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Perfil do </w:t>
            </w:r>
            <w:r w:rsidRPr="5D8B9DB8" w:rsidR="2CBC0DE6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monitor</w:t>
            </w:r>
          </w:p>
        </w:tc>
        <w:tc>
          <w:tcPr>
            <w:tcW w:w="3647" w:type="dxa"/>
          </w:tcPr>
          <w:p w:rsidR="3B7C3F9E" w:rsidP="5D8B9DB8" w:rsidRDefault="1CE78E70" w14:paraId="6C5711C4" w14:textId="48FB9E64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Esse perfil será de uso exclusivo de </w:t>
            </w:r>
            <w:r w:rsidRPr="5D8B9DB8" w:rsidR="485BBEB2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monitores</w:t>
            </w:r>
            <w:r w:rsidRPr="5D8B9DB8" w:rsidR="0B5F418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,</w:t>
            </w:r>
            <w:r w:rsidRPr="5D8B9DB8" w:rsidR="5FA2A84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monitores ser</w:t>
            </w:r>
            <w:r w:rsidRPr="5D8B9DB8" w:rsidR="46D57157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ã</w:t>
            </w:r>
            <w:r w:rsidRPr="5D8B9DB8" w:rsidR="5FA2A84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o como um cargo dado aos alu</w:t>
            </w:r>
            <w:r w:rsidRPr="5D8B9DB8" w:rsidR="4C625A40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nos que forem adicionados pelos professores como monitores da matéria. Eles </w:t>
            </w:r>
            <w:r w:rsidRPr="5D8B9DB8" w:rsidR="0B5F418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também </w:t>
            </w:r>
            <w:r w:rsidRPr="5D8B9DB8" w:rsidR="3526ABF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poderão</w:t>
            </w:r>
            <w:r w:rsidRPr="5D8B9DB8" w:rsidR="0B5F418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tirar </w:t>
            </w:r>
            <w:r w:rsidRPr="5D8B9DB8" w:rsidR="6C525EDC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dúvidas</w:t>
            </w:r>
            <w:r w:rsidRPr="5D8B9DB8" w:rsidR="0B5F418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dos a</w:t>
            </w:r>
            <w:r w:rsidRPr="5D8B9DB8" w:rsidR="5905E932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lunos no chat geral</w:t>
            </w:r>
            <w:r w:rsidRPr="5D8B9DB8" w:rsidR="2354E6C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, e vão poder colocar as dúvidas que acharem boas no chat geral</w:t>
            </w:r>
          </w:p>
        </w:tc>
        <w:tc>
          <w:tcPr>
            <w:tcW w:w="2374" w:type="dxa"/>
          </w:tcPr>
          <w:p w:rsidR="3B7C3F9E" w:rsidP="5D8B9DB8" w:rsidRDefault="1CE78E70" w14:paraId="38EF4D17" w14:textId="075980F7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Vai</w:t>
            </w:r>
            <w:r w:rsidRPr="5D8B9DB8" w:rsidR="3047AF03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poder responder dúvidas dos alunos, </w:t>
            </w:r>
            <w:r w:rsidRPr="5D8B9DB8" w:rsidR="00F6EA25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e</w:t>
            </w:r>
            <w:r w:rsidRPr="5D8B9DB8" w:rsidR="5C71D55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 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poder colocar dúvidas boas no geral, para que todos possam ver</w:t>
            </w:r>
          </w:p>
        </w:tc>
      </w:tr>
    </w:tbl>
    <w:p w:rsidRPr="004C723F" w:rsidR="00705618" w:rsidP="3B7C3F9E" w:rsidRDefault="00705618" w14:paraId="214F8EE8" w14:textId="750EB05C">
      <w:pPr>
        <w:pStyle w:val="BodyText"/>
      </w:pP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76"/>
        <w:gridCol w:w="2535"/>
        <w:gridCol w:w="3570"/>
        <w:gridCol w:w="2336"/>
      </w:tblGrid>
      <w:tr w:rsidR="3B7C3F9E" w:rsidTr="6DF7C837" w14:paraId="3AC4AD82" w14:textId="77777777">
        <w:trPr>
          <w:trHeight w:val="300"/>
        </w:trPr>
        <w:tc>
          <w:tcPr>
            <w:tcW w:w="576" w:type="dxa"/>
            <w:tcMar/>
          </w:tcPr>
          <w:p w:rsidR="3B7C3F9E" w:rsidP="3B7C3F9E" w:rsidRDefault="3B7C3F9E" w14:paraId="20307DC3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#</w:t>
            </w:r>
          </w:p>
        </w:tc>
        <w:tc>
          <w:tcPr>
            <w:tcW w:w="2535" w:type="dxa"/>
            <w:tcMar/>
          </w:tcPr>
          <w:p w:rsidR="3B7C3F9E" w:rsidP="3B7C3F9E" w:rsidRDefault="3B7C3F9E" w14:paraId="3CB1819A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Nome do perfil</w:t>
            </w:r>
          </w:p>
        </w:tc>
        <w:tc>
          <w:tcPr>
            <w:tcW w:w="3570" w:type="dxa"/>
            <w:tcMar/>
          </w:tcPr>
          <w:p w:rsidR="3B7C3F9E" w:rsidP="3B7C3F9E" w:rsidRDefault="3B7C3F9E" w14:paraId="53788D96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Características do perfil</w:t>
            </w:r>
          </w:p>
        </w:tc>
        <w:tc>
          <w:tcPr>
            <w:tcW w:w="2336" w:type="dxa"/>
            <w:tcMar/>
          </w:tcPr>
          <w:p w:rsidR="3B7C3F9E" w:rsidP="3B7C3F9E" w:rsidRDefault="3B7C3F9E" w14:paraId="0255E3EA" w14:textId="77777777">
            <w:pPr>
              <w:pStyle w:val="BodyText"/>
              <w:jc w:val="both"/>
              <w:rPr>
                <w:rFonts w:eastAsia="Arial" w:cs="Arial"/>
                <w:szCs w:val="24"/>
                <w:lang w:eastAsia="en-US"/>
              </w:rPr>
            </w:pPr>
            <w:r w:rsidRPr="3B7C3F9E">
              <w:rPr>
                <w:rFonts w:eastAsia="Arial" w:cs="Arial"/>
                <w:szCs w:val="24"/>
                <w:lang w:eastAsia="en-US"/>
              </w:rPr>
              <w:t>Permissões de acesso</w:t>
            </w:r>
          </w:p>
        </w:tc>
      </w:tr>
      <w:tr w:rsidR="3B7C3F9E" w:rsidTr="6DF7C837" w14:paraId="35F02686" w14:textId="77777777">
        <w:trPr>
          <w:trHeight w:val="300"/>
        </w:trPr>
        <w:tc>
          <w:tcPr>
            <w:tcW w:w="576" w:type="dxa"/>
            <w:tcMar/>
          </w:tcPr>
          <w:p w:rsidR="3B7C3F9E" w:rsidP="3B7C3F9E" w:rsidRDefault="3B7C3F9E" w14:paraId="26500FDE" w14:textId="39E1DEFB">
            <w:pPr>
              <w:pStyle w:val="InfoBlue"/>
              <w:jc w:val="both"/>
              <w:rPr>
                <w:b/>
                <w:bCs/>
                <w:sz w:val="40"/>
                <w:szCs w:val="40"/>
                <w:lang w:val="pt-BR"/>
              </w:rPr>
            </w:pPr>
          </w:p>
          <w:p w:rsidR="33410D7B" w:rsidP="7A1B143C" w:rsidRDefault="62AC38E2" w14:paraId="29858E97" w14:textId="60FE537A">
            <w:pPr>
              <w:pStyle w:val="InfoBlue"/>
              <w:ind w:left="0"/>
              <w:jc w:val="both"/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</w:pPr>
            <w:r w:rsidRPr="7A1B143C">
              <w:rPr>
                <w:b/>
                <w:bCs/>
                <w:color w:val="000000" w:themeColor="text1"/>
                <w:sz w:val="40"/>
                <w:szCs w:val="40"/>
                <w:lang w:val="pt-BR"/>
              </w:rPr>
              <w:t>3</w:t>
            </w:r>
          </w:p>
        </w:tc>
        <w:tc>
          <w:tcPr>
            <w:tcW w:w="2535" w:type="dxa"/>
            <w:tcMar/>
          </w:tcPr>
          <w:p w:rsidR="3B7C3F9E" w:rsidP="3B7C3F9E" w:rsidRDefault="3B7C3F9E" w14:paraId="688C903A" w14:textId="08E73992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3B7C3F9E" w:rsidRDefault="3B7C3F9E" w14:paraId="2215D72B" w14:textId="4CAD8E6C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3B7C3F9E" w:rsidRDefault="3B7C3F9E" w14:paraId="7B1359B9" w14:textId="2A974077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sz w:val="24"/>
                <w:szCs w:val="24"/>
                <w:lang w:val="pt-BR"/>
              </w:rPr>
            </w:pPr>
          </w:p>
          <w:p w:rsidR="3B7C3F9E" w:rsidP="5D8B9DB8" w:rsidRDefault="1CE78E70" w14:paraId="2BC0AE4D" w14:textId="73FEFF5E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Perfil do </w:t>
            </w:r>
            <w:r w:rsidRPr="5D8B9DB8" w:rsidR="70B21E01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aluno</w:t>
            </w:r>
          </w:p>
        </w:tc>
        <w:tc>
          <w:tcPr>
            <w:tcW w:w="3570" w:type="dxa"/>
            <w:tcMar/>
          </w:tcPr>
          <w:p w:rsidR="3B7C3F9E" w:rsidP="5D8B9DB8" w:rsidRDefault="1CE78E70" w14:paraId="071EDDAA" w14:textId="350B4D2F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Esse perfil será de uso exclusivo de </w:t>
            </w:r>
            <w:r w:rsidRPr="5D8B9DB8" w:rsidR="46D36B13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alunos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, </w:t>
            </w:r>
            <w:r w:rsidRPr="5D8B9DB8" w:rsidR="404FE1A4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poderão entrar nas turmas dos professores, tirar dúvidas tanto nas turmas quanto no chat geral fazendo uso de </w:t>
            </w:r>
            <w:proofErr w:type="spellStart"/>
            <w:r w:rsidRPr="5D8B9DB8" w:rsidR="404FE1A4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tags</w:t>
            </w:r>
            <w:proofErr w:type="spellEnd"/>
            <w:r w:rsidRPr="5D8B9DB8" w:rsidR="404FE1A4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5D8B9DB8" w:rsidR="68368BE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para direcionar as perguntas para professores ou para monitores, e poder</w:t>
            </w:r>
            <w:r w:rsidRPr="5D8B9DB8" w:rsidR="243CFBC2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ão</w:t>
            </w:r>
            <w:r w:rsidRPr="5D8B9DB8" w:rsidR="68368BE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ajudar a tirar </w:t>
            </w:r>
            <w:r w:rsidRPr="5D8B9DB8" w:rsidR="5DC4CFD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dúvidas</w:t>
            </w:r>
            <w:r w:rsidRPr="5D8B9DB8" w:rsidR="68368BE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de outros alunos</w:t>
            </w:r>
          </w:p>
        </w:tc>
        <w:tc>
          <w:tcPr>
            <w:tcW w:w="2336" w:type="dxa"/>
            <w:tcMar/>
          </w:tcPr>
          <w:p w:rsidR="405FABFC" w:rsidP="5D8B9DB8" w:rsidRDefault="1BFD76A8" w14:paraId="533FD68C" w14:textId="362BB51B">
            <w:pPr>
              <w:pStyle w:val="InfoBlue"/>
              <w:spacing w:line="240" w:lineRule="auto"/>
              <w:ind w:left="0"/>
              <w:jc w:val="both"/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</w:pP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Vai poder responder a </w:t>
            </w:r>
            <w:r w:rsidRPr="5D8B9DB8" w:rsidR="1479AACA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de outros alunos, fazer uso de </w:t>
            </w:r>
            <w:proofErr w:type="spellStart"/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tags</w:t>
            </w:r>
            <w:proofErr w:type="spellEnd"/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para direcionar </w:t>
            </w:r>
            <w:r w:rsidRPr="5D8B9DB8" w:rsidR="68A48A2F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a pergunta</w:t>
            </w:r>
            <w:r w:rsidRPr="5D8B9DB8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 para prof</w:t>
            </w:r>
            <w:r w:rsidRPr="5D8B9DB8" w:rsidR="072800AE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 xml:space="preserve">essor ou monitor, e poder tirar </w:t>
            </w:r>
            <w:r w:rsidRPr="5D8B9DB8" w:rsidR="28E9CF91">
              <w:rPr>
                <w:rFonts w:ascii="Arial" w:hAnsi="Arial" w:eastAsia="Arial" w:cs="Arial"/>
                <w:i/>
                <w:iCs/>
                <w:color w:val="000000" w:themeColor="text1"/>
                <w:sz w:val="24"/>
                <w:szCs w:val="24"/>
                <w:lang w:val="pt-BR"/>
              </w:rPr>
              <w:t>dúvidas</w:t>
            </w:r>
          </w:p>
        </w:tc>
      </w:tr>
    </w:tbl>
    <w:p w:rsidRPr="004C723F" w:rsidR="00705618" w:rsidP="6DF7C837" w:rsidRDefault="00705618" w14:paraId="10A2EE4E" w14:textId="1E2AC303">
      <w:pPr>
        <w:spacing w:line="240" w:lineRule="auto"/>
        <w:jc w:val="center"/>
        <w:rPr>
          <w:noProof w:val="0"/>
          <w:lang w:val="en-US"/>
        </w:rPr>
      </w:pPr>
      <w:r w:rsidRPr="6DF7C837" w:rsidR="6DF7C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Elaborado pelos autores (2026).</w:t>
      </w:r>
    </w:p>
    <w:p w:rsidRPr="004C723F" w:rsidR="00705618" w:rsidP="6DF7C837" w:rsidRDefault="00705618" w14:paraId="1766D53F" w14:textId="36CB501B">
      <w:pPr>
        <w:pStyle w:val="BodyText"/>
      </w:pPr>
    </w:p>
    <w:p w:rsidRPr="004C723F" w:rsidR="00705618" w:rsidP="7A1B143C" w:rsidRDefault="50E52D73" w14:paraId="042A0CF0" w14:textId="5BAF1C9F">
      <w:pPr>
        <w:pStyle w:val="InfoBlue"/>
        <w:spacing w:line="240" w:lineRule="auto"/>
        <w:ind w:left="0" w:firstLine="360"/>
        <w:jc w:val="both"/>
        <w:rPr>
          <w:rFonts w:ascii="Arial" w:hAnsi="Arial" w:eastAsia="Arial" w:cs="Arial"/>
          <w:color w:val="000000" w:themeColor="text1"/>
          <w:sz w:val="24"/>
          <w:szCs w:val="24"/>
          <w:lang w:val="pt-BR"/>
        </w:rPr>
      </w:pP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Além das turmas criadas pelos professores, também </w:t>
      </w:r>
      <w:r w:rsidRPr="7A1B143C" w:rsidR="0F16F7E2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será disponibilizado</w:t>
      </w: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um chat geral onde os alunos vão poder tirar </w:t>
      </w:r>
      <w:r w:rsidRPr="7A1B143C" w:rsidR="31631128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dúvidas</w:t>
      </w: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e fazer uso de </w:t>
      </w:r>
      <w:proofErr w:type="spellStart"/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tags</w:t>
      </w:r>
      <w:proofErr w:type="spellEnd"/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para pedir ajuda para o</w:t>
      </w:r>
      <w:r w:rsidRPr="7A1B143C" w:rsidR="70C2874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s </w:t>
      </w: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monitor</w:t>
      </w:r>
      <w:r w:rsidRPr="7A1B143C" w:rsidR="4BBACA1F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es</w:t>
      </w:r>
      <w:r w:rsidRPr="7A1B143C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ou pa</w:t>
      </w:r>
      <w:r w:rsidRPr="7A1B143C" w:rsidR="013FA5B0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ra o</w:t>
      </w:r>
      <w:r w:rsidRPr="7A1B143C" w:rsidR="03C715F5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s</w:t>
      </w:r>
      <w:r w:rsidRPr="7A1B143C" w:rsidR="013FA5B0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professo</w:t>
      </w:r>
      <w:r w:rsidRPr="7A1B143C" w:rsidR="6B851C10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res</w:t>
      </w:r>
      <w:r w:rsidRPr="7A1B143C" w:rsidR="1E5502F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, além da </w:t>
      </w:r>
      <w:proofErr w:type="spellStart"/>
      <w:r w:rsidRPr="7A1B143C" w:rsidR="1E5502F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tag</w:t>
      </w:r>
      <w:proofErr w:type="spellEnd"/>
      <w:r w:rsidRPr="7A1B143C" w:rsidR="1E5502F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para que as perguntas relevantes de cada matéria possam ser fixas no chat geral, para evitar </w:t>
      </w:r>
      <w:r w:rsidRPr="7A1B143C" w:rsidR="21BFE04F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dúvidas</w:t>
      </w:r>
      <w:r w:rsidRPr="7A1B143C" w:rsidR="1E5502F9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 xml:space="preserve"> repetidas</w:t>
      </w:r>
      <w:r w:rsidRPr="7A1B143C" w:rsidR="3255AD26">
        <w:rPr>
          <w:rFonts w:ascii="Arial" w:hAnsi="Arial" w:eastAsia="Arial" w:cs="Arial"/>
          <w:color w:val="000000" w:themeColor="text1"/>
          <w:sz w:val="24"/>
          <w:szCs w:val="24"/>
          <w:lang w:val="pt-BR"/>
        </w:rPr>
        <w:t>.</w:t>
      </w:r>
    </w:p>
    <w:p w:rsidR="5D8B9DB8" w:rsidP="5D8B9DB8" w:rsidRDefault="5D8B9DB8" w14:paraId="5CEF09DE" w14:textId="1B08BD03">
      <w:pPr>
        <w:pStyle w:val="BodyText"/>
      </w:pPr>
    </w:p>
    <w:p w:rsidRPr="004C723F" w:rsidR="00705618" w:rsidP="3B7C3F9E" w:rsidRDefault="00705618" w14:paraId="77B90765" w14:textId="77777777">
      <w:pPr>
        <w:pStyle w:val="Heading2"/>
        <w:rPr>
          <w:szCs w:val="24"/>
        </w:rPr>
      </w:pPr>
      <w:bookmarkStart w:name="_Toc165470075" w:id="43"/>
      <w:bookmarkStart w:name="_Toc221373676" w:id="44"/>
      <w:r w:rsidRPr="3B7C3F9E">
        <w:rPr>
          <w:szCs w:val="24"/>
        </w:rPr>
        <w:t>Cenários</w:t>
      </w:r>
      <w:bookmarkEnd w:id="43"/>
      <w:bookmarkEnd w:id="44"/>
    </w:p>
    <w:p w:rsidRPr="004C723F" w:rsidR="00705618" w:rsidP="5D8B9DB8" w:rsidRDefault="0A6C9340" w14:paraId="72895718" w14:textId="46FC9E8D">
      <w:pPr>
        <w:pStyle w:val="BodyText"/>
        <w:jc w:val="center"/>
        <w:rPr>
          <w:rFonts w:eastAsia="Arial" w:cs="Arial"/>
          <w:lang w:eastAsia="en-US"/>
        </w:rPr>
      </w:pPr>
      <w:r w:rsidRPr="6DF7C837" w:rsidR="6DF7C837">
        <w:rPr>
          <w:rFonts w:eastAsia="Arial" w:cs="Arial"/>
          <w:lang w:eastAsia="en-US"/>
        </w:rPr>
        <w:t xml:space="preserve">Tabela 6 - </w:t>
      </w:r>
      <w:r w:rsidRPr="6DF7C837" w:rsidR="6DF7C837">
        <w:rPr>
          <w:rFonts w:eastAsia="Arial" w:cs="Arial"/>
          <w:b w:val="1"/>
          <w:bCs w:val="1"/>
          <w:lang w:eastAsia="en-US"/>
        </w:rPr>
        <w:t>Cenários funcionais</w:t>
      </w:r>
    </w:p>
    <w:tbl>
      <w:tblPr>
        <w:tblStyle w:val="TableGrid"/>
        <w:tblW w:w="8043" w:type="dxa"/>
        <w:jc w:val="center"/>
        <w:tblLook w:val="04A0" w:firstRow="1" w:lastRow="0" w:firstColumn="1" w:lastColumn="0" w:noHBand="0" w:noVBand="1"/>
      </w:tblPr>
      <w:tblGrid>
        <w:gridCol w:w="1565"/>
        <w:gridCol w:w="1986"/>
        <w:gridCol w:w="1410"/>
        <w:gridCol w:w="3082"/>
      </w:tblGrid>
      <w:tr w:rsidRPr="004C723F" w:rsidR="00705618" w:rsidTr="6DF7C837" w14:paraId="21482862" w14:textId="77777777">
        <w:trPr>
          <w:trHeight w:val="300"/>
          <w:jc w:val="center"/>
        </w:trPr>
        <w:tc>
          <w:tcPr>
            <w:tcW w:w="4961" w:type="dxa"/>
            <w:gridSpan w:val="3"/>
            <w:tcMar/>
          </w:tcPr>
          <w:p w:rsidRPr="004C723F" w:rsidR="00705618" w:rsidP="419FE5CC" w:rsidRDefault="00705618" w14:paraId="19DF2982" w14:textId="33F2A7EC">
            <w:pPr>
              <w:pStyle w:val="BodyText"/>
              <w:jc w:val="both"/>
              <w:rPr>
                <w:rFonts w:eastAsia="Arial" w:cs="Arial"/>
                <w:lang w:eastAsia="en-US"/>
              </w:rPr>
            </w:pPr>
            <w:r w:rsidRPr="419FE5CC">
              <w:rPr>
                <w:rFonts w:eastAsia="Arial" w:cs="Arial"/>
                <w:lang w:eastAsia="en-US"/>
              </w:rPr>
              <w:t xml:space="preserve">Sistema: </w:t>
            </w:r>
            <w:r w:rsidRPr="419FE5CC" w:rsidR="39CE595C">
              <w:t xml:space="preserve">KNUTH </w:t>
            </w:r>
            <w:r w:rsidRPr="419FE5CC">
              <w:rPr>
                <w:rFonts w:eastAsia="Arial" w:cs="Arial"/>
                <w:lang w:eastAsia="en-US"/>
              </w:rPr>
              <w:t>– Cenários funcionais</w:t>
            </w:r>
          </w:p>
        </w:tc>
        <w:tc>
          <w:tcPr>
            <w:tcW w:w="3082" w:type="dxa"/>
            <w:tcMar/>
          </w:tcPr>
          <w:p w:rsidR="7A1B143C" w:rsidP="7A1B143C" w:rsidRDefault="7A1B143C" w14:paraId="27F6E8A5" w14:textId="175D18D9">
            <w:pPr>
              <w:pStyle w:val="BodyText"/>
              <w:jc w:val="both"/>
              <w:rPr>
                <w:rFonts w:eastAsia="Arial" w:cs="Arial"/>
                <w:lang w:eastAsia="en-US"/>
              </w:rPr>
            </w:pPr>
          </w:p>
        </w:tc>
      </w:tr>
      <w:tr w:rsidRPr="004C723F" w:rsidR="00705618" w:rsidTr="6DF7C837" w14:paraId="2202027F" w14:textId="77777777">
        <w:trPr>
          <w:trHeight w:val="300"/>
          <w:jc w:val="center"/>
        </w:trPr>
        <w:tc>
          <w:tcPr>
            <w:tcW w:w="1565" w:type="dxa"/>
            <w:tcMar/>
          </w:tcPr>
          <w:p w:rsidRPr="004C723F" w:rsidR="00705618" w:rsidP="7A1B143C" w:rsidRDefault="6979A9D1" w14:paraId="68420E5E" w14:textId="77777777">
            <w:pPr>
              <w:pStyle w:val="BodyText"/>
              <w:jc w:val="both"/>
              <w:rPr>
                <w:rFonts w:eastAsia="Arial" w:cs="Arial"/>
                <w:b/>
                <w:bCs/>
                <w:lang w:eastAsia="en-US"/>
              </w:rPr>
            </w:pPr>
            <w:r w:rsidRPr="7A1B143C">
              <w:rPr>
                <w:rFonts w:eastAsia="Arial" w:cs="Arial"/>
                <w:b/>
                <w:bCs/>
                <w:lang w:eastAsia="en-US"/>
              </w:rPr>
              <w:t>Numeração do cenário</w:t>
            </w:r>
          </w:p>
        </w:tc>
        <w:tc>
          <w:tcPr>
            <w:tcW w:w="1986" w:type="dxa"/>
            <w:tcMar/>
          </w:tcPr>
          <w:p w:rsidRPr="004C723F" w:rsidR="00705618" w:rsidP="7A1B143C" w:rsidRDefault="6979A9D1" w14:paraId="492E1306" w14:textId="77777777">
            <w:pPr>
              <w:pStyle w:val="BodyText"/>
              <w:jc w:val="both"/>
              <w:rPr>
                <w:rFonts w:eastAsia="Arial" w:cs="Arial"/>
                <w:b/>
                <w:bCs/>
                <w:lang w:eastAsia="en-US"/>
              </w:rPr>
            </w:pPr>
            <w:r w:rsidRPr="7A1B143C">
              <w:rPr>
                <w:rFonts w:eastAsia="Arial" w:cs="Arial"/>
                <w:b/>
                <w:bCs/>
                <w:lang w:eastAsia="en-US"/>
              </w:rPr>
              <w:t>Nome do cenário</w:t>
            </w:r>
          </w:p>
        </w:tc>
        <w:tc>
          <w:tcPr>
            <w:tcW w:w="1410" w:type="dxa"/>
            <w:tcMar/>
          </w:tcPr>
          <w:p w:rsidRPr="004C723F" w:rsidR="00705618" w:rsidP="7A1B143C" w:rsidRDefault="6979A9D1" w14:paraId="079CB615" w14:textId="77777777">
            <w:pPr>
              <w:pStyle w:val="BodyText"/>
              <w:jc w:val="both"/>
              <w:rPr>
                <w:rFonts w:eastAsia="Arial" w:cs="Arial"/>
                <w:b/>
                <w:bCs/>
                <w:lang w:eastAsia="en-US"/>
              </w:rPr>
            </w:pPr>
            <w:r w:rsidRPr="7A1B143C">
              <w:rPr>
                <w:rFonts w:eastAsia="Arial" w:cs="Arial"/>
                <w:b/>
                <w:bCs/>
                <w:lang w:eastAsia="en-US"/>
              </w:rPr>
              <w:t>Sprints</w:t>
            </w:r>
          </w:p>
        </w:tc>
        <w:tc>
          <w:tcPr>
            <w:tcW w:w="3082" w:type="dxa"/>
            <w:tcMar/>
          </w:tcPr>
          <w:p w:rsidR="34DDDD48" w:rsidP="7A1B143C" w:rsidRDefault="34DDDD48" w14:paraId="2F213BB9" w14:textId="2F405DD2">
            <w:pPr>
              <w:pStyle w:val="BodyText"/>
              <w:jc w:val="both"/>
              <w:rPr>
                <w:b/>
                <w:bCs/>
              </w:rPr>
            </w:pPr>
            <w:r w:rsidRPr="7A1B143C">
              <w:rPr>
                <w:b/>
                <w:bCs/>
              </w:rPr>
              <w:t>Contexto</w:t>
            </w:r>
          </w:p>
        </w:tc>
      </w:tr>
      <w:tr w:rsidRPr="004C723F" w:rsidR="00705618" w:rsidTr="6DF7C837" w14:paraId="16BAC8D5" w14:textId="77777777">
        <w:trPr>
          <w:trHeight w:val="720"/>
          <w:jc w:val="center"/>
        </w:trPr>
        <w:tc>
          <w:tcPr>
            <w:tcW w:w="1565" w:type="dxa"/>
            <w:tcMar/>
          </w:tcPr>
          <w:p w:rsidRPr="004C723F" w:rsidR="00705618" w:rsidP="3B7C3F9E" w:rsidRDefault="37B9D956" w14:paraId="422684D3" w14:textId="5CCB3E42">
            <w:pPr>
              <w:pStyle w:val="BodyText"/>
              <w:jc w:val="both"/>
            </w:pPr>
            <w:r w:rsidRPr="419FE5CC">
              <w:t>C01</w:t>
            </w:r>
          </w:p>
        </w:tc>
        <w:tc>
          <w:tcPr>
            <w:tcW w:w="1986" w:type="dxa"/>
            <w:tcMar/>
          </w:tcPr>
          <w:p w:rsidRPr="004C723F" w:rsidR="00705618" w:rsidP="3B7C3F9E" w:rsidRDefault="37B9D956" w14:paraId="5AC25F74" w14:textId="7BD83959">
            <w:pPr>
              <w:pStyle w:val="BodyText"/>
              <w:jc w:val="both"/>
            </w:pPr>
            <w:r w:rsidRPr="419FE5CC">
              <w:t>Autenticação e Perfil de Usuário</w:t>
            </w:r>
          </w:p>
        </w:tc>
        <w:tc>
          <w:tcPr>
            <w:tcW w:w="1410" w:type="dxa"/>
            <w:tcMar/>
          </w:tcPr>
          <w:p w:rsidRPr="004C723F" w:rsidR="00705618" w:rsidP="3B7C3F9E" w:rsidRDefault="799C1743" w14:paraId="6DD4C5F2" w14:textId="497A269F">
            <w:pPr>
              <w:pStyle w:val="BodyText"/>
              <w:jc w:val="both"/>
            </w:pPr>
            <w:r>
              <w:t>Sprint</w:t>
            </w:r>
            <w:r w:rsidR="1B210A6C">
              <w:t>s</w:t>
            </w:r>
            <w:r>
              <w:t xml:space="preserve"> </w:t>
            </w:r>
            <w:r w:rsidR="243F00B4">
              <w:t>5</w:t>
            </w:r>
          </w:p>
        </w:tc>
        <w:tc>
          <w:tcPr>
            <w:tcW w:w="3082" w:type="dxa"/>
            <w:tcMar/>
          </w:tcPr>
          <w:p w:rsidR="18B8B370" w:rsidP="7A1B143C" w:rsidRDefault="18B8B370" w14:paraId="0055B515" w14:textId="7B5EAF26">
            <w:pPr>
              <w:spacing w:before="240" w:after="240"/>
              <w:rPr>
                <w:rFonts w:ascii="Arial Nova" w:hAnsi="Arial Nova" w:eastAsia="Arial Nova" w:cs="Arial Nova"/>
                <w:i/>
                <w:iCs/>
                <w:sz w:val="22"/>
                <w:szCs w:val="22"/>
              </w:rPr>
            </w:pPr>
            <w:r w:rsidRPr="7A1B143C">
              <w:rPr>
                <w:rFonts w:ascii="Arial Nova" w:hAnsi="Arial Nova" w:eastAsia="Arial Nova" w:cs="Arial Nova"/>
                <w:i/>
                <w:iCs/>
                <w:sz w:val="22"/>
                <w:szCs w:val="22"/>
              </w:rPr>
              <w:t>O usuário (estudante ou docente) acessa a plataforma pela primeira vez para estabelecer sua presença digital acadêmica</w:t>
            </w:r>
          </w:p>
        </w:tc>
      </w:tr>
      <w:tr w:rsidR="419FE5CC" w:rsidTr="6DF7C837" w14:paraId="1E6A143F" w14:textId="77777777">
        <w:trPr>
          <w:trHeight w:val="720"/>
          <w:jc w:val="center"/>
        </w:trPr>
        <w:tc>
          <w:tcPr>
            <w:tcW w:w="1565" w:type="dxa"/>
            <w:tcMar/>
          </w:tcPr>
          <w:p w:rsidR="37B9D956" w:rsidP="419FE5CC" w:rsidRDefault="37B9D956" w14:paraId="77096B68" w14:textId="222C85DD">
            <w:pPr>
              <w:pStyle w:val="BodyText"/>
              <w:jc w:val="both"/>
            </w:pPr>
            <w:r w:rsidRPr="419FE5CC">
              <w:t>C02</w:t>
            </w:r>
          </w:p>
        </w:tc>
        <w:tc>
          <w:tcPr>
            <w:tcW w:w="1986" w:type="dxa"/>
            <w:tcMar/>
          </w:tcPr>
          <w:p w:rsidR="37B9D956" w:rsidP="419FE5CC" w:rsidRDefault="37B9D956" w14:paraId="4B1EE225" w14:textId="356DC48F">
            <w:pPr>
              <w:pStyle w:val="BodyText"/>
              <w:jc w:val="both"/>
            </w:pPr>
            <w:r w:rsidRPr="419FE5CC">
              <w:t>Gestão de Turmas e Associações</w:t>
            </w:r>
          </w:p>
        </w:tc>
        <w:tc>
          <w:tcPr>
            <w:tcW w:w="1410" w:type="dxa"/>
            <w:tcMar/>
          </w:tcPr>
          <w:p w:rsidR="37B9D956" w:rsidP="7A1B143C" w:rsidRDefault="799C1743" w14:paraId="4A81CE1B" w14:textId="0DA95B6E">
            <w:pPr>
              <w:pStyle w:val="BodyText"/>
              <w:jc w:val="both"/>
            </w:pPr>
            <w:r w:rsidRPr="7A1B143C">
              <w:t xml:space="preserve">Sprint </w:t>
            </w:r>
            <w:r w:rsidRPr="7A1B143C" w:rsidR="651021A3">
              <w:t>6</w:t>
            </w:r>
          </w:p>
        </w:tc>
        <w:tc>
          <w:tcPr>
            <w:tcW w:w="3082" w:type="dxa"/>
            <w:tcMar/>
          </w:tcPr>
          <w:p w:rsidR="256C9CA0" w:rsidP="7A1B143C" w:rsidRDefault="256C9CA0" w14:paraId="4F2D029F" w14:textId="01DC68BE">
            <w:pPr>
              <w:pStyle w:val="BodyText"/>
              <w:jc w:val="both"/>
              <w:rPr>
                <w:i/>
                <w:iCs/>
                <w:sz w:val="22"/>
                <w:szCs w:val="22"/>
              </w:rPr>
            </w:pPr>
            <w:r w:rsidRPr="7A1B143C">
              <w:rPr>
                <w:i/>
                <w:iCs/>
                <w:sz w:val="22"/>
                <w:szCs w:val="22"/>
              </w:rPr>
              <w:t>O Professor organiza seu espaço de trabalho para o semestre letivo</w:t>
            </w:r>
            <w:r w:rsidRPr="7A1B143C" w:rsidR="663E2155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419FE5CC" w:rsidTr="6DF7C837" w14:paraId="732F721A" w14:textId="77777777">
        <w:trPr>
          <w:trHeight w:val="720"/>
          <w:jc w:val="center"/>
        </w:trPr>
        <w:tc>
          <w:tcPr>
            <w:tcW w:w="1565" w:type="dxa"/>
            <w:tcMar/>
          </w:tcPr>
          <w:p w:rsidR="37B9D956" w:rsidP="419FE5CC" w:rsidRDefault="37B9D956" w14:paraId="5AAB7E5C" w14:textId="6CFEA1B2">
            <w:pPr>
              <w:pStyle w:val="BodyText"/>
              <w:jc w:val="both"/>
            </w:pPr>
            <w:r w:rsidRPr="419FE5CC">
              <w:t>C03</w:t>
            </w:r>
          </w:p>
        </w:tc>
        <w:tc>
          <w:tcPr>
            <w:tcW w:w="1986" w:type="dxa"/>
            <w:tcMar/>
          </w:tcPr>
          <w:p w:rsidR="37B9D956" w:rsidP="419FE5CC" w:rsidRDefault="37B9D956" w14:paraId="3F4DA6B1" w14:textId="579F8BF3">
            <w:pPr>
              <w:pStyle w:val="BodyText"/>
              <w:jc w:val="both"/>
            </w:pPr>
            <w:r w:rsidRPr="419FE5CC">
              <w:t xml:space="preserve">Publicação de Dúvidas com </w:t>
            </w:r>
            <w:proofErr w:type="spellStart"/>
            <w:r w:rsidRPr="419FE5CC">
              <w:t>Tags</w:t>
            </w:r>
            <w:proofErr w:type="spellEnd"/>
          </w:p>
        </w:tc>
        <w:tc>
          <w:tcPr>
            <w:tcW w:w="1410" w:type="dxa"/>
            <w:tcMar/>
          </w:tcPr>
          <w:p w:rsidR="37B9D956" w:rsidP="7A1B143C" w:rsidRDefault="799C1743" w14:paraId="44CC7C86" w14:textId="161F3D68">
            <w:pPr>
              <w:pStyle w:val="BodyText"/>
              <w:jc w:val="both"/>
            </w:pPr>
            <w:r w:rsidRPr="7A1B143C">
              <w:t xml:space="preserve">Sprint </w:t>
            </w:r>
            <w:r w:rsidRPr="7A1B143C" w:rsidR="1C53F6B3">
              <w:t>7</w:t>
            </w:r>
            <w:r w:rsidRPr="7A1B143C" w:rsidR="280A595F">
              <w:t xml:space="preserve"> e 8</w:t>
            </w:r>
          </w:p>
        </w:tc>
        <w:tc>
          <w:tcPr>
            <w:tcW w:w="3082" w:type="dxa"/>
            <w:tcMar/>
          </w:tcPr>
          <w:p w:rsidR="4B371D2A" w:rsidP="7A1B143C" w:rsidRDefault="4B371D2A" w14:paraId="5EFD359A" w14:textId="538DF150">
            <w:pPr>
              <w:pStyle w:val="BodyText"/>
              <w:jc w:val="both"/>
              <w:rPr>
                <w:i/>
                <w:iCs/>
              </w:rPr>
            </w:pPr>
            <w:r w:rsidRPr="7A1B143C">
              <w:rPr>
                <w:i/>
                <w:iCs/>
              </w:rPr>
              <w:t>Um Aluno encontra um gargalo no aprendizado e utiliza a ferramenta para saná-lo.</w:t>
            </w:r>
          </w:p>
        </w:tc>
      </w:tr>
      <w:tr w:rsidR="419FE5CC" w:rsidTr="6DF7C837" w14:paraId="2DD3FA24" w14:textId="77777777">
        <w:trPr>
          <w:trHeight w:val="720"/>
          <w:jc w:val="center"/>
        </w:trPr>
        <w:tc>
          <w:tcPr>
            <w:tcW w:w="1565" w:type="dxa"/>
            <w:tcMar/>
          </w:tcPr>
          <w:p w:rsidR="37B9D956" w:rsidP="419FE5CC" w:rsidRDefault="37B9D956" w14:paraId="7B3572BA" w14:textId="56EB0CF2">
            <w:pPr>
              <w:pStyle w:val="BodyText"/>
              <w:jc w:val="both"/>
            </w:pPr>
            <w:r w:rsidRPr="419FE5CC">
              <w:t>C04</w:t>
            </w:r>
          </w:p>
        </w:tc>
        <w:tc>
          <w:tcPr>
            <w:tcW w:w="1986" w:type="dxa"/>
            <w:tcMar/>
          </w:tcPr>
          <w:p w:rsidR="37B9D956" w:rsidP="419FE5CC" w:rsidRDefault="37B9D956" w14:paraId="4168A541" w14:textId="667AAD10">
            <w:pPr>
              <w:pStyle w:val="BodyText"/>
              <w:jc w:val="both"/>
            </w:pPr>
            <w:r w:rsidRPr="419FE5CC">
              <w:t>Respostas e Interação (Fórum)</w:t>
            </w:r>
          </w:p>
        </w:tc>
        <w:tc>
          <w:tcPr>
            <w:tcW w:w="1410" w:type="dxa"/>
            <w:tcMar/>
          </w:tcPr>
          <w:p w:rsidR="37B9D956" w:rsidP="419FE5CC" w:rsidRDefault="799C1743" w14:paraId="33559BAA" w14:textId="727EA6E4">
            <w:pPr>
              <w:pStyle w:val="BodyText"/>
              <w:jc w:val="both"/>
            </w:pPr>
            <w:r>
              <w:t xml:space="preserve">Sprint </w:t>
            </w:r>
            <w:r w:rsidR="7FE28E4D">
              <w:t>9</w:t>
            </w:r>
          </w:p>
        </w:tc>
        <w:tc>
          <w:tcPr>
            <w:tcW w:w="3082" w:type="dxa"/>
            <w:tcMar/>
          </w:tcPr>
          <w:p w:rsidR="4C2E6B51" w:rsidP="7A1B143C" w:rsidRDefault="4C2E6B51" w14:paraId="22D05B49" w14:textId="66F8C281">
            <w:pPr>
              <w:pStyle w:val="BodyText"/>
              <w:jc w:val="both"/>
              <w:rPr>
                <w:i/>
                <w:iCs/>
              </w:rPr>
            </w:pPr>
            <w:r w:rsidRPr="7A1B143C">
              <w:rPr>
                <w:i/>
                <w:iCs/>
              </w:rPr>
              <w:t>Um usuário deseja resolver uma dúvida sem precisar publicar um novo tópico, evitando a redundância.</w:t>
            </w:r>
          </w:p>
        </w:tc>
      </w:tr>
      <w:tr w:rsidR="419FE5CC" w:rsidTr="6DF7C837" w14:paraId="5B65990C" w14:textId="77777777">
        <w:trPr>
          <w:trHeight w:val="720"/>
          <w:jc w:val="center"/>
        </w:trPr>
        <w:tc>
          <w:tcPr>
            <w:tcW w:w="1565" w:type="dxa"/>
            <w:tcMar/>
          </w:tcPr>
          <w:p w:rsidR="37B9D956" w:rsidP="419FE5CC" w:rsidRDefault="37B9D956" w14:paraId="171A116D" w14:textId="1E0D8B2F">
            <w:pPr>
              <w:pStyle w:val="BodyText"/>
              <w:jc w:val="both"/>
            </w:pPr>
            <w:r w:rsidRPr="419FE5CC">
              <w:t>C05</w:t>
            </w:r>
          </w:p>
        </w:tc>
        <w:tc>
          <w:tcPr>
            <w:tcW w:w="1986" w:type="dxa"/>
            <w:tcMar/>
          </w:tcPr>
          <w:p w:rsidR="37B9D956" w:rsidP="419FE5CC" w:rsidRDefault="37B9D956" w14:paraId="1466B9DF" w14:textId="48628139">
            <w:pPr>
              <w:pStyle w:val="BodyText"/>
              <w:jc w:val="both"/>
            </w:pPr>
            <w:r w:rsidRPr="419FE5CC">
              <w:t>Base de Conhecimento e Busca</w:t>
            </w:r>
          </w:p>
        </w:tc>
        <w:tc>
          <w:tcPr>
            <w:tcW w:w="1410" w:type="dxa"/>
            <w:tcMar/>
          </w:tcPr>
          <w:p w:rsidR="37B9D956" w:rsidP="419FE5CC" w:rsidRDefault="799C1743" w14:paraId="68AE8D10" w14:textId="65EA1354">
            <w:pPr>
              <w:pStyle w:val="BodyText"/>
              <w:jc w:val="both"/>
            </w:pPr>
            <w:r w:rsidR="462C6CDA">
              <w:rPr/>
              <w:t xml:space="preserve">Sprint </w:t>
            </w:r>
            <w:r w:rsidR="5FE82E95">
              <w:rPr/>
              <w:t>1</w:t>
            </w:r>
            <w:r w:rsidR="459231E8">
              <w:rPr/>
              <w:t>0</w:t>
            </w:r>
            <w:r w:rsidR="549DC564">
              <w:rPr/>
              <w:t xml:space="preserve"> e 11</w:t>
            </w:r>
          </w:p>
        </w:tc>
        <w:tc>
          <w:tcPr>
            <w:tcW w:w="3082" w:type="dxa"/>
            <w:tcMar/>
          </w:tcPr>
          <w:p w:rsidR="70C63F9B" w:rsidP="7A1B143C" w:rsidRDefault="70C63F9B" w14:paraId="5BB17D0E" w14:textId="1931BCFF">
            <w:pPr>
              <w:pStyle w:val="BodyText"/>
              <w:jc w:val="both"/>
              <w:rPr>
                <w:i/>
                <w:iCs/>
              </w:rPr>
            </w:pPr>
            <w:r w:rsidRPr="7A1B143C">
              <w:rPr>
                <w:i/>
                <w:iCs/>
              </w:rPr>
              <w:t>Otimização da interação entre os membros da equipe para atendimentos síncronos e assíncronos.</w:t>
            </w:r>
          </w:p>
        </w:tc>
      </w:tr>
    </w:tbl>
    <w:p w:rsidR="419FE5CC" w:rsidP="6DF7C837" w:rsidRDefault="419FE5CC" w14:paraId="544A9718" w14:textId="18A351EC">
      <w:pPr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DF7C837" w:rsidR="6DF7C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Elaborado pelos autores (2026).</w:t>
      </w:r>
    </w:p>
    <w:p w:rsidR="419FE5CC" w:rsidRDefault="419FE5CC" w14:paraId="5EF66AA0" w14:textId="3886EA2F"/>
    <w:p w:rsidRPr="004C723F" w:rsidR="00705618" w:rsidP="3B7C3F9E" w:rsidRDefault="00705618" w14:paraId="16B746DC" w14:textId="77777777">
      <w:pPr>
        <w:pStyle w:val="BodyText"/>
        <w:jc w:val="both"/>
        <w:rPr>
          <w:rFonts w:eastAsia="Arial" w:cs="Arial"/>
          <w:szCs w:val="24"/>
          <w:lang w:eastAsia="en-US"/>
        </w:rPr>
      </w:pPr>
    </w:p>
    <w:p w:rsidRPr="007515E4" w:rsidR="00705618" w:rsidP="7A1B143C" w:rsidRDefault="7F7025D3" w14:paraId="0FC98882" w14:textId="5F5D60CB">
      <w:pPr>
        <w:pStyle w:val="BodyText"/>
      </w:pPr>
      <w:r w:rsidRPr="7A1B143C">
        <w:rPr>
          <w:b/>
          <w:bCs/>
        </w:rPr>
        <w:t>Fluxo Detalhado:</w:t>
      </w:r>
    </w:p>
    <w:p w:rsidR="7F7025D3" w:rsidP="7A1B143C" w:rsidRDefault="7F7025D3" w14:paraId="5D6AC3A0" w14:textId="5CF3C72F">
      <w:pPr>
        <w:pStyle w:val="BodyText"/>
        <w:numPr>
          <w:ilvl w:val="0"/>
          <w:numId w:val="1"/>
        </w:numPr>
        <w:jc w:val="both"/>
        <w:rPr>
          <w:b/>
          <w:bCs/>
        </w:rPr>
      </w:pPr>
      <w:r w:rsidRPr="7A1B143C">
        <w:rPr>
          <w:b/>
          <w:bCs/>
        </w:rPr>
        <w:t xml:space="preserve">C01: </w:t>
      </w:r>
      <w:r w:rsidRPr="7A1B143C">
        <w:rPr>
          <w:rFonts w:ascii="Arial Nova" w:hAnsi="Arial Nova" w:eastAsia="Arial Nova" w:cs="Arial Nova"/>
        </w:rPr>
        <w:t>O usuário realiza o Cadastro utilizando a matrícula e e-mail institucional (requisito de segurança para validação de vínculo). Logo após</w:t>
      </w:r>
      <w:r w:rsidRPr="7A1B143C" w:rsidR="413C96C9">
        <w:rPr>
          <w:rFonts w:ascii="Arial Nova" w:hAnsi="Arial Nova" w:eastAsia="Arial Nova" w:cs="Arial Nova"/>
        </w:rPr>
        <w:t>, o</w:t>
      </w:r>
      <w:r w:rsidRPr="7A1B143C">
        <w:rPr>
          <w:rFonts w:ascii="Arial Nova" w:hAnsi="Arial Nova" w:eastAsia="Arial Nova" w:cs="Arial Nova"/>
        </w:rPr>
        <w:t xml:space="preserve"> sistema valida as credenciais via Sistema de Autenticação </w:t>
      </w:r>
      <w:r w:rsidRPr="7A1B143C">
        <w:rPr>
          <w:rFonts w:ascii="Arial Nova" w:hAnsi="Arial Nova" w:eastAsia="Arial Nova" w:cs="Arial Nova"/>
          <w:i/>
          <w:iCs/>
        </w:rPr>
        <w:t xml:space="preserve">(Must </w:t>
      </w:r>
      <w:proofErr w:type="spellStart"/>
      <w:r w:rsidRPr="7A1B143C">
        <w:rPr>
          <w:rFonts w:ascii="Arial Nova" w:hAnsi="Arial Nova" w:eastAsia="Arial Nova" w:cs="Arial Nova"/>
          <w:i/>
          <w:iCs/>
        </w:rPr>
        <w:t>Have</w:t>
      </w:r>
      <w:proofErr w:type="spellEnd"/>
      <w:r w:rsidRPr="7A1B143C">
        <w:rPr>
          <w:rFonts w:ascii="Arial Nova" w:hAnsi="Arial Nova" w:eastAsia="Arial Nova" w:cs="Arial Nova"/>
          <w:i/>
          <w:iCs/>
        </w:rPr>
        <w:t>)</w:t>
      </w:r>
      <w:r w:rsidRPr="7A1B143C">
        <w:rPr>
          <w:rFonts w:ascii="Arial Nova" w:hAnsi="Arial Nova" w:eastAsia="Arial Nova" w:cs="Arial Nova"/>
        </w:rPr>
        <w:t xml:space="preserve"> </w:t>
      </w:r>
      <w:r w:rsidRPr="7A1B143C" w:rsidR="63A13900">
        <w:rPr>
          <w:rFonts w:ascii="Arial Nova" w:hAnsi="Arial Nova" w:eastAsia="Arial Nova" w:cs="Arial Nova"/>
        </w:rPr>
        <w:t>e após</w:t>
      </w:r>
      <w:r w:rsidRPr="7A1B143C">
        <w:rPr>
          <w:rFonts w:ascii="Arial Nova" w:hAnsi="Arial Nova" w:eastAsia="Arial Nova" w:cs="Arial Nova"/>
        </w:rPr>
        <w:t xml:space="preserve"> o primeiro acesso, o usuário configura seu perfil, podendo realizar a Alteração de Dados como telefone, respeitando a trava de segurança para dados imutáveis (CPF/Matrícula).</w:t>
      </w:r>
    </w:p>
    <w:p w:rsidR="3B73644F" w:rsidP="7A1B143C" w:rsidRDefault="3B73644F" w14:paraId="425473B3" w14:textId="7C19F6C2">
      <w:pPr>
        <w:pStyle w:val="BodyText"/>
        <w:numPr>
          <w:ilvl w:val="0"/>
          <w:numId w:val="1"/>
        </w:numPr>
        <w:jc w:val="both"/>
        <w:rPr>
          <w:b/>
          <w:bCs/>
        </w:rPr>
      </w:pPr>
      <w:r w:rsidRPr="7A1B143C">
        <w:rPr>
          <w:b/>
          <w:bCs/>
        </w:rPr>
        <w:t xml:space="preserve">C02: </w:t>
      </w:r>
      <w:r w:rsidRPr="7A1B143C">
        <w:rPr>
          <w:rFonts w:ascii="Arial Nova" w:hAnsi="Arial Nova" w:eastAsia="Arial Nova" w:cs="Arial Nova"/>
        </w:rPr>
        <w:t xml:space="preserve">O Professor cria as </w:t>
      </w:r>
      <w:r w:rsidRPr="7A1B143C" w:rsidR="0DDABE40">
        <w:rPr>
          <w:rFonts w:ascii="Arial Nova" w:hAnsi="Arial Nova" w:eastAsia="Arial Nova" w:cs="Arial Nova"/>
        </w:rPr>
        <w:t>t</w:t>
      </w:r>
      <w:r w:rsidRPr="7A1B143C">
        <w:rPr>
          <w:rFonts w:ascii="Arial Nova" w:hAnsi="Arial Nova" w:eastAsia="Arial Nova" w:cs="Arial Nova"/>
        </w:rPr>
        <w:t>urmas específicas de suas disciplinas (ex</w:t>
      </w:r>
      <w:r w:rsidRPr="7A1B143C" w:rsidR="3B6194E5">
        <w:rPr>
          <w:rFonts w:ascii="Arial Nova" w:hAnsi="Arial Nova" w:eastAsia="Arial Nova" w:cs="Arial Nova"/>
        </w:rPr>
        <w:t>.</w:t>
      </w:r>
      <w:r w:rsidRPr="7A1B143C">
        <w:rPr>
          <w:rFonts w:ascii="Arial Nova" w:hAnsi="Arial Nova" w:eastAsia="Arial Nova" w:cs="Arial Nova"/>
        </w:rPr>
        <w:t xml:space="preserve">: MDS, Orientação a Objetos). O sistema permite a </w:t>
      </w:r>
      <w:r w:rsidRPr="7A1B143C" w:rsidR="18C8B69B">
        <w:rPr>
          <w:rFonts w:ascii="Arial Nova" w:hAnsi="Arial Nova" w:eastAsia="Arial Nova" w:cs="Arial Nova"/>
        </w:rPr>
        <w:t>m</w:t>
      </w:r>
      <w:r w:rsidRPr="7A1B143C">
        <w:rPr>
          <w:rFonts w:ascii="Arial Nova" w:hAnsi="Arial Nova" w:eastAsia="Arial Nova" w:cs="Arial Nova"/>
        </w:rPr>
        <w:t xml:space="preserve">atrícula em </w:t>
      </w:r>
      <w:r w:rsidRPr="7A1B143C" w:rsidR="31B3A69E">
        <w:rPr>
          <w:rFonts w:ascii="Arial Nova" w:hAnsi="Arial Nova" w:eastAsia="Arial Nova" w:cs="Arial Nova"/>
        </w:rPr>
        <w:t>t</w:t>
      </w:r>
      <w:r w:rsidRPr="7A1B143C">
        <w:rPr>
          <w:rFonts w:ascii="Arial Nova" w:hAnsi="Arial Nova" w:eastAsia="Arial Nova" w:cs="Arial Nova"/>
        </w:rPr>
        <w:t xml:space="preserve">urma, onde o professor importa ou adiciona alunos e designa quais estudantes terão o perfil de </w:t>
      </w:r>
      <w:r w:rsidRPr="7A1B143C" w:rsidR="4D5E4F1F">
        <w:rPr>
          <w:rFonts w:ascii="Arial Nova" w:hAnsi="Arial Nova" w:eastAsia="Arial Nova" w:cs="Arial Nova"/>
        </w:rPr>
        <w:t>m</w:t>
      </w:r>
      <w:r w:rsidRPr="7A1B143C">
        <w:rPr>
          <w:rFonts w:ascii="Arial Nova" w:hAnsi="Arial Nova" w:eastAsia="Arial Nova" w:cs="Arial Nova"/>
        </w:rPr>
        <w:t>onitor naquela disciplina. O sistema aplica a Restrição de Matrícula (</w:t>
      </w:r>
      <w:proofErr w:type="spellStart"/>
      <w:r w:rsidRPr="7A1B143C">
        <w:rPr>
          <w:rFonts w:ascii="Arial Nova" w:hAnsi="Arial Nova" w:eastAsia="Arial Nova" w:cs="Arial Nova"/>
          <w:i/>
          <w:iCs/>
        </w:rPr>
        <w:t>Should</w:t>
      </w:r>
      <w:proofErr w:type="spellEnd"/>
      <w:r w:rsidRPr="7A1B143C">
        <w:rPr>
          <w:rFonts w:ascii="Arial Nova" w:hAnsi="Arial Nova" w:eastAsia="Arial Nova" w:cs="Arial Nova"/>
          <w:i/>
          <w:iCs/>
        </w:rPr>
        <w:t>)</w:t>
      </w:r>
      <w:r w:rsidRPr="7A1B143C">
        <w:rPr>
          <w:rFonts w:ascii="Arial Nova" w:hAnsi="Arial Nova" w:eastAsia="Arial Nova" w:cs="Arial Nova"/>
        </w:rPr>
        <w:t>, garantindo que apenas usuários autorizados visualizem o conteúdo da turma.</w:t>
      </w:r>
    </w:p>
    <w:p w:rsidR="2D343691" w:rsidP="7A1B143C" w:rsidRDefault="2D343691" w14:paraId="27CFE0AF" w14:textId="3FA85BB6">
      <w:pPr>
        <w:pStyle w:val="BodyText"/>
        <w:numPr>
          <w:ilvl w:val="0"/>
          <w:numId w:val="1"/>
        </w:numPr>
        <w:jc w:val="both"/>
        <w:rPr>
          <w:rFonts w:ascii="Arial Nova" w:hAnsi="Arial Nova" w:eastAsia="Arial Nova" w:cs="Arial Nova"/>
          <w:b/>
          <w:bCs/>
        </w:rPr>
      </w:pPr>
      <w:r w:rsidRPr="7A1B143C">
        <w:rPr>
          <w:b/>
          <w:bCs/>
        </w:rPr>
        <w:t xml:space="preserve">C03: </w:t>
      </w:r>
      <w:r w:rsidRPr="7A1B143C">
        <w:rPr>
          <w:rFonts w:ascii="Arial Nova" w:hAnsi="Arial Nova" w:eastAsia="Arial Nova" w:cs="Arial Nova"/>
        </w:rPr>
        <w:t xml:space="preserve">O Aluno publica uma </w:t>
      </w:r>
      <w:r w:rsidRPr="7A1B143C" w:rsidR="7A26E22E">
        <w:rPr>
          <w:rFonts w:ascii="Arial Nova" w:hAnsi="Arial Nova" w:eastAsia="Arial Nova" w:cs="Arial Nova"/>
        </w:rPr>
        <w:t>d</w:t>
      </w:r>
      <w:r w:rsidRPr="7A1B143C">
        <w:rPr>
          <w:rFonts w:ascii="Arial Nova" w:hAnsi="Arial Nova" w:eastAsia="Arial Nova" w:cs="Arial Nova"/>
        </w:rPr>
        <w:t xml:space="preserve">úvida no </w:t>
      </w:r>
      <w:r w:rsidRPr="7A1B143C" w:rsidR="74B3405D">
        <w:rPr>
          <w:rFonts w:ascii="Arial Nova" w:hAnsi="Arial Nova" w:eastAsia="Arial Nova" w:cs="Arial Nova"/>
        </w:rPr>
        <w:t>c</w:t>
      </w:r>
      <w:r w:rsidRPr="7A1B143C">
        <w:rPr>
          <w:rFonts w:ascii="Arial Nova" w:hAnsi="Arial Nova" w:eastAsia="Arial Nova" w:cs="Arial Nova"/>
        </w:rPr>
        <w:t xml:space="preserve">hat </w:t>
      </w:r>
      <w:r w:rsidRPr="7A1B143C" w:rsidR="6555CFF5">
        <w:rPr>
          <w:rFonts w:ascii="Arial Nova" w:hAnsi="Arial Nova" w:eastAsia="Arial Nova" w:cs="Arial Nova"/>
        </w:rPr>
        <w:t>g</w:t>
      </w:r>
      <w:r w:rsidRPr="7A1B143C">
        <w:rPr>
          <w:rFonts w:ascii="Arial Nova" w:hAnsi="Arial Nova" w:eastAsia="Arial Nova" w:cs="Arial Nova"/>
        </w:rPr>
        <w:t xml:space="preserve">eral da turma, utilizando o </w:t>
      </w:r>
      <w:r w:rsidRPr="7A1B143C" w:rsidR="3F3CC22C">
        <w:rPr>
          <w:rFonts w:ascii="Arial Nova" w:hAnsi="Arial Nova" w:eastAsia="Arial Nova" w:cs="Arial Nova"/>
        </w:rPr>
        <w:t>s</w:t>
      </w:r>
      <w:r w:rsidRPr="7A1B143C">
        <w:rPr>
          <w:rFonts w:ascii="Arial Nova" w:hAnsi="Arial Nova" w:eastAsia="Arial Nova" w:cs="Arial Nova"/>
        </w:rPr>
        <w:t xml:space="preserve">istema de </w:t>
      </w:r>
      <w:proofErr w:type="spellStart"/>
      <w:r w:rsidRPr="7A1B143C" w:rsidR="1BA7B6AD">
        <w:rPr>
          <w:rFonts w:ascii="Arial Nova" w:hAnsi="Arial Nova" w:eastAsia="Arial Nova" w:cs="Arial Nova"/>
        </w:rPr>
        <w:t>t</w:t>
      </w:r>
      <w:r w:rsidRPr="7A1B143C">
        <w:rPr>
          <w:rFonts w:ascii="Arial Nova" w:hAnsi="Arial Nova" w:eastAsia="Arial Nova" w:cs="Arial Nova"/>
        </w:rPr>
        <w:t>ags</w:t>
      </w:r>
      <w:proofErr w:type="spellEnd"/>
      <w:r w:rsidRPr="7A1B143C">
        <w:rPr>
          <w:rFonts w:ascii="Arial Nova" w:hAnsi="Arial Nova" w:eastAsia="Arial Nova" w:cs="Arial Nova"/>
        </w:rPr>
        <w:t xml:space="preserve"> para categorizar o tema (ex</w:t>
      </w:r>
      <w:r w:rsidRPr="7A1B143C" w:rsidR="5974BE27">
        <w:rPr>
          <w:rFonts w:ascii="Arial Nova" w:hAnsi="Arial Nova" w:eastAsia="Arial Nova" w:cs="Arial Nova"/>
        </w:rPr>
        <w:t>.</w:t>
      </w:r>
      <w:r w:rsidRPr="7A1B143C">
        <w:rPr>
          <w:rFonts w:ascii="Arial Nova" w:hAnsi="Arial Nova" w:eastAsia="Arial Nova" w:cs="Arial Nova"/>
        </w:rPr>
        <w:t>: "</w:t>
      </w:r>
      <w:proofErr w:type="spellStart"/>
      <w:r w:rsidRPr="7A1B143C">
        <w:rPr>
          <w:rFonts w:ascii="Arial Nova" w:hAnsi="Arial Nova" w:eastAsia="Arial Nova" w:cs="Arial Nova"/>
          <w:i/>
          <w:iCs/>
        </w:rPr>
        <w:t>Backend</w:t>
      </w:r>
      <w:proofErr w:type="spellEnd"/>
      <w:r w:rsidRPr="7A1B143C">
        <w:rPr>
          <w:rFonts w:ascii="Arial Nova" w:hAnsi="Arial Nova" w:eastAsia="Arial Nova" w:cs="Arial Nova"/>
          <w:i/>
          <w:iCs/>
        </w:rPr>
        <w:t>"</w:t>
      </w:r>
      <w:r w:rsidRPr="7A1B143C">
        <w:rPr>
          <w:rFonts w:ascii="Arial Nova" w:hAnsi="Arial Nova" w:eastAsia="Arial Nova" w:cs="Arial Nova"/>
        </w:rPr>
        <w:t xml:space="preserve">, "Documentação"). O sistema aciona o Sistema de Priorização, destacando a dúvida para </w:t>
      </w:r>
      <w:r w:rsidRPr="7A1B143C" w:rsidR="04F51E51">
        <w:rPr>
          <w:rFonts w:ascii="Arial Nova" w:hAnsi="Arial Nova" w:eastAsia="Arial Nova" w:cs="Arial Nova"/>
        </w:rPr>
        <w:t>m</w:t>
      </w:r>
      <w:r w:rsidRPr="7A1B143C">
        <w:rPr>
          <w:rFonts w:ascii="Arial Nova" w:hAnsi="Arial Nova" w:eastAsia="Arial Nova" w:cs="Arial Nova"/>
        </w:rPr>
        <w:t xml:space="preserve">onitores e </w:t>
      </w:r>
      <w:r w:rsidRPr="7A1B143C" w:rsidR="520AAAC8">
        <w:rPr>
          <w:rFonts w:ascii="Arial Nova" w:hAnsi="Arial Nova" w:eastAsia="Arial Nova" w:cs="Arial Nova"/>
        </w:rPr>
        <w:t>p</w:t>
      </w:r>
      <w:r w:rsidRPr="7A1B143C">
        <w:rPr>
          <w:rFonts w:ascii="Arial Nova" w:hAnsi="Arial Nova" w:eastAsia="Arial Nova" w:cs="Arial Nova"/>
        </w:rPr>
        <w:t xml:space="preserve">rofessores com base na urgência ou relevância do tema. Monitores ou </w:t>
      </w:r>
      <w:r w:rsidRPr="7A1B143C" w:rsidR="11C9538B">
        <w:rPr>
          <w:rFonts w:ascii="Arial Nova" w:hAnsi="Arial Nova" w:eastAsia="Arial Nova" w:cs="Arial Nova"/>
        </w:rPr>
        <w:t>p</w:t>
      </w:r>
      <w:r w:rsidRPr="7A1B143C">
        <w:rPr>
          <w:rFonts w:ascii="Arial Nova" w:hAnsi="Arial Nova" w:eastAsia="Arial Nova" w:cs="Arial Nova"/>
        </w:rPr>
        <w:t xml:space="preserve">rofessores utilizam a interface de </w:t>
      </w:r>
      <w:r w:rsidRPr="7A1B143C" w:rsidR="4064029A">
        <w:rPr>
          <w:rFonts w:ascii="Arial Nova" w:hAnsi="Arial Nova" w:eastAsia="Arial Nova" w:cs="Arial Nova"/>
        </w:rPr>
        <w:t>`</w:t>
      </w:r>
      <w:r w:rsidRPr="7A1B143C">
        <w:rPr>
          <w:rFonts w:ascii="Arial Nova" w:hAnsi="Arial Nova" w:eastAsia="Arial Nova" w:cs="Arial Nova"/>
        </w:rPr>
        <w:t>Respostas e Comentários</w:t>
      </w:r>
      <w:r w:rsidRPr="7A1B143C" w:rsidR="54927652">
        <w:rPr>
          <w:rFonts w:ascii="Arial Nova" w:hAnsi="Arial Nova" w:eastAsia="Arial Nova" w:cs="Arial Nova"/>
        </w:rPr>
        <w:t>`</w:t>
      </w:r>
      <w:r w:rsidRPr="7A1B143C">
        <w:rPr>
          <w:rFonts w:ascii="Arial Nova" w:hAnsi="Arial Nova" w:eastAsia="Arial Nova" w:cs="Arial Nova"/>
        </w:rPr>
        <w:t xml:space="preserve"> para oferecer suporte. O Aluno acompanha a Gestão de Status, alterando a dúvida de "Aberta" para "Finalizada" após a compreensão do tema</w:t>
      </w:r>
      <w:r w:rsidRPr="7A1B143C">
        <w:rPr>
          <w:rFonts w:ascii="Arial Nova" w:hAnsi="Arial Nova" w:eastAsia="Arial Nova" w:cs="Arial Nova"/>
          <w:b/>
          <w:bCs/>
        </w:rPr>
        <w:t>.</w:t>
      </w:r>
    </w:p>
    <w:p w:rsidR="7A1B143C" w:rsidP="7A1B143C" w:rsidRDefault="7A1B143C" w14:paraId="2BBA661F" w14:textId="645063CE">
      <w:pPr>
        <w:pStyle w:val="BodyText"/>
        <w:ind w:left="720"/>
        <w:rPr>
          <w:b/>
          <w:bCs/>
        </w:rPr>
      </w:pPr>
    </w:p>
    <w:p w:rsidR="39F7BF4A" w:rsidP="7A1B143C" w:rsidRDefault="39F7BF4A" w14:paraId="3DC4732D" w14:textId="6E4A1A31">
      <w:pPr>
        <w:pStyle w:val="BodyText"/>
        <w:numPr>
          <w:ilvl w:val="0"/>
          <w:numId w:val="1"/>
        </w:numPr>
        <w:jc w:val="both"/>
        <w:rPr>
          <w:b/>
          <w:bCs/>
        </w:rPr>
      </w:pPr>
      <w:r w:rsidRPr="7A1B143C">
        <w:rPr>
          <w:b/>
          <w:bCs/>
        </w:rPr>
        <w:t xml:space="preserve">C04: </w:t>
      </w:r>
      <w:r w:rsidRPr="7A1B143C" w:rsidR="64770E93">
        <w:rPr>
          <w:rFonts w:ascii="Arial Nova" w:hAnsi="Arial Nova" w:eastAsia="Arial Nova" w:cs="Arial Nova"/>
        </w:rPr>
        <w:t>O usuário utiliza o Sistema de Pesquisa (</w:t>
      </w:r>
      <w:r w:rsidRPr="7A1B143C" w:rsidR="64770E93">
        <w:rPr>
          <w:rFonts w:ascii="Arial Nova" w:hAnsi="Arial Nova" w:eastAsia="Arial Nova" w:cs="Arial Nova"/>
          <w:i/>
          <w:iCs/>
        </w:rPr>
        <w:t>Must</w:t>
      </w:r>
      <w:r w:rsidRPr="7A1B143C" w:rsidR="64770E93">
        <w:rPr>
          <w:rFonts w:ascii="Arial Nova" w:hAnsi="Arial Nova" w:eastAsia="Arial Nova" w:cs="Arial Nova"/>
        </w:rPr>
        <w:t xml:space="preserve">), filtrando por palavras-chave ou </w:t>
      </w:r>
      <w:proofErr w:type="spellStart"/>
      <w:r w:rsidRPr="7A1B143C" w:rsidR="64770E93">
        <w:rPr>
          <w:rFonts w:ascii="Arial Nova" w:hAnsi="Arial Nova" w:eastAsia="Arial Nova" w:cs="Arial Nova"/>
        </w:rPr>
        <w:t>tags</w:t>
      </w:r>
      <w:proofErr w:type="spellEnd"/>
      <w:r w:rsidRPr="7A1B143C" w:rsidR="64770E93">
        <w:rPr>
          <w:rFonts w:ascii="Arial Nova" w:hAnsi="Arial Nova" w:eastAsia="Arial Nova" w:cs="Arial Nova"/>
        </w:rPr>
        <w:t xml:space="preserve"> específicas. O sistema consulta o Histórico de Dúvidas </w:t>
      </w:r>
      <w:r w:rsidRPr="7A1B143C" w:rsidR="64770E93">
        <w:rPr>
          <w:rFonts w:ascii="Arial Nova" w:hAnsi="Arial Nova" w:eastAsia="Arial Nova" w:cs="Arial Nova"/>
          <w:i/>
          <w:iCs/>
        </w:rPr>
        <w:t>(</w:t>
      </w:r>
      <w:proofErr w:type="spellStart"/>
      <w:r w:rsidRPr="7A1B143C" w:rsidR="64770E93">
        <w:rPr>
          <w:rFonts w:ascii="Arial Nova" w:hAnsi="Arial Nova" w:eastAsia="Arial Nova" w:cs="Arial Nova"/>
          <w:i/>
          <w:iCs/>
        </w:rPr>
        <w:t>Should</w:t>
      </w:r>
      <w:proofErr w:type="spellEnd"/>
      <w:r w:rsidRPr="7A1B143C" w:rsidR="64770E93">
        <w:rPr>
          <w:rFonts w:ascii="Arial Nova" w:hAnsi="Arial Nova" w:eastAsia="Arial Nova" w:cs="Arial Nova"/>
          <w:i/>
          <w:iCs/>
        </w:rPr>
        <w:t>)</w:t>
      </w:r>
      <w:r w:rsidRPr="7A1B143C" w:rsidR="64770E93">
        <w:rPr>
          <w:rFonts w:ascii="Arial Nova" w:hAnsi="Arial Nova" w:eastAsia="Arial Nova" w:cs="Arial Nova"/>
        </w:rPr>
        <w:t>, apresentando soluções dadas em semestres anteriores ou tópicos já finalizados. O usuário localiza a resposta desejada, reduzindo a carga de trabalho de monitores e docentes.</w:t>
      </w:r>
      <w:r w:rsidRPr="7A1B143C" w:rsidR="5ACB0264">
        <w:rPr>
          <w:b/>
          <w:bCs/>
        </w:rPr>
        <w:t xml:space="preserve"> </w:t>
      </w:r>
    </w:p>
    <w:p w:rsidR="7A1B143C" w:rsidP="7A1B143C" w:rsidRDefault="7A1B143C" w14:paraId="3A31AF6D" w14:textId="450D5095">
      <w:pPr>
        <w:pStyle w:val="BodyText"/>
        <w:ind w:left="720"/>
        <w:jc w:val="both"/>
        <w:rPr>
          <w:b/>
          <w:bCs/>
        </w:rPr>
      </w:pPr>
    </w:p>
    <w:p w:rsidR="5AC039FF" w:rsidP="7A1B143C" w:rsidRDefault="5AC039FF" w14:paraId="3681361C" w14:textId="08E9775F">
      <w:pPr>
        <w:pStyle w:val="BodyText"/>
        <w:numPr>
          <w:ilvl w:val="0"/>
          <w:numId w:val="1"/>
        </w:numPr>
        <w:jc w:val="both"/>
        <w:rPr>
          <w:rFonts w:ascii="Arial Nova" w:hAnsi="Arial Nova" w:eastAsia="Arial Nova" w:cs="Arial Nova"/>
          <w:i/>
          <w:iCs/>
        </w:rPr>
        <w:sectPr w:rsidR="5AC039FF" w:rsidSect="0010142A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footnotePr>
            <w:pos w:val="beneathText"/>
          </w:footnotePr>
          <w:pgSz w:w="11907" w:h="16839" w:orient="portrait"/>
          <w:pgMar w:top="1440" w:right="1440" w:bottom="1440" w:left="1440" w:header="720" w:footer="720" w:gutter="0"/>
          <w:cols w:space="720"/>
          <w:docGrid w:linePitch="326"/>
        </w:sectPr>
      </w:pPr>
      <w:r w:rsidRPr="7A1B143C">
        <w:rPr>
          <w:b/>
          <w:bCs/>
        </w:rPr>
        <w:t xml:space="preserve">C05: </w:t>
      </w:r>
      <w:r w:rsidRPr="7A1B143C" w:rsidR="5ACB0264">
        <w:rPr>
          <w:rFonts w:ascii="Arial Nova" w:hAnsi="Arial Nova" w:eastAsia="Arial Nova" w:cs="Arial Nova"/>
        </w:rPr>
        <w:t xml:space="preserve">O usuário visualiza o Sistema de Disponibilidade, verificando horários em que o Monitor está online para suporte em tempo real. A navegação ocorre de forma fluida devido ao Polimento Visual </w:t>
      </w:r>
      <w:r w:rsidRPr="7A1B143C" w:rsidR="5ACB0264">
        <w:rPr>
          <w:rFonts w:ascii="Arial Nova" w:hAnsi="Arial Nova" w:eastAsia="Arial Nova" w:cs="Arial Nova"/>
          <w:i/>
          <w:iCs/>
        </w:rPr>
        <w:t>(</w:t>
      </w:r>
      <w:proofErr w:type="spellStart"/>
      <w:r w:rsidRPr="7A1B143C" w:rsidR="5ACB0264">
        <w:rPr>
          <w:rFonts w:ascii="Arial Nova" w:hAnsi="Arial Nova" w:eastAsia="Arial Nova" w:cs="Arial Nova"/>
          <w:i/>
          <w:iCs/>
        </w:rPr>
        <w:t>Should</w:t>
      </w:r>
      <w:proofErr w:type="spellEnd"/>
      <w:r w:rsidRPr="7A1B143C" w:rsidR="5ACB0264">
        <w:rPr>
          <w:rFonts w:ascii="Arial Nova" w:hAnsi="Arial Nova" w:eastAsia="Arial Nova" w:cs="Arial Nova"/>
          <w:i/>
          <w:iCs/>
        </w:rPr>
        <w:t xml:space="preserve">) </w:t>
      </w:r>
      <w:r w:rsidRPr="7A1B143C" w:rsidR="5ACB0264">
        <w:rPr>
          <w:rFonts w:ascii="Arial Nova" w:hAnsi="Arial Nova" w:eastAsia="Arial Nova" w:cs="Arial Nova"/>
        </w:rPr>
        <w:t>aplicado na interface, garantindo acessibilidade.</w:t>
      </w:r>
    </w:p>
    <w:p w:rsidRPr="004C723F" w:rsidR="00705618" w:rsidP="5D8B9DB8" w:rsidRDefault="0599E61E" w14:paraId="4656925F" w14:textId="50820EA3">
      <w:pPr>
        <w:pStyle w:val="Heading2"/>
        <w:rPr>
          <w:sz w:val="22"/>
          <w:szCs w:val="22"/>
        </w:rPr>
      </w:pPr>
      <w:bookmarkStart w:name="_Toc165470076" w:id="45"/>
      <w:bookmarkStart w:name="_Toc221373677" w:id="46"/>
      <w:r w:rsidRPr="5D8B9DB8">
        <w:rPr>
          <w:sz w:val="22"/>
          <w:szCs w:val="22"/>
        </w:rPr>
        <w:t xml:space="preserve">Tabela de </w:t>
      </w:r>
      <w:r w:rsidRPr="5D8B9DB8" w:rsidR="0A6C9340">
        <w:rPr>
          <w:sz w:val="22"/>
          <w:szCs w:val="22"/>
        </w:rPr>
        <w:t>Backlog do produto</w:t>
      </w:r>
      <w:bookmarkEnd w:id="45"/>
      <w:bookmarkEnd w:id="46"/>
    </w:p>
    <w:p w:rsidRPr="004C723F" w:rsidR="00705618" w:rsidP="5D8B9DB8" w:rsidRDefault="0A6C9340" w14:paraId="023A1C29" w14:textId="0F03851E">
      <w:pPr>
        <w:pStyle w:val="BodyText"/>
        <w:jc w:val="center"/>
        <w:rPr>
          <w:rFonts w:eastAsia="Arial" w:cs="Arial"/>
          <w:sz w:val="22"/>
          <w:szCs w:val="22"/>
          <w:lang w:eastAsia="en-US"/>
        </w:rPr>
      </w:pPr>
      <w:r w:rsidRPr="6DF7C837" w:rsidR="6DF7C837">
        <w:rPr>
          <w:rFonts w:eastAsia="Arial" w:cs="Arial"/>
          <w:sz w:val="22"/>
          <w:szCs w:val="22"/>
          <w:lang w:eastAsia="en-US"/>
        </w:rPr>
        <w:t>Tabela 7 -</w:t>
      </w:r>
      <w:r w:rsidRPr="6DF7C837" w:rsidR="6DF7C837">
        <w:rPr>
          <w:rFonts w:eastAsia="Arial" w:cs="Arial"/>
          <w:b w:val="1"/>
          <w:bCs w:val="1"/>
          <w:sz w:val="22"/>
          <w:szCs w:val="22"/>
          <w:lang w:eastAsia="en-US"/>
        </w:rPr>
        <w:t xml:space="preserve"> Backlog do produto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1354"/>
        <w:gridCol w:w="850"/>
        <w:gridCol w:w="1785"/>
        <w:gridCol w:w="1694"/>
        <w:gridCol w:w="2058"/>
        <w:gridCol w:w="3278"/>
        <w:gridCol w:w="3860"/>
      </w:tblGrid>
      <w:tr w:rsidRPr="004C723F" w:rsidR="00705618" w:rsidTr="6DF7C837" w14:paraId="7412B8FE" w14:textId="77777777">
        <w:tc>
          <w:tcPr>
            <w:tcW w:w="11019" w:type="dxa"/>
            <w:gridSpan w:val="6"/>
            <w:tcMar/>
          </w:tcPr>
          <w:p w:rsidRPr="004C723F" w:rsidR="00705618" w:rsidP="5D8B9DB8" w:rsidRDefault="0A6C9340" w14:paraId="0A56F59D" w14:textId="41668534">
            <w:pPr>
              <w:pStyle w:val="BodyText"/>
              <w:jc w:val="center"/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  <w:t xml:space="preserve">Sistema: </w:t>
            </w:r>
            <w:r w:rsidRPr="5D8B9DB8" w:rsidR="10A3EF9E">
              <w:rPr>
                <w:rFonts w:eastAsia="Arial" w:cs="Arial"/>
                <w:sz w:val="22"/>
                <w:szCs w:val="22"/>
              </w:rPr>
              <w:t xml:space="preserve">KNUTH </w:t>
            </w:r>
            <w:r w:rsidRPr="5D8B9DB8"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  <w:t>– Backlog do produto</w:t>
            </w:r>
          </w:p>
        </w:tc>
        <w:tc>
          <w:tcPr>
            <w:tcW w:w="3860" w:type="dxa"/>
            <w:tcMar/>
          </w:tcPr>
          <w:p w:rsidRPr="004C723F" w:rsidR="00705618" w:rsidP="5D8B9DB8" w:rsidRDefault="00705618" w14:paraId="45193BAA" w14:textId="77777777">
            <w:pPr>
              <w:pStyle w:val="BodyText"/>
              <w:jc w:val="center"/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</w:pPr>
          </w:p>
        </w:tc>
      </w:tr>
      <w:tr w:rsidRPr="004C723F" w:rsidR="00705618" w:rsidTr="6DF7C837" w14:paraId="5E082882" w14:textId="77777777">
        <w:tc>
          <w:tcPr>
            <w:tcW w:w="1354" w:type="dxa"/>
            <w:tcMar/>
          </w:tcPr>
          <w:p w:rsidRPr="004C723F" w:rsidR="00705618" w:rsidP="5D8B9DB8" w:rsidRDefault="0A6C9340" w14:paraId="0D4FEDC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Numeração</w:t>
            </w:r>
          </w:p>
          <w:p w:rsidRPr="004C723F" w:rsidR="00705618" w:rsidP="5D8B9DB8" w:rsidRDefault="0A6C9340" w14:paraId="4E6278CF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(Cenário / requisito)</w:t>
            </w:r>
          </w:p>
        </w:tc>
        <w:tc>
          <w:tcPr>
            <w:tcW w:w="850" w:type="dxa"/>
            <w:tcMar/>
          </w:tcPr>
          <w:p w:rsidRPr="004C723F" w:rsidR="00705618" w:rsidP="5D8B9DB8" w:rsidRDefault="0A6C9340" w14:paraId="32C184E7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Sprint</w:t>
            </w:r>
          </w:p>
        </w:tc>
        <w:tc>
          <w:tcPr>
            <w:tcW w:w="1785" w:type="dxa"/>
            <w:tcMar/>
          </w:tcPr>
          <w:p w:rsidRPr="004C723F" w:rsidR="00705618" w:rsidP="5D8B9DB8" w:rsidRDefault="0A6C9340" w14:paraId="4514546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Nome do requisito</w:t>
            </w:r>
          </w:p>
        </w:tc>
        <w:tc>
          <w:tcPr>
            <w:tcW w:w="1694" w:type="dxa"/>
            <w:tcMar/>
          </w:tcPr>
          <w:p w:rsidRPr="004C723F" w:rsidR="00705618" w:rsidP="5D8B9DB8" w:rsidRDefault="0A6C9340" w14:paraId="37F5EB80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Tripo</w:t>
            </w:r>
            <w:proofErr w:type="spellEnd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de requisito</w:t>
            </w:r>
          </w:p>
          <w:p w:rsidRPr="004C723F" w:rsidR="00705618" w:rsidP="5D8B9DB8" w:rsidRDefault="0A6C9340" w14:paraId="7058544E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(Funcional / não funcional)</w:t>
            </w:r>
          </w:p>
        </w:tc>
        <w:tc>
          <w:tcPr>
            <w:tcW w:w="2058" w:type="dxa"/>
            <w:tcMar/>
          </w:tcPr>
          <w:p w:rsidRPr="004C723F" w:rsidR="00705618" w:rsidP="5D8B9DB8" w:rsidRDefault="0A6C9340" w14:paraId="07A7272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Priorização do requisito</w:t>
            </w:r>
          </w:p>
          <w:p w:rsidRPr="004C723F" w:rsidR="00705618" w:rsidP="5D8B9DB8" w:rsidRDefault="0A6C9340" w14:paraId="3294DAF5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Must, </w:t>
            </w: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Should</w:t>
            </w:r>
            <w:proofErr w:type="spellEnd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Could</w:t>
            </w:r>
            <w:proofErr w:type="spellEnd"/>
          </w:p>
        </w:tc>
        <w:tc>
          <w:tcPr>
            <w:tcW w:w="3278" w:type="dxa"/>
            <w:tcMar/>
          </w:tcPr>
          <w:p w:rsidRPr="004C723F" w:rsidR="00705618" w:rsidP="5D8B9DB8" w:rsidRDefault="0A6C9340" w14:paraId="13A0A4C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Descrição suscinta do requisito</w:t>
            </w:r>
          </w:p>
        </w:tc>
        <w:tc>
          <w:tcPr>
            <w:tcW w:w="3860" w:type="dxa"/>
            <w:tcMar/>
          </w:tcPr>
          <w:p w:rsidRPr="004C723F" w:rsidR="00705618" w:rsidP="5D8B9DB8" w:rsidRDefault="0A6C9340" w14:paraId="14DEFE0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5D8B9DB8"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  <w:t>User</w:t>
            </w:r>
            <w:proofErr w:type="spellEnd"/>
            <w:r w:rsidRPr="5D8B9DB8"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  <w:t xml:space="preserve"> histories (U.S.) associadas</w:t>
            </w:r>
          </w:p>
          <w:p w:rsidRPr="004C723F" w:rsidR="00705618" w:rsidP="5D8B9DB8" w:rsidRDefault="0A6C9340" w14:paraId="49C32250" w14:textId="77777777">
            <w:pPr>
              <w:pStyle w:val="BodyText"/>
              <w:rPr>
                <w:rFonts w:eastAsia="Arial" w:cs="Arial"/>
                <w:b/>
                <w:bCs/>
                <w:sz w:val="22"/>
                <w:szCs w:val="22"/>
                <w:lang w:eastAsia="en-US"/>
              </w:rPr>
            </w:pP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Identifque</w:t>
            </w:r>
            <w:proofErr w:type="spellEnd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as U.S. associadas ao requisito</w:t>
            </w:r>
          </w:p>
        </w:tc>
      </w:tr>
      <w:tr w:rsidRPr="004C723F" w:rsidR="00705618" w:rsidTr="6DF7C837" w14:paraId="1D9876EB" w14:textId="77777777">
        <w:tc>
          <w:tcPr>
            <w:tcW w:w="1354" w:type="dxa"/>
            <w:tcMar/>
          </w:tcPr>
          <w:p w:rsidRPr="007515E4" w:rsidR="00705618" w:rsidP="5D8B9DB8" w:rsidRDefault="0DC2F98D" w14:paraId="7A06EE12" w14:textId="1C944F88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C01</w:t>
            </w:r>
          </w:p>
        </w:tc>
        <w:tc>
          <w:tcPr>
            <w:tcW w:w="850" w:type="dxa"/>
            <w:tcMar/>
          </w:tcPr>
          <w:p w:rsidRPr="007515E4" w:rsidR="00705618" w:rsidP="5D8B9DB8" w:rsidRDefault="273ACD42" w14:paraId="76E8297D" w14:textId="7F96290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85" w:type="dxa"/>
            <w:tcMar/>
          </w:tcPr>
          <w:p w:rsidRPr="007515E4" w:rsidR="00705618" w:rsidP="5D8B9DB8" w:rsidRDefault="7734D4FC" w14:paraId="438C917A" w14:textId="542802C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Login</w:t>
            </w:r>
          </w:p>
        </w:tc>
        <w:tc>
          <w:tcPr>
            <w:tcW w:w="1694" w:type="dxa"/>
            <w:tcMar/>
          </w:tcPr>
          <w:p w:rsidRPr="007515E4" w:rsidR="00705618" w:rsidP="5D8B9DB8" w:rsidRDefault="7734D4FC" w14:paraId="02B5D2E9" w14:textId="444BEB43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413457DA" w14:paraId="1468E31A" w14:textId="78EC9D4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575054BB" w14:paraId="16DD279B" w14:textId="3216FAC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realizar login.</w:t>
            </w:r>
          </w:p>
        </w:tc>
        <w:tc>
          <w:tcPr>
            <w:tcW w:w="3860" w:type="dxa"/>
            <w:tcMar/>
          </w:tcPr>
          <w:p w:rsidRPr="007515E4" w:rsidR="00705618" w:rsidP="5D8B9DB8" w:rsidRDefault="74C561C2" w14:paraId="3D45108B" w14:textId="17CA6999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usuário, quero colocar meu </w:t>
            </w: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email</w:t>
            </w:r>
            <w:proofErr w:type="spellEnd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institucional para acessar minha conta.</w:t>
            </w:r>
          </w:p>
        </w:tc>
      </w:tr>
      <w:tr w:rsidRPr="004C723F" w:rsidR="00705618" w:rsidTr="6DF7C837" w14:paraId="2971122C" w14:textId="77777777">
        <w:tc>
          <w:tcPr>
            <w:tcW w:w="1354" w:type="dxa"/>
            <w:tcMar/>
          </w:tcPr>
          <w:p w:rsidRPr="007515E4" w:rsidR="00705618" w:rsidP="5D8B9DB8" w:rsidRDefault="37AE9FFD" w14:paraId="7D16E7B7" w14:textId="195C638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C01</w:t>
            </w:r>
          </w:p>
        </w:tc>
        <w:tc>
          <w:tcPr>
            <w:tcW w:w="850" w:type="dxa"/>
            <w:tcMar/>
          </w:tcPr>
          <w:p w:rsidRPr="007515E4" w:rsidR="00705618" w:rsidP="5D8B9DB8" w:rsidRDefault="2F88062A" w14:paraId="72C44938" w14:textId="3832F44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85" w:type="dxa"/>
            <w:tcMar/>
          </w:tcPr>
          <w:p w:rsidRPr="007515E4" w:rsidR="00705618" w:rsidP="5D8B9DB8" w:rsidRDefault="7734D4FC" w14:paraId="6F39DF34" w14:textId="42C05A8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Cadastro</w:t>
            </w:r>
          </w:p>
        </w:tc>
        <w:tc>
          <w:tcPr>
            <w:tcW w:w="1694" w:type="dxa"/>
            <w:tcMar/>
          </w:tcPr>
          <w:p w:rsidRPr="007515E4" w:rsidR="00705618" w:rsidP="5D8B9DB8" w:rsidRDefault="7734D4FC" w14:paraId="1A34C375" w14:textId="7FA8F6B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0DD24929" w14:paraId="753B12D4" w14:textId="4AE8157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384BCB11" w14:paraId="764E391C" w14:textId="53590C5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que crie uma conta.</w:t>
            </w:r>
          </w:p>
        </w:tc>
        <w:tc>
          <w:tcPr>
            <w:tcW w:w="3860" w:type="dxa"/>
            <w:tcMar/>
          </w:tcPr>
          <w:p w:rsidRPr="007515E4" w:rsidR="00705618" w:rsidP="5D8B9DB8" w:rsidRDefault="666FE3D2" w14:paraId="31F1EF2B" w14:textId="123DD9C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usuário, quero colocar meu número de matrícula da universidade e dados pessoais para criar uma conta e usar o site.</w:t>
            </w:r>
          </w:p>
        </w:tc>
      </w:tr>
      <w:tr w:rsidRPr="004C723F" w:rsidR="00705618" w:rsidTr="6DF7C837" w14:paraId="7DCB88B2" w14:textId="77777777">
        <w:tc>
          <w:tcPr>
            <w:tcW w:w="1354" w:type="dxa"/>
            <w:tcMar/>
          </w:tcPr>
          <w:p w:rsidRPr="007515E4" w:rsidR="00705618" w:rsidP="5D8B9DB8" w:rsidRDefault="1B97CDA2" w14:paraId="71D2FBBF" w14:textId="58D47BB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C01</w:t>
            </w:r>
          </w:p>
        </w:tc>
        <w:tc>
          <w:tcPr>
            <w:tcW w:w="850" w:type="dxa"/>
            <w:tcMar/>
          </w:tcPr>
          <w:p w:rsidRPr="007515E4" w:rsidR="00705618" w:rsidP="5D8B9DB8" w:rsidRDefault="27F63594" w14:paraId="4610BF74" w14:textId="10C0A31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85" w:type="dxa"/>
            <w:tcMar/>
          </w:tcPr>
          <w:p w:rsidRPr="007515E4" w:rsidR="00705618" w:rsidP="5D8B9DB8" w:rsidRDefault="788EE397" w14:paraId="0B8DA2BB" w14:textId="4C2D3F0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Alteração de Dados</w:t>
            </w:r>
          </w:p>
        </w:tc>
        <w:tc>
          <w:tcPr>
            <w:tcW w:w="1694" w:type="dxa"/>
            <w:tcMar/>
          </w:tcPr>
          <w:p w:rsidRPr="007515E4" w:rsidR="00705618" w:rsidP="5D8B9DB8" w:rsidRDefault="788EE397" w14:paraId="53A88E63" w14:textId="311529D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317E8656" w14:paraId="046B5D7C" w14:textId="3675589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5C8C34D8" w14:paraId="25EE18A5" w14:textId="4DB92C5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que altere alguns de seus dados</w:t>
            </w:r>
            <w:r w:rsidRPr="5D8B9DB8" w:rsidR="36930A8B">
              <w:rPr>
                <w:rFonts w:eastAsia="Arial" w:cs="Arial"/>
                <w:sz w:val="22"/>
                <w:szCs w:val="22"/>
                <w:lang w:eastAsia="en-US"/>
              </w:rPr>
              <w:t xml:space="preserve"> pessoais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3860" w:type="dxa"/>
            <w:tcMar/>
          </w:tcPr>
          <w:p w:rsidRPr="007515E4" w:rsidR="00705618" w:rsidP="5D8B9DB8" w:rsidRDefault="5A55902E" w14:paraId="3A342711" w14:textId="52E560B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usuário, quero ser capaz de alterar dados pessoais que podem sofrer mudar com o tempo, como número de telefone ou endereço.</w:t>
            </w:r>
          </w:p>
        </w:tc>
      </w:tr>
      <w:tr w:rsidR="419FE5CC" w:rsidTr="6DF7C837" w14:paraId="3F0D8D4E" w14:textId="77777777">
        <w:trPr>
          <w:trHeight w:val="300"/>
        </w:trPr>
        <w:tc>
          <w:tcPr>
            <w:tcW w:w="1354" w:type="dxa"/>
            <w:tcMar/>
          </w:tcPr>
          <w:p w:rsidR="7A1B143C" w:rsidP="7A1B143C" w:rsidRDefault="7A1B143C" w14:paraId="3755E692" w14:textId="24A6AF88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C01</w:t>
            </w:r>
          </w:p>
        </w:tc>
        <w:tc>
          <w:tcPr>
            <w:tcW w:w="850" w:type="dxa"/>
            <w:tcMar/>
          </w:tcPr>
          <w:p w:rsidR="7A1B143C" w:rsidP="7A1B143C" w:rsidRDefault="7A1B143C" w14:paraId="351A34AD" w14:textId="146CE015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85" w:type="dxa"/>
            <w:tcMar/>
          </w:tcPr>
          <w:p w:rsidR="7A1B143C" w:rsidP="7A1B143C" w:rsidRDefault="7A1B143C" w14:paraId="2D064462" w14:textId="1D4BD06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Sistema de Autenticação</w:t>
            </w:r>
          </w:p>
        </w:tc>
        <w:tc>
          <w:tcPr>
            <w:tcW w:w="1694" w:type="dxa"/>
            <w:tcMar/>
          </w:tcPr>
          <w:p w:rsidR="7A1B143C" w:rsidP="7A1B143C" w:rsidRDefault="7A1B143C" w14:paraId="083569AF" w14:textId="54CF0BA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Não Funcional</w:t>
            </w:r>
          </w:p>
        </w:tc>
        <w:tc>
          <w:tcPr>
            <w:tcW w:w="2058" w:type="dxa"/>
            <w:tcMar/>
          </w:tcPr>
          <w:p w:rsidR="7A1B143C" w:rsidP="7A1B143C" w:rsidRDefault="7A1B143C" w14:paraId="18B35F45" w14:textId="04564AD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7A1B143C" w:rsidP="7A1B143C" w:rsidRDefault="7A1B143C" w14:paraId="24C55A6B" w14:textId="3863B5B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O sistema deve garantir que apenas estudantes e professores devidamente matriculados numa instituição de ensino podem se cadastrar.</w:t>
            </w:r>
          </w:p>
        </w:tc>
        <w:tc>
          <w:tcPr>
            <w:tcW w:w="3860" w:type="dxa"/>
            <w:tcMar/>
          </w:tcPr>
          <w:p w:rsidR="7A1B143C" w:rsidP="7A1B143C" w:rsidRDefault="7A1B143C" w14:paraId="45CCA1F0" w14:textId="0D7E93F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Como desenvolvedor, devo verificar se um novo usuário realmente faz parte da faculdade para evitar potenciais usuários mal-intencionados.</w:t>
            </w:r>
          </w:p>
        </w:tc>
      </w:tr>
      <w:tr w:rsidRPr="004C723F" w:rsidR="00705618" w:rsidTr="6DF7C837" w14:paraId="1E9D748A" w14:textId="77777777">
        <w:tc>
          <w:tcPr>
            <w:tcW w:w="1354" w:type="dxa"/>
            <w:tcMar/>
          </w:tcPr>
          <w:p w:rsidR="7A1B143C" w:rsidP="7A1B143C" w:rsidRDefault="7A1B143C" w14:paraId="1FA65EB9" w14:textId="1D8C44DC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C01</w:t>
            </w:r>
          </w:p>
        </w:tc>
        <w:tc>
          <w:tcPr>
            <w:tcW w:w="850" w:type="dxa"/>
            <w:tcMar/>
          </w:tcPr>
          <w:p w:rsidR="5DB439B6" w:rsidP="7A1B143C" w:rsidRDefault="5DB439B6" w14:paraId="5B5E6347" w14:textId="0EC08DFC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785" w:type="dxa"/>
            <w:tcMar/>
          </w:tcPr>
          <w:p w:rsidR="7A1B143C" w:rsidP="7A1B143C" w:rsidRDefault="7A1B143C" w14:paraId="7597C979" w14:textId="383708D6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Limite de Alteração de Dados</w:t>
            </w:r>
          </w:p>
        </w:tc>
        <w:tc>
          <w:tcPr>
            <w:tcW w:w="1694" w:type="dxa"/>
            <w:tcMar/>
          </w:tcPr>
          <w:p w:rsidR="7A1B143C" w:rsidP="7A1B143C" w:rsidRDefault="7A1B143C" w14:paraId="1CE60E67" w14:textId="48ADB0CB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Não Funcional</w:t>
            </w:r>
          </w:p>
        </w:tc>
        <w:tc>
          <w:tcPr>
            <w:tcW w:w="2058" w:type="dxa"/>
            <w:tcMar/>
          </w:tcPr>
          <w:p w:rsidR="7A1B143C" w:rsidP="7A1B143C" w:rsidRDefault="7A1B143C" w14:paraId="0C3F5E05" w14:textId="045ECB1E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Must</w:t>
            </w:r>
          </w:p>
        </w:tc>
        <w:tc>
          <w:tcPr>
            <w:tcW w:w="3278" w:type="dxa"/>
            <w:tcMar/>
          </w:tcPr>
          <w:p w:rsidR="7A1B143C" w:rsidP="7A1B143C" w:rsidRDefault="7A1B143C" w14:paraId="5328413D" w14:textId="34EFC38A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O sistema não deve permitir ao usuário que altere alguns dados pessoais únicos e imutáveis.</w:t>
            </w:r>
          </w:p>
        </w:tc>
        <w:tc>
          <w:tcPr>
            <w:tcW w:w="3860" w:type="dxa"/>
            <w:tcMar/>
          </w:tcPr>
          <w:p w:rsidR="7A1B143C" w:rsidP="7A1B143C" w:rsidRDefault="7A1B143C" w14:paraId="6D457D99" w14:textId="46A11B35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Como desenvolvedor, não posso permitir que os usuários alterem dados pessoais únicos e imutáveis, como número de matrícula da faculdade ou CPF.</w:t>
            </w:r>
          </w:p>
        </w:tc>
      </w:tr>
      <w:tr w:rsidR="419FE5CC" w:rsidTr="6DF7C837" w14:paraId="438E68E2" w14:textId="77777777">
        <w:tc>
          <w:tcPr>
            <w:tcW w:w="1354" w:type="dxa"/>
            <w:tcMar/>
          </w:tcPr>
          <w:p w:rsidR="75AC46E2" w:rsidP="5D8B9DB8" w:rsidRDefault="5B1CE406" w14:paraId="46E02336" w14:textId="2CA0524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C02</w:t>
            </w:r>
          </w:p>
        </w:tc>
        <w:tc>
          <w:tcPr>
            <w:tcW w:w="850" w:type="dxa"/>
            <w:tcMar/>
          </w:tcPr>
          <w:p w:rsidR="75AC46E2" w:rsidP="5D8B9DB8" w:rsidRDefault="2846DC34" w14:paraId="43ABDC64" w14:textId="2670288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85" w:type="dxa"/>
            <w:tcMar/>
          </w:tcPr>
          <w:p w:rsidR="00984664" w:rsidP="5D8B9DB8" w:rsidRDefault="317E8656" w14:paraId="1010E1F4" w14:textId="0FE3334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Turmas</w:t>
            </w:r>
          </w:p>
        </w:tc>
        <w:tc>
          <w:tcPr>
            <w:tcW w:w="1694" w:type="dxa"/>
            <w:tcMar/>
          </w:tcPr>
          <w:p w:rsidR="00984664" w:rsidP="5D8B9DB8" w:rsidRDefault="317E8656" w14:paraId="4C729583" w14:textId="4FD16B5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00984664" w:rsidP="5D8B9DB8" w:rsidRDefault="317E8656" w14:paraId="2FE380F9" w14:textId="4BCD5E3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38D01665" w:rsidP="5D8B9DB8" w:rsidRDefault="122F5C42" w14:paraId="7252573D" w14:textId="3211AE4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separar os usuários de acordo com as matérias que cursam (perfil de estudante), monitoram (perfil de monitor) ou lecionam (perfil de professor).</w:t>
            </w:r>
            <w:r w:rsidRPr="5D8B9DB8" w:rsidR="773D6ABC">
              <w:rPr>
                <w:rFonts w:eastAsia="Arial" w:cs="Arial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3860" w:type="dxa"/>
            <w:tcMar/>
          </w:tcPr>
          <w:p w:rsidR="419FE5CC" w:rsidP="5D8B9DB8" w:rsidRDefault="29EFA380" w14:paraId="47ACF1FC" w14:textId="3A715BE2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</w:t>
            </w:r>
            <w:r w:rsidRPr="5D8B9DB8" w:rsidR="25E364DE">
              <w:rPr>
                <w:rFonts w:eastAsia="Arial" w:cs="Arial"/>
                <w:sz w:val="22"/>
                <w:szCs w:val="22"/>
                <w:lang w:eastAsia="en-US"/>
              </w:rPr>
              <w:t>estudante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, quero visualizar </w:t>
            </w:r>
            <w:r w:rsidRPr="5D8B9DB8" w:rsidR="77D09FE5">
              <w:rPr>
                <w:rFonts w:eastAsia="Arial" w:cs="Arial"/>
                <w:sz w:val="22"/>
                <w:szCs w:val="22"/>
                <w:lang w:eastAsia="en-US"/>
              </w:rPr>
              <w:t>os tópicos de dúvidas de forma separada para que eu sempre saiba a que matéria se referem</w:t>
            </w:r>
            <w:r w:rsidRPr="5D8B9DB8" w:rsidR="055B635F">
              <w:rPr>
                <w:rFonts w:eastAsia="Arial" w:cs="Arial"/>
                <w:sz w:val="22"/>
                <w:szCs w:val="22"/>
                <w:lang w:eastAsia="en-US"/>
              </w:rPr>
              <w:t>.</w:t>
            </w:r>
          </w:p>
          <w:p w:rsidR="419FE5CC" w:rsidP="5D8B9DB8" w:rsidRDefault="055B635F" w14:paraId="42D5D710" w14:textId="6221FC75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monitor, quero visualizar as turmas que eu monitoro para que eu consiga auxiliar devidamente os professores</w:t>
            </w:r>
            <w:r w:rsidRPr="5D8B9DB8" w:rsidR="39FB69AC">
              <w:rPr>
                <w:rFonts w:eastAsia="Arial" w:cs="Arial"/>
                <w:sz w:val="22"/>
                <w:szCs w:val="22"/>
                <w:lang w:eastAsia="en-US"/>
              </w:rPr>
              <w:t>.</w:t>
            </w:r>
          </w:p>
          <w:p w:rsidR="419FE5CC" w:rsidP="5D8B9DB8" w:rsidRDefault="39FB69AC" w14:paraId="12F807D2" w14:textId="6B8FDC57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professor, quero </w:t>
            </w:r>
            <w:r w:rsidRPr="5D8B9DB8" w:rsidR="52E7C70F">
              <w:rPr>
                <w:rFonts w:eastAsia="Arial" w:cs="Arial"/>
                <w:sz w:val="22"/>
                <w:szCs w:val="22"/>
                <w:lang w:eastAsia="en-US"/>
              </w:rPr>
              <w:t xml:space="preserve">visualizar 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as tu</w:t>
            </w:r>
            <w:r w:rsidRPr="5D8B9DB8" w:rsidR="5F394C1D">
              <w:rPr>
                <w:rFonts w:eastAsia="Arial" w:cs="Arial"/>
                <w:sz w:val="22"/>
                <w:szCs w:val="22"/>
                <w:lang w:eastAsia="en-US"/>
              </w:rPr>
              <w:t xml:space="preserve">rmas que leciono para </w:t>
            </w:r>
            <w:r w:rsidRPr="5D8B9DB8" w:rsidR="27533030">
              <w:rPr>
                <w:rFonts w:eastAsia="Arial" w:cs="Arial"/>
                <w:sz w:val="22"/>
                <w:szCs w:val="22"/>
                <w:lang w:eastAsia="en-US"/>
              </w:rPr>
              <w:t>tirar as dúvidas dos meus estudantes ao longo do semestre.</w:t>
            </w:r>
          </w:p>
        </w:tc>
      </w:tr>
      <w:tr w:rsidR="6AA6A6EA" w:rsidTr="6DF7C837" w14:paraId="17A46B13" w14:textId="77777777">
        <w:trPr>
          <w:trHeight w:val="300"/>
        </w:trPr>
        <w:tc>
          <w:tcPr>
            <w:tcW w:w="1354" w:type="dxa"/>
            <w:tcMar/>
          </w:tcPr>
          <w:p w:rsidR="3D9AA042" w:rsidP="5D8B9DB8" w:rsidRDefault="75B7FCAE" w14:paraId="072B3810" w14:textId="5819E4E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C02</w:t>
            </w:r>
          </w:p>
        </w:tc>
        <w:tc>
          <w:tcPr>
            <w:tcW w:w="850" w:type="dxa"/>
            <w:tcMar/>
          </w:tcPr>
          <w:p w:rsidR="3D9AA042" w:rsidP="5D8B9DB8" w:rsidRDefault="438B8611" w14:paraId="1833B331" w14:textId="782A97E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85" w:type="dxa"/>
            <w:tcMar/>
          </w:tcPr>
          <w:p w:rsidR="3D9AA042" w:rsidP="5D8B9DB8" w:rsidRDefault="75B7FCAE" w14:paraId="760E8296" w14:textId="4B49D2D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Gerenciamento de Turmas</w:t>
            </w:r>
          </w:p>
        </w:tc>
        <w:tc>
          <w:tcPr>
            <w:tcW w:w="1694" w:type="dxa"/>
            <w:tcMar/>
          </w:tcPr>
          <w:p w:rsidR="3D9AA042" w:rsidP="5D8B9DB8" w:rsidRDefault="75B7FCAE" w14:paraId="5EADD2F5" w14:textId="2FEAA35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3D9AA042" w:rsidP="5D8B9DB8" w:rsidRDefault="75B7FCAE" w14:paraId="23CB38E3" w14:textId="1C2177D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3D9AA042" w:rsidP="5D8B9DB8" w:rsidRDefault="75B7FCAE" w14:paraId="72E91BE7" w14:textId="10662969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professor que administre as turmas que ele criou</w:t>
            </w:r>
            <w:r w:rsidRPr="5D8B9DB8" w:rsidR="693F03DE">
              <w:rPr>
                <w:rFonts w:eastAsia="Arial" w:cs="Arial"/>
                <w:sz w:val="22"/>
                <w:szCs w:val="22"/>
                <w:lang w:eastAsia="en-US"/>
              </w:rPr>
              <w:t>, como adicionar e remover estudantes, selecionar monitores para a turma</w:t>
            </w:r>
            <w:r w:rsidRPr="5D8B9DB8" w:rsidR="5154BCE7">
              <w:rPr>
                <w:rFonts w:eastAsia="Arial" w:cs="Arial"/>
                <w:sz w:val="22"/>
                <w:szCs w:val="22"/>
                <w:lang w:eastAsia="en-US"/>
              </w:rPr>
              <w:t>, destacar dúvidas interessantes no chat geral e</w:t>
            </w:r>
            <w:r w:rsidRPr="5D8B9DB8" w:rsidR="794AFE19">
              <w:rPr>
                <w:rFonts w:eastAsia="Arial" w:cs="Arial"/>
                <w:sz w:val="22"/>
                <w:szCs w:val="22"/>
                <w:lang w:eastAsia="en-US"/>
              </w:rPr>
              <w:t xml:space="preserve"> apagar tópicos e comentários não pertinentes.</w:t>
            </w:r>
          </w:p>
        </w:tc>
        <w:tc>
          <w:tcPr>
            <w:tcW w:w="3860" w:type="dxa"/>
            <w:tcMar/>
          </w:tcPr>
          <w:p w:rsidR="6E803A53" w:rsidP="5D8B9DB8" w:rsidRDefault="794AFE19" w14:paraId="0EA8A348" w14:textId="7903FDB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professor, quero garantir a organização e disciplina dentro das minhas turmas para que o foco no estudo da matéria não se perca.</w:t>
            </w:r>
          </w:p>
        </w:tc>
      </w:tr>
      <w:tr w:rsidR="419FE5CC" w:rsidTr="6DF7C837" w14:paraId="09FEB4C2" w14:textId="77777777">
        <w:trPr>
          <w:trHeight w:val="300"/>
        </w:trPr>
        <w:tc>
          <w:tcPr>
            <w:tcW w:w="1354" w:type="dxa"/>
            <w:tcMar/>
          </w:tcPr>
          <w:p w:rsidR="285E7CDE" w:rsidP="5D8B9DB8" w:rsidRDefault="76148857" w14:paraId="0BC9F637" w14:textId="37C88F7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C02</w:t>
            </w:r>
          </w:p>
        </w:tc>
        <w:tc>
          <w:tcPr>
            <w:tcW w:w="850" w:type="dxa"/>
            <w:tcMar/>
          </w:tcPr>
          <w:p w:rsidR="285E7CDE" w:rsidP="5D8B9DB8" w:rsidRDefault="47CC6745" w14:paraId="3B49F5E7" w14:textId="6C3E82D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85" w:type="dxa"/>
            <w:tcMar/>
          </w:tcPr>
          <w:p w:rsidR="32CDF70F" w:rsidP="5D8B9DB8" w:rsidRDefault="3A88C29A" w14:paraId="00D1381E" w14:textId="33981F53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Matrícula em Turma</w:t>
            </w:r>
          </w:p>
        </w:tc>
        <w:tc>
          <w:tcPr>
            <w:tcW w:w="1694" w:type="dxa"/>
            <w:tcMar/>
          </w:tcPr>
          <w:p w:rsidR="32CDF70F" w:rsidP="5D8B9DB8" w:rsidRDefault="3A88C29A" w14:paraId="6D8E84C2" w14:textId="6BA24C3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32CDF70F" w:rsidP="5D8B9DB8" w:rsidRDefault="3A88C29A" w14:paraId="160A318C" w14:textId="5BB10ED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32CDF70F" w:rsidP="5D8B9DB8" w:rsidRDefault="3A88C29A" w14:paraId="71C08480" w14:textId="7AA68B38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que entre na turma referente às matérias que ele pegou no semestre.</w:t>
            </w:r>
          </w:p>
        </w:tc>
        <w:tc>
          <w:tcPr>
            <w:tcW w:w="3860" w:type="dxa"/>
            <w:tcMar/>
          </w:tcPr>
          <w:p w:rsidR="419FE5CC" w:rsidP="5D8B9DB8" w:rsidRDefault="20B3A3ED" w14:paraId="584E7C60" w14:textId="446A4E3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estudante/monitor, quero entrar na turma que estou matriculado/monitorando para acessar seu chat e tópicos de dúvidas.</w:t>
            </w:r>
          </w:p>
          <w:p w:rsidR="419FE5CC" w:rsidP="5D8B9DB8" w:rsidRDefault="0F517795" w14:paraId="374AEBA0" w14:textId="2140B37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professor, quero ser capaz de adicionar os estudantes e os monitores nas turmas em que estão matriculados para impedir que acessem </w:t>
            </w:r>
            <w:r w:rsidRPr="5D8B9DB8" w:rsidR="63FFDE01">
              <w:rPr>
                <w:rFonts w:eastAsia="Arial" w:cs="Arial"/>
                <w:sz w:val="22"/>
                <w:szCs w:val="22"/>
                <w:lang w:eastAsia="en-US"/>
              </w:rPr>
              <w:t>turmas indevidamente.</w:t>
            </w:r>
          </w:p>
        </w:tc>
      </w:tr>
      <w:tr w:rsidR="419FE5CC" w:rsidTr="6DF7C837" w14:paraId="528E2A4F" w14:textId="77777777">
        <w:trPr>
          <w:trHeight w:val="300"/>
        </w:trPr>
        <w:tc>
          <w:tcPr>
            <w:tcW w:w="1354" w:type="dxa"/>
            <w:tcMar/>
          </w:tcPr>
          <w:p w:rsidR="058291A3" w:rsidP="5D8B9DB8" w:rsidRDefault="66C35F8C" w14:paraId="34C8B3FF" w14:textId="4F53513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C02</w:t>
            </w:r>
          </w:p>
        </w:tc>
        <w:tc>
          <w:tcPr>
            <w:tcW w:w="850" w:type="dxa"/>
            <w:tcMar/>
          </w:tcPr>
          <w:p w:rsidR="058291A3" w:rsidP="5D8B9DB8" w:rsidRDefault="4DB46216" w14:paraId="646ED07B" w14:textId="363074F8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85" w:type="dxa"/>
            <w:tcMar/>
          </w:tcPr>
          <w:p w:rsidR="334E3753" w:rsidP="5D8B9DB8" w:rsidRDefault="6AEEA2F3" w14:paraId="13359125" w14:textId="16517B8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Restrição de Matrícula</w:t>
            </w:r>
          </w:p>
        </w:tc>
        <w:tc>
          <w:tcPr>
            <w:tcW w:w="1694" w:type="dxa"/>
            <w:tcMar/>
          </w:tcPr>
          <w:p w:rsidR="0A1E432C" w:rsidP="5D8B9DB8" w:rsidRDefault="63DAF127" w14:paraId="6C1C7355" w14:textId="0B9612B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Não </w:t>
            </w:r>
            <w:r w:rsidRPr="5D8B9DB8" w:rsidR="6AEEA2F3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334E3753" w:rsidP="5D8B9DB8" w:rsidRDefault="6AEEA2F3" w14:paraId="0BC97DC3" w14:textId="2567C13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Should</w:t>
            </w:r>
            <w:proofErr w:type="spellEnd"/>
          </w:p>
        </w:tc>
        <w:tc>
          <w:tcPr>
            <w:tcW w:w="3278" w:type="dxa"/>
            <w:tcMar/>
          </w:tcPr>
          <w:p w:rsidR="334E3753" w:rsidP="5D8B9DB8" w:rsidRDefault="6AEEA2F3" w14:paraId="7587307D" w14:textId="6643B05D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O sistema </w:t>
            </w:r>
            <w:r w:rsidRPr="5D8B9DB8" w:rsidR="513621FF">
              <w:rPr>
                <w:rFonts w:eastAsia="Arial" w:cs="Arial"/>
                <w:sz w:val="22"/>
                <w:szCs w:val="22"/>
                <w:lang w:eastAsia="en-US"/>
              </w:rPr>
              <w:t xml:space="preserve">pode 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impedir que usuários não matriculados </w:t>
            </w:r>
            <w:r w:rsidRPr="5D8B9DB8" w:rsidR="0C502CD9">
              <w:rPr>
                <w:rFonts w:eastAsia="Arial" w:cs="Arial"/>
                <w:sz w:val="22"/>
                <w:szCs w:val="22"/>
                <w:lang w:eastAsia="en-US"/>
              </w:rPr>
              <w:t>na matéria de uma determinada turma consigam entrar nela.</w:t>
            </w:r>
          </w:p>
        </w:tc>
        <w:tc>
          <w:tcPr>
            <w:tcW w:w="3860" w:type="dxa"/>
            <w:tcMar/>
          </w:tcPr>
          <w:p w:rsidR="419FE5CC" w:rsidP="5D8B9DB8" w:rsidRDefault="6235DEEB" w14:paraId="1DE51C3A" w14:textId="5CBB2993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</w:t>
            </w:r>
            <w:r w:rsidRPr="5D8B9DB8" w:rsidR="5EEB32DD">
              <w:rPr>
                <w:rFonts w:eastAsia="Arial" w:cs="Arial"/>
                <w:sz w:val="22"/>
                <w:szCs w:val="22"/>
                <w:lang w:eastAsia="en-US"/>
              </w:rPr>
              <w:t>desenvolvedor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, não quero que os estudantes sejam capazes de acessar livremente qualquer turma pois irá </w:t>
            </w:r>
            <w:r w:rsidRPr="5D8B9DB8" w:rsidR="34D1866B">
              <w:rPr>
                <w:rFonts w:eastAsia="Arial" w:cs="Arial"/>
                <w:sz w:val="22"/>
                <w:szCs w:val="22"/>
                <w:lang w:eastAsia="en-US"/>
              </w:rPr>
              <w:t>atrapalhar o gerenciamento das turmas pelos professores.</w:t>
            </w:r>
          </w:p>
        </w:tc>
      </w:tr>
      <w:tr w:rsidRPr="004C723F" w:rsidR="00705618" w:rsidTr="6DF7C837" w14:paraId="68C6E6AC" w14:textId="77777777">
        <w:tc>
          <w:tcPr>
            <w:tcW w:w="1354" w:type="dxa"/>
            <w:tcMar/>
          </w:tcPr>
          <w:p w:rsidRPr="007515E4" w:rsidR="00705618" w:rsidP="5D8B9DB8" w:rsidRDefault="5800831B" w14:paraId="29E873AD" w14:textId="52648EA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C03</w:t>
            </w:r>
          </w:p>
        </w:tc>
        <w:tc>
          <w:tcPr>
            <w:tcW w:w="850" w:type="dxa"/>
            <w:tcMar/>
          </w:tcPr>
          <w:p w:rsidRPr="007515E4" w:rsidR="00705618" w:rsidP="5D8B9DB8" w:rsidRDefault="2528641B" w14:paraId="55AA72A3" w14:textId="5C52F79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785" w:type="dxa"/>
            <w:tcMar/>
          </w:tcPr>
          <w:p w:rsidRPr="007515E4" w:rsidR="00705618" w:rsidP="5D8B9DB8" w:rsidRDefault="317E8656" w14:paraId="06FCB94D" w14:textId="415D6165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Chat Geral</w:t>
            </w:r>
          </w:p>
        </w:tc>
        <w:tc>
          <w:tcPr>
            <w:tcW w:w="1694" w:type="dxa"/>
            <w:tcMar/>
          </w:tcPr>
          <w:p w:rsidRPr="007515E4" w:rsidR="00705618" w:rsidP="5D8B9DB8" w:rsidRDefault="317E8656" w14:paraId="285D6989" w14:textId="4A5262C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317E8656" w14:paraId="22A666D7" w14:textId="460EE4D5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07242BDD" w14:paraId="64C4172D" w14:textId="768D8373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O sistema deve permitir </w:t>
            </w:r>
            <w:r w:rsidRPr="5D8B9DB8" w:rsidR="1B22979C">
              <w:rPr>
                <w:rFonts w:eastAsia="Arial" w:cs="Arial"/>
                <w:sz w:val="22"/>
                <w:szCs w:val="22"/>
                <w:lang w:eastAsia="en-US"/>
              </w:rPr>
              <w:t>aos usuários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que </w:t>
            </w:r>
            <w:r w:rsidRPr="5D8B9DB8" w:rsidR="19849CFE">
              <w:rPr>
                <w:rFonts w:eastAsia="Arial" w:cs="Arial"/>
                <w:sz w:val="22"/>
                <w:szCs w:val="22"/>
                <w:lang w:eastAsia="en-US"/>
              </w:rPr>
              <w:t>vejam as</w:t>
            </w:r>
            <w:r w:rsidRPr="5D8B9DB8" w:rsidR="014BBAAA">
              <w:rPr>
                <w:rFonts w:eastAsia="Arial" w:cs="Arial"/>
                <w:sz w:val="22"/>
                <w:szCs w:val="22"/>
                <w:lang w:eastAsia="en-US"/>
              </w:rPr>
              <w:t xml:space="preserve"> dúvidas e comentários num chat acessado </w:t>
            </w:r>
            <w:r w:rsidRPr="5D8B9DB8" w:rsidR="07A2C522">
              <w:rPr>
                <w:rFonts w:eastAsia="Arial" w:cs="Arial"/>
                <w:sz w:val="22"/>
                <w:szCs w:val="22"/>
                <w:lang w:eastAsia="en-US"/>
              </w:rPr>
              <w:t>por todos</w:t>
            </w:r>
            <w:r w:rsidRPr="5D8B9DB8" w:rsidR="7FF7ED94">
              <w:rPr>
                <w:rFonts w:eastAsia="Arial" w:cs="Arial"/>
                <w:sz w:val="22"/>
                <w:szCs w:val="22"/>
                <w:lang w:eastAsia="en-US"/>
              </w:rPr>
              <w:t xml:space="preserve"> daquela turma.</w:t>
            </w:r>
          </w:p>
        </w:tc>
        <w:tc>
          <w:tcPr>
            <w:tcW w:w="3860" w:type="dxa"/>
            <w:tcMar/>
          </w:tcPr>
          <w:p w:rsidRPr="007515E4" w:rsidR="00705618" w:rsidP="5D8B9DB8" w:rsidRDefault="6B79ECB0" w14:paraId="3780231E" w14:textId="390342F2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</w:t>
            </w:r>
            <w:r w:rsidRPr="5D8B9DB8" w:rsidR="1FAE36D8">
              <w:rPr>
                <w:rFonts w:eastAsia="Arial" w:cs="Arial"/>
                <w:sz w:val="22"/>
                <w:szCs w:val="22"/>
                <w:lang w:eastAsia="en-US"/>
              </w:rPr>
              <w:t>estudante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, quero escrev</w:t>
            </w:r>
            <w:r w:rsidRPr="5D8B9DB8" w:rsidR="6430DCE3">
              <w:rPr>
                <w:rFonts w:eastAsia="Arial" w:cs="Arial"/>
                <w:sz w:val="22"/>
                <w:szCs w:val="22"/>
                <w:lang w:eastAsia="en-US"/>
              </w:rPr>
              <w:t xml:space="preserve">er no chat geral da turma dúvidas </w:t>
            </w:r>
            <w:r w:rsidRPr="5D8B9DB8" w:rsidR="1F28FAF1">
              <w:rPr>
                <w:rFonts w:eastAsia="Arial" w:cs="Arial"/>
                <w:sz w:val="22"/>
                <w:szCs w:val="22"/>
                <w:lang w:eastAsia="en-US"/>
              </w:rPr>
              <w:t>e fazer comentários para entender melhor a matéria.</w:t>
            </w:r>
          </w:p>
          <w:p w:rsidRPr="007515E4" w:rsidR="00705618" w:rsidP="5D8B9DB8" w:rsidRDefault="1F28FAF1" w14:paraId="51BA07B7" w14:textId="0F303FF1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monitor/professor, quero responder as dúvidas dos estudantes e fazer comentários para ajudá-los a entender melhor a matéria.</w:t>
            </w:r>
          </w:p>
        </w:tc>
      </w:tr>
      <w:tr w:rsidR="419FE5CC" w:rsidTr="6DF7C837" w14:paraId="37ED1E14" w14:textId="77777777">
        <w:tc>
          <w:tcPr>
            <w:tcW w:w="1354" w:type="dxa"/>
            <w:tcMar/>
          </w:tcPr>
          <w:p w:rsidR="24B0B99B" w:rsidP="5D8B9DB8" w:rsidRDefault="64A461E0" w14:paraId="715D9D52" w14:textId="0EA01B1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C03</w:t>
            </w:r>
          </w:p>
        </w:tc>
        <w:tc>
          <w:tcPr>
            <w:tcW w:w="850" w:type="dxa"/>
            <w:tcMar/>
          </w:tcPr>
          <w:p w:rsidR="24B0B99B" w:rsidP="5D8B9DB8" w:rsidRDefault="096E07AE" w14:paraId="6108A1C9" w14:textId="43F2E0C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785" w:type="dxa"/>
            <w:tcMar/>
          </w:tcPr>
          <w:p w:rsidR="00984664" w:rsidP="5D8B9DB8" w:rsidRDefault="317E8656" w14:paraId="3B74CE0D" w14:textId="65F57CF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Sistema de </w:t>
            </w:r>
            <w:proofErr w:type="spellStart"/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Tags</w:t>
            </w:r>
            <w:proofErr w:type="spellEnd"/>
          </w:p>
        </w:tc>
        <w:tc>
          <w:tcPr>
            <w:tcW w:w="1694" w:type="dxa"/>
            <w:tcMar/>
          </w:tcPr>
          <w:p w:rsidR="00984664" w:rsidP="5D8B9DB8" w:rsidRDefault="317E8656" w14:paraId="52A52E02" w14:textId="24DF960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Não Funcional</w:t>
            </w:r>
          </w:p>
        </w:tc>
        <w:tc>
          <w:tcPr>
            <w:tcW w:w="2058" w:type="dxa"/>
            <w:tcMar/>
          </w:tcPr>
          <w:p w:rsidR="00984664" w:rsidP="5D8B9DB8" w:rsidRDefault="317E8656" w14:paraId="4DAB36F0" w14:textId="01498AA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3C944F52" w:rsidP="5D8B9DB8" w:rsidRDefault="6D5A4CA7" w14:paraId="6A097EED" w14:textId="325DC35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apresentar os tópicos do chat geral de acordo com as turmas em que os usuários estão vinculados</w:t>
            </w:r>
            <w:r w:rsidRPr="5D8B9DB8" w:rsidR="63AAF5A5">
              <w:rPr>
                <w:rFonts w:eastAsia="Arial" w:cs="Arial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3860" w:type="dxa"/>
            <w:tcMar/>
          </w:tcPr>
          <w:p w:rsidR="419FE5CC" w:rsidP="5D8B9DB8" w:rsidRDefault="6F187F2D" w14:paraId="01AE9756" w14:textId="2C50D10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usuário, quero que os tópicos de dúvidas sejam separados e passíveis de filtragem para que eu veja apenas aqueles que realmente me i</w:t>
            </w:r>
            <w:r w:rsidRPr="5D8B9DB8" w:rsidR="4A60B173">
              <w:rPr>
                <w:rFonts w:eastAsia="Arial" w:cs="Arial"/>
                <w:sz w:val="22"/>
                <w:szCs w:val="22"/>
                <w:lang w:eastAsia="en-US"/>
              </w:rPr>
              <w:t>nteressam no momento.</w:t>
            </w:r>
          </w:p>
        </w:tc>
      </w:tr>
      <w:tr w:rsidR="419FE5CC" w:rsidTr="6DF7C837" w14:paraId="7D2C9DCA" w14:textId="77777777">
        <w:trPr>
          <w:trHeight w:val="300"/>
        </w:trPr>
        <w:tc>
          <w:tcPr>
            <w:tcW w:w="1354" w:type="dxa"/>
            <w:tcMar/>
          </w:tcPr>
          <w:p w:rsidR="6715CB9F" w:rsidP="5D8B9DB8" w:rsidRDefault="5F945A2F" w14:paraId="39DCE680" w14:textId="264FE85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C03</w:t>
            </w:r>
          </w:p>
        </w:tc>
        <w:tc>
          <w:tcPr>
            <w:tcW w:w="850" w:type="dxa"/>
            <w:tcMar/>
          </w:tcPr>
          <w:p w:rsidR="6715CB9F" w:rsidP="5D8B9DB8" w:rsidRDefault="39FAEEAB" w14:paraId="7B45E209" w14:textId="37D28ACE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785" w:type="dxa"/>
            <w:tcMar/>
          </w:tcPr>
          <w:p w:rsidR="6715CB9F" w:rsidP="5D8B9DB8" w:rsidRDefault="5F945A2F" w14:paraId="1D9D9919" w14:textId="55A84FA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Publicação de Dúvidas</w:t>
            </w:r>
            <w:r w:rsidRPr="5D8B9DB8" w:rsidR="3A4ACA60">
              <w:rPr>
                <w:rFonts w:eastAsia="Arial" w:cs="Arial"/>
                <w:sz w:val="22"/>
                <w:szCs w:val="22"/>
                <w:lang w:eastAsia="en-US"/>
              </w:rPr>
              <w:t xml:space="preserve"> no Chat Geral</w:t>
            </w:r>
          </w:p>
        </w:tc>
        <w:tc>
          <w:tcPr>
            <w:tcW w:w="1694" w:type="dxa"/>
            <w:tcMar/>
          </w:tcPr>
          <w:p w:rsidR="6715CB9F" w:rsidP="5D8B9DB8" w:rsidRDefault="5F945A2F" w14:paraId="79F39D00" w14:textId="665A282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6715CB9F" w:rsidP="5D8B9DB8" w:rsidRDefault="5F945A2F" w14:paraId="1718E4CE" w14:textId="516A35F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6715CB9F" w:rsidP="5D8B9DB8" w:rsidRDefault="5F945A2F" w14:paraId="4A87E3AA" w14:textId="6D9CEF9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que crie tópicos de dúvidas</w:t>
            </w:r>
            <w:r w:rsidRPr="5D8B9DB8" w:rsidR="4285831C">
              <w:rPr>
                <w:rFonts w:eastAsia="Arial" w:cs="Arial"/>
                <w:sz w:val="22"/>
                <w:szCs w:val="22"/>
                <w:lang w:eastAsia="en-US"/>
              </w:rPr>
              <w:t xml:space="preserve"> e comente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nas turmas em que está.</w:t>
            </w:r>
          </w:p>
        </w:tc>
        <w:tc>
          <w:tcPr>
            <w:tcW w:w="3860" w:type="dxa"/>
            <w:tcMar/>
          </w:tcPr>
          <w:p w:rsidR="419FE5CC" w:rsidP="5D8B9DB8" w:rsidRDefault="3D7DF589" w14:paraId="429251EC" w14:textId="390342F2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estudante, quero escrever no chat geral da turma dúvidas e fazer comentários para entender melhor a matéria.</w:t>
            </w:r>
          </w:p>
          <w:p w:rsidR="419FE5CC" w:rsidP="5D8B9DB8" w:rsidRDefault="3D7DF589" w14:paraId="03CBE73E" w14:textId="0B8687EB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Como monitor/professor, quero </w:t>
            </w:r>
            <w:r w:rsidRPr="5D8B9DB8" w:rsidR="252DD9C7">
              <w:rPr>
                <w:rFonts w:eastAsia="Arial" w:cs="Arial"/>
                <w:sz w:val="22"/>
                <w:szCs w:val="22"/>
                <w:lang w:eastAsia="en-US"/>
              </w:rPr>
              <w:t xml:space="preserve">criar tópicos com dúvidas comuns e já conhecidas 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para</w:t>
            </w:r>
            <w:r w:rsidRPr="5D8B9DB8" w:rsidR="5ADFF2E3">
              <w:rPr>
                <w:rFonts w:eastAsia="Arial" w:cs="Arial"/>
                <w:sz w:val="22"/>
                <w:szCs w:val="22"/>
                <w:lang w:eastAsia="en-US"/>
              </w:rPr>
              <w:t xml:space="preserve"> ajudar o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</w:t>
            </w:r>
            <w:r w:rsidRPr="5D8B9DB8" w:rsidR="541EE156">
              <w:rPr>
                <w:rFonts w:eastAsia="Arial" w:cs="Arial"/>
                <w:sz w:val="22"/>
                <w:szCs w:val="22"/>
                <w:lang w:eastAsia="en-US"/>
              </w:rPr>
              <w:t xml:space="preserve"> estudantes a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</w:t>
            </w:r>
            <w:r w:rsidRPr="5D8B9DB8" w:rsidR="14166391">
              <w:rPr>
                <w:rFonts w:eastAsia="Arial" w:cs="Arial"/>
                <w:sz w:val="22"/>
                <w:szCs w:val="22"/>
                <w:lang w:eastAsia="en-US"/>
              </w:rPr>
              <w:t>entenderem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melhor a matéria</w:t>
            </w:r>
            <w:r w:rsidRPr="5D8B9DB8" w:rsidR="65F80962">
              <w:rPr>
                <w:rFonts w:eastAsia="Arial" w:cs="Arial"/>
                <w:sz w:val="22"/>
                <w:szCs w:val="22"/>
                <w:lang w:eastAsia="en-US"/>
              </w:rPr>
              <w:t xml:space="preserve"> de forma mais eficiente.</w:t>
            </w:r>
          </w:p>
        </w:tc>
      </w:tr>
      <w:tr w:rsidR="15890543" w:rsidTr="6DF7C837" w14:paraId="61022250" w14:textId="77777777">
        <w:trPr>
          <w:trHeight w:val="300"/>
        </w:trPr>
        <w:tc>
          <w:tcPr>
            <w:tcW w:w="1354" w:type="dxa"/>
            <w:tcMar/>
          </w:tcPr>
          <w:p w:rsidR="659B34BB" w:rsidP="5D8B9DB8" w:rsidRDefault="1C91B3B8" w14:paraId="0EF40BED" w14:textId="555F57F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4584368" w:rsidR="6DC188CC">
              <w:rPr>
                <w:rFonts w:eastAsia="Arial" w:cs="Arial"/>
                <w:sz w:val="22"/>
                <w:szCs w:val="22"/>
                <w:lang w:eastAsia="en-US"/>
              </w:rPr>
              <w:t>C0</w:t>
            </w:r>
            <w:r w:rsidRPr="54584368" w:rsidR="33885110">
              <w:rPr>
                <w:rFonts w:eastAsia="Arial" w:cs="Arial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850" w:type="dxa"/>
            <w:tcMar/>
          </w:tcPr>
          <w:p w:rsidR="659B34BB" w:rsidP="5D8B9DB8" w:rsidRDefault="4A050A79" w14:paraId="0E224CB1" w14:textId="5EFC817F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785" w:type="dxa"/>
            <w:tcMar/>
          </w:tcPr>
          <w:p w:rsidR="659B34BB" w:rsidP="5D8B9DB8" w:rsidRDefault="1C91B3B8" w14:paraId="0A8A740B" w14:textId="24A669C1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Respostas e Comentários</w:t>
            </w:r>
          </w:p>
        </w:tc>
        <w:tc>
          <w:tcPr>
            <w:tcW w:w="1694" w:type="dxa"/>
            <w:tcMar/>
          </w:tcPr>
          <w:p w:rsidR="659B34BB" w:rsidP="5D8B9DB8" w:rsidRDefault="1C91B3B8" w14:paraId="017DB0F6" w14:textId="740B957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659B34BB" w:rsidP="5D8B9DB8" w:rsidRDefault="1C91B3B8" w14:paraId="2C298ACB" w14:textId="60404B2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="659B34BB" w:rsidP="5D8B9DB8" w:rsidRDefault="1C91B3B8" w14:paraId="4E6A82B2" w14:textId="2E7058B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aos monitor</w:t>
            </w:r>
            <w:r w:rsidRPr="5D8B9DB8" w:rsidR="45B32D89">
              <w:rPr>
                <w:rFonts w:eastAsia="Arial" w:cs="Arial"/>
                <w:sz w:val="22"/>
                <w:szCs w:val="22"/>
                <w:lang w:eastAsia="en-US"/>
              </w:rPr>
              <w:t>es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ou professor</w:t>
            </w:r>
            <w:r w:rsidRPr="5D8B9DB8" w:rsidR="3D3C1FD7">
              <w:rPr>
                <w:rFonts w:eastAsia="Arial" w:cs="Arial"/>
                <w:sz w:val="22"/>
                <w:szCs w:val="22"/>
                <w:lang w:eastAsia="en-US"/>
              </w:rPr>
              <w:t>es</w:t>
            </w: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 xml:space="preserve"> que respondam ou comentem nos tópicos de dúvidas nas turmas em que estão.</w:t>
            </w:r>
          </w:p>
        </w:tc>
        <w:tc>
          <w:tcPr>
            <w:tcW w:w="3860" w:type="dxa"/>
            <w:tcMar/>
          </w:tcPr>
          <w:p w:rsidR="15890543" w:rsidP="5D8B9DB8" w:rsidRDefault="72AC65B7" w14:paraId="1374E3B0" w14:textId="0E397530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Como monitor/professor, quero responder as dúvidas dos estudantes e fazer comentários para ajudá-los a entender melhor a matéria.</w:t>
            </w:r>
          </w:p>
        </w:tc>
      </w:tr>
      <w:tr w:rsidRPr="004C723F" w:rsidR="00705618" w:rsidTr="6DF7C837" w14:paraId="6D4044BE" w14:textId="77777777">
        <w:tc>
          <w:tcPr>
            <w:tcW w:w="1354" w:type="dxa"/>
            <w:tcMar/>
          </w:tcPr>
          <w:p w:rsidR="7A1B143C" w:rsidP="7A1B143C" w:rsidRDefault="7A1B143C" w14:paraId="7FCFA310" w14:textId="56C48BB9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C04</w:t>
            </w:r>
          </w:p>
          <w:p w:rsidR="7A1B143C" w:rsidP="7A1B143C" w:rsidRDefault="7A1B143C" w14:paraId="2DD01179" w14:textId="2E51C24A">
            <w:pPr>
              <w:spacing w:after="120"/>
              <w:rPr>
                <w:rFonts w:eastAsia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Mar/>
          </w:tcPr>
          <w:p w:rsidR="7A1B143C" w:rsidP="7A1B143C" w:rsidRDefault="7A1B143C" w14:paraId="00F5E94B" w14:textId="7E70933C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785" w:type="dxa"/>
            <w:tcMar/>
          </w:tcPr>
          <w:p w:rsidR="7A1B143C" w:rsidP="7A1B143C" w:rsidRDefault="7A1B143C" w14:paraId="2ADC69D6" w14:textId="26E285B3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Sistema de Priorização</w:t>
            </w:r>
          </w:p>
        </w:tc>
        <w:tc>
          <w:tcPr>
            <w:tcW w:w="1694" w:type="dxa"/>
            <w:tcMar/>
          </w:tcPr>
          <w:p w:rsidR="7A1B143C" w:rsidP="7A1B143C" w:rsidRDefault="7A1B143C" w14:paraId="455570FE" w14:textId="5FC37A35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Funcional</w:t>
            </w:r>
          </w:p>
        </w:tc>
        <w:tc>
          <w:tcPr>
            <w:tcW w:w="2058" w:type="dxa"/>
            <w:tcMar/>
          </w:tcPr>
          <w:p w:rsidR="7A1B143C" w:rsidP="7A1B143C" w:rsidRDefault="7A1B143C" w14:paraId="20602993" w14:textId="5ED8EBF6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Must</w:t>
            </w:r>
          </w:p>
        </w:tc>
        <w:tc>
          <w:tcPr>
            <w:tcW w:w="3278" w:type="dxa"/>
            <w:tcMar/>
          </w:tcPr>
          <w:p w:rsidR="7A1B143C" w:rsidP="7A1B143C" w:rsidRDefault="7A1B143C" w14:paraId="44C42273" w14:textId="4A9A0DD4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 xml:space="preserve">O sistema deve priorizar mostrar dúvidas relacionadas as </w:t>
            </w:r>
            <w:proofErr w:type="spellStart"/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tags</w:t>
            </w:r>
            <w:proofErr w:type="spellEnd"/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 xml:space="preserve"> que possuo como usuário, como turmas matriculadas e curso. Além de priorizar por data.</w:t>
            </w:r>
          </w:p>
        </w:tc>
        <w:tc>
          <w:tcPr>
            <w:tcW w:w="3860" w:type="dxa"/>
            <w:tcMar/>
          </w:tcPr>
          <w:p w:rsidR="7A1B143C" w:rsidP="7A1B143C" w:rsidRDefault="7A1B143C" w14:paraId="23E82E0B" w14:textId="062F71B3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Como usuário, quero que apareçam primeiramente as dúvidas mais relevantes para meu perfil de usuário, como turmas que estou matriculado e curso.</w:t>
            </w:r>
          </w:p>
        </w:tc>
      </w:tr>
      <w:tr w:rsidR="7A1B143C" w:rsidTr="6DF7C837" w14:paraId="2A2822F4" w14:textId="77777777">
        <w:trPr>
          <w:trHeight w:val="300"/>
        </w:trPr>
        <w:tc>
          <w:tcPr>
            <w:tcW w:w="1354" w:type="dxa"/>
            <w:tcMar/>
          </w:tcPr>
          <w:p w:rsidR="4CFB34DA" w:rsidP="7A1B143C" w:rsidRDefault="4CFB34DA" w14:paraId="549263EF" w14:textId="0A48B5A5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C04</w:t>
            </w:r>
          </w:p>
        </w:tc>
        <w:tc>
          <w:tcPr>
            <w:tcW w:w="850" w:type="dxa"/>
            <w:tcMar/>
          </w:tcPr>
          <w:p w:rsidR="4CFB34DA" w:rsidP="7A1B143C" w:rsidRDefault="4CFB34DA" w14:paraId="737DF65D" w14:textId="1222FC03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785" w:type="dxa"/>
            <w:tcMar/>
          </w:tcPr>
          <w:p w:rsidR="4CFB34DA" w:rsidP="7A1B143C" w:rsidRDefault="4CFB34DA" w14:paraId="5BDE5726" w14:textId="657DAB7F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Gestão de Status da dúvida</w:t>
            </w:r>
          </w:p>
        </w:tc>
        <w:tc>
          <w:tcPr>
            <w:tcW w:w="1694" w:type="dxa"/>
            <w:tcMar/>
          </w:tcPr>
          <w:p w:rsidR="4CFB34DA" w:rsidP="7A1B143C" w:rsidRDefault="4CFB34DA" w14:paraId="7BC8019E" w14:textId="14E6D947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Funcional</w:t>
            </w:r>
          </w:p>
        </w:tc>
        <w:tc>
          <w:tcPr>
            <w:tcW w:w="2058" w:type="dxa"/>
            <w:tcMar/>
          </w:tcPr>
          <w:p w:rsidR="4CFB34DA" w:rsidP="7A1B143C" w:rsidRDefault="4CFB34DA" w14:paraId="642E57B0" w14:textId="354EFDDB">
            <w:pPr>
              <w:pStyle w:val="BodyText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Must</w:t>
            </w:r>
          </w:p>
        </w:tc>
        <w:tc>
          <w:tcPr>
            <w:tcW w:w="3278" w:type="dxa"/>
            <w:tcMar/>
          </w:tcPr>
          <w:p w:rsidR="4CFB34DA" w:rsidP="7A1B143C" w:rsidRDefault="4CFB34DA" w14:paraId="7B0E8EA3" w14:textId="2162BA8C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A dúvida deve aparecer como aberta, finalizada ou em andamento.</w:t>
            </w:r>
          </w:p>
        </w:tc>
        <w:tc>
          <w:tcPr>
            <w:tcW w:w="3860" w:type="dxa"/>
            <w:tcMar/>
          </w:tcPr>
          <w:p w:rsidR="4CFB34DA" w:rsidP="7A1B143C" w:rsidRDefault="4CFB34DA" w14:paraId="1EFEA9E4" w14:textId="217BCF3C">
            <w:pPr>
              <w:pStyle w:val="BodyText"/>
              <w:spacing w:line="259" w:lineRule="auto"/>
              <w:rPr>
                <w:rFonts w:eastAsia="Arial" w:cs="Arial"/>
                <w:color w:val="000000" w:themeColor="text1"/>
                <w:sz w:val="22"/>
                <w:szCs w:val="22"/>
              </w:rPr>
            </w:pPr>
            <w:r w:rsidRPr="7A1B143C">
              <w:rPr>
                <w:rFonts w:eastAsia="Arial" w:cs="Arial"/>
                <w:color w:val="000000" w:themeColor="text1"/>
                <w:sz w:val="22"/>
                <w:szCs w:val="22"/>
              </w:rPr>
              <w:t>Como estudante, quero que tenha uma marcação da situação minha dúvida, podendo finaliz</w:t>
            </w:r>
            <w:r w:rsidRPr="7A1B143C" w:rsidR="691FC795">
              <w:rPr>
                <w:rFonts w:eastAsia="Arial" w:cs="Arial"/>
                <w:color w:val="000000" w:themeColor="text1"/>
                <w:sz w:val="22"/>
                <w:szCs w:val="22"/>
              </w:rPr>
              <w:t>á-la quando estiver satisfeito com a resposta.</w:t>
            </w:r>
          </w:p>
        </w:tc>
      </w:tr>
      <w:tr w:rsidR="7A1B143C" w:rsidTr="6DF7C837" w14:paraId="4A85844F" w14:textId="77777777">
        <w:trPr>
          <w:trHeight w:val="300"/>
        </w:trPr>
        <w:tc>
          <w:tcPr>
            <w:tcW w:w="1354" w:type="dxa"/>
            <w:tcMar/>
          </w:tcPr>
          <w:p w:rsidR="7A1B143C" w:rsidP="7A1B143C" w:rsidRDefault="7A1B143C" w14:paraId="0E3BB19E" w14:textId="6744BE8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4584368" w:rsidR="2EBC4DB9">
              <w:rPr>
                <w:rFonts w:eastAsia="Arial" w:cs="Arial"/>
                <w:sz w:val="22"/>
                <w:szCs w:val="22"/>
                <w:lang w:eastAsia="en-US"/>
              </w:rPr>
              <w:t>C0</w:t>
            </w:r>
            <w:r w:rsidRPr="54584368" w:rsidR="35D4FFD7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50" w:type="dxa"/>
            <w:tcMar/>
          </w:tcPr>
          <w:p w:rsidR="2530B6F8" w:rsidP="7A1B143C" w:rsidRDefault="2530B6F8" w14:paraId="568D5DA1" w14:textId="053B14AC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785" w:type="dxa"/>
            <w:tcMar/>
          </w:tcPr>
          <w:p w:rsidR="7A1B143C" w:rsidP="7A1B143C" w:rsidRDefault="7A1B143C" w14:paraId="04527C4D" w14:textId="39F770CC">
            <w:pPr>
              <w:pStyle w:val="BodyText"/>
              <w:spacing w:line="259" w:lineRule="auto"/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Histórico de Dúvidas</w:t>
            </w:r>
          </w:p>
        </w:tc>
        <w:tc>
          <w:tcPr>
            <w:tcW w:w="1694" w:type="dxa"/>
            <w:tcMar/>
          </w:tcPr>
          <w:p w:rsidR="7A1B143C" w:rsidP="7A1B143C" w:rsidRDefault="7A1B143C" w14:paraId="431A0805" w14:textId="276EABF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="7A1B143C" w:rsidP="7A1B143C" w:rsidRDefault="7A1B143C" w14:paraId="31887048" w14:textId="7F7D3267">
            <w:pPr>
              <w:pStyle w:val="BodyText"/>
              <w:spacing w:line="259" w:lineRule="auto"/>
            </w:pPr>
            <w:proofErr w:type="spellStart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Should</w:t>
            </w:r>
            <w:proofErr w:type="spellEnd"/>
          </w:p>
        </w:tc>
        <w:tc>
          <w:tcPr>
            <w:tcW w:w="3278" w:type="dxa"/>
            <w:tcMar/>
          </w:tcPr>
          <w:p w:rsidR="7A1B143C" w:rsidP="7A1B143C" w:rsidRDefault="7A1B143C" w14:paraId="69E6689C" w14:textId="0869236F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O sistema poderia permitir aos alunos checarem um histórico de dúvidas e respostas para base de conhecimentos.</w:t>
            </w:r>
          </w:p>
        </w:tc>
        <w:tc>
          <w:tcPr>
            <w:tcW w:w="3860" w:type="dxa"/>
            <w:tcMar/>
          </w:tcPr>
          <w:p w:rsidR="7A1B143C" w:rsidP="7A1B143C" w:rsidRDefault="7A1B143C" w14:paraId="5FF6132E" w14:textId="1211B0A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Como estudante, quero ver respostas de perguntas que já foram feitas como base de conhecimento e assim não repetir dúvidas.</w:t>
            </w:r>
          </w:p>
        </w:tc>
      </w:tr>
      <w:tr w:rsidRPr="004C723F" w:rsidR="00705618" w:rsidTr="6DF7C837" w14:paraId="02714271" w14:textId="77777777">
        <w:tc>
          <w:tcPr>
            <w:tcW w:w="1354" w:type="dxa"/>
            <w:tcMar/>
          </w:tcPr>
          <w:p w:rsidRPr="007515E4" w:rsidR="00705618" w:rsidP="5D8B9DB8" w:rsidRDefault="554E6780" w14:paraId="2607ADC9" w14:textId="54A5652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C05</w:t>
            </w:r>
          </w:p>
        </w:tc>
        <w:tc>
          <w:tcPr>
            <w:tcW w:w="850" w:type="dxa"/>
            <w:tcMar/>
          </w:tcPr>
          <w:p w:rsidRPr="007515E4" w:rsidR="00705618" w:rsidP="5D8B9DB8" w:rsidRDefault="2946DF82" w14:paraId="0FA2CB0B" w14:textId="2EAEB07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785" w:type="dxa"/>
            <w:tcMar/>
          </w:tcPr>
          <w:p w:rsidRPr="007515E4" w:rsidR="00705618" w:rsidP="5D8B9DB8" w:rsidRDefault="554E6780" w14:paraId="7354225C" w14:textId="1AA457A3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Sistema de Pesquisa</w:t>
            </w:r>
          </w:p>
        </w:tc>
        <w:tc>
          <w:tcPr>
            <w:tcW w:w="1694" w:type="dxa"/>
            <w:tcMar/>
          </w:tcPr>
          <w:p w:rsidRPr="007515E4" w:rsidR="00705618" w:rsidP="5D8B9DB8" w:rsidRDefault="554E6780" w14:paraId="7DB71A8E" w14:textId="2B689FDD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554E6780" w14:paraId="7482B271" w14:textId="7566496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Must</w:t>
            </w:r>
          </w:p>
        </w:tc>
        <w:tc>
          <w:tcPr>
            <w:tcW w:w="3278" w:type="dxa"/>
            <w:tcMar/>
          </w:tcPr>
          <w:p w:rsidRPr="007515E4" w:rsidR="00705618" w:rsidP="5D8B9DB8" w:rsidRDefault="554E6780" w14:paraId="550498CD" w14:textId="70F622C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D8B9DB8">
              <w:rPr>
                <w:rFonts w:eastAsia="Arial" w:cs="Arial"/>
                <w:sz w:val="22"/>
                <w:szCs w:val="22"/>
                <w:lang w:eastAsia="en-US"/>
              </w:rPr>
              <w:t>O sistema deve permitir ao usuário pesquisar um tópico específico dentre vários disponíveis no chat geral.</w:t>
            </w:r>
          </w:p>
        </w:tc>
        <w:tc>
          <w:tcPr>
            <w:tcW w:w="3860" w:type="dxa"/>
            <w:tcMar/>
          </w:tcPr>
          <w:p w:rsidRPr="007515E4" w:rsidR="00705618" w:rsidP="5D8B9DB8" w:rsidRDefault="5ADFE5F8" w14:paraId="2C66E523" w14:textId="4CB973EC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 xml:space="preserve">Como usuário, quero achar tópicos de dúvidas através de palavras-chaves e </w:t>
            </w:r>
            <w:proofErr w:type="spellStart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tags</w:t>
            </w:r>
            <w:proofErr w:type="spellEnd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 xml:space="preserve"> </w:t>
            </w:r>
            <w:r w:rsidRPr="7A1B143C" w:rsidR="4F196EE3">
              <w:rPr>
                <w:rFonts w:eastAsia="Arial" w:cs="Arial"/>
                <w:sz w:val="22"/>
                <w:szCs w:val="22"/>
                <w:lang w:eastAsia="en-US"/>
              </w:rPr>
              <w:t>para ver se minha dúvida não já foi respondida anteriormente</w:t>
            </w:r>
            <w:r w:rsidRPr="7A1B143C" w:rsidR="702251BD">
              <w:rPr>
                <w:rFonts w:eastAsia="Arial" w:cs="Arial"/>
                <w:sz w:val="22"/>
                <w:szCs w:val="22"/>
                <w:lang w:eastAsia="en-US"/>
              </w:rPr>
              <w:t xml:space="preserve"> </w:t>
            </w:r>
            <w:r w:rsidRPr="7A1B143C" w:rsidR="4F196EE3">
              <w:rPr>
                <w:rFonts w:eastAsia="Arial" w:cs="Arial"/>
                <w:sz w:val="22"/>
                <w:szCs w:val="22"/>
                <w:lang w:eastAsia="en-US"/>
              </w:rPr>
              <w:t>para ver se minha dúvida não já foi respondida anteriormente.</w:t>
            </w:r>
          </w:p>
        </w:tc>
      </w:tr>
      <w:tr w:rsidRPr="004C723F" w:rsidR="00705618" w:rsidTr="6DF7C837" w14:paraId="1D2D1C6B" w14:textId="77777777">
        <w:tc>
          <w:tcPr>
            <w:tcW w:w="1354" w:type="dxa"/>
            <w:tcMar/>
          </w:tcPr>
          <w:p w:rsidRPr="007515E4" w:rsidR="00705618" w:rsidP="5D8B9DB8" w:rsidRDefault="437548BB" w14:paraId="4E0E8A8B" w14:textId="23CF907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4584368" w:rsidR="1771CC82">
              <w:rPr>
                <w:rFonts w:eastAsia="Arial" w:cs="Arial"/>
                <w:sz w:val="22"/>
                <w:szCs w:val="22"/>
                <w:lang w:eastAsia="en-US"/>
              </w:rPr>
              <w:t>C0</w:t>
            </w:r>
            <w:r w:rsidRPr="54584368" w:rsidR="27E0AD91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50" w:type="dxa"/>
            <w:tcMar/>
          </w:tcPr>
          <w:p w:rsidRPr="007515E4" w:rsidR="00705618" w:rsidP="5D8B9DB8" w:rsidRDefault="437548BB" w14:paraId="1EE5D7C2" w14:textId="64C3C8C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785" w:type="dxa"/>
            <w:tcMar/>
          </w:tcPr>
          <w:p w:rsidRPr="007515E4" w:rsidR="00705618" w:rsidP="5D8B9DB8" w:rsidRDefault="7D9CC1A5" w14:paraId="7292EF1C" w14:textId="31DC9A8C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Sistema de disponibilidade</w:t>
            </w:r>
          </w:p>
        </w:tc>
        <w:tc>
          <w:tcPr>
            <w:tcW w:w="1694" w:type="dxa"/>
            <w:tcMar/>
          </w:tcPr>
          <w:p w:rsidRPr="007515E4" w:rsidR="00705618" w:rsidP="5D8B9DB8" w:rsidRDefault="7D9CC1A5" w14:paraId="09EC09E0" w14:textId="0174FA6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66CF5ED1" w14:paraId="3F437DDD" w14:textId="17D66FC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Could</w:t>
            </w:r>
            <w:proofErr w:type="spellEnd"/>
          </w:p>
        </w:tc>
        <w:tc>
          <w:tcPr>
            <w:tcW w:w="3278" w:type="dxa"/>
            <w:tcMar/>
          </w:tcPr>
          <w:p w:rsidRPr="007515E4" w:rsidR="00705618" w:rsidP="7A1B143C" w:rsidRDefault="66CF5ED1" w14:paraId="1B405690" w14:textId="28390424">
            <w:pPr>
              <w:pStyle w:val="BodyText"/>
              <w:spacing w:line="259" w:lineRule="auto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O sistema poderia permitir aos monitores e professores colocarem horários de disponibilidade para responder dúvidas, assim</w:t>
            </w:r>
            <w:r w:rsidRPr="7A1B143C" w:rsidR="5C99A987">
              <w:rPr>
                <w:rFonts w:eastAsia="Arial" w:cs="Arial"/>
                <w:sz w:val="22"/>
                <w:szCs w:val="22"/>
                <w:lang w:eastAsia="en-US"/>
              </w:rPr>
              <w:t xml:space="preserve"> permitindo interações mais proveitosas nesses horários</w:t>
            </w:r>
          </w:p>
        </w:tc>
        <w:tc>
          <w:tcPr>
            <w:tcW w:w="3860" w:type="dxa"/>
            <w:tcMar/>
          </w:tcPr>
          <w:p w:rsidRPr="007515E4" w:rsidR="00705618" w:rsidP="5D8B9DB8" w:rsidRDefault="5C99A987" w14:paraId="0E458C89" w14:textId="5801F56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Como estudante, gostaria de conseguir ver os horários que monitores e professores estão disponíveis para tirar dúvidas e assim me programar para verificar as respostas nesses horários.</w:t>
            </w:r>
          </w:p>
        </w:tc>
      </w:tr>
      <w:tr w:rsidRPr="004C723F" w:rsidR="00705618" w:rsidTr="6DF7C837" w14:paraId="19F47B19" w14:textId="77777777">
        <w:tc>
          <w:tcPr>
            <w:tcW w:w="1354" w:type="dxa"/>
            <w:tcMar/>
          </w:tcPr>
          <w:p w:rsidRPr="007515E4" w:rsidR="00705618" w:rsidP="5D8B9DB8" w:rsidRDefault="66CF5ED1" w14:paraId="66A7F4A2" w14:textId="73E482CB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54584368" w:rsidR="5C7F9614">
              <w:rPr>
                <w:rFonts w:eastAsia="Arial" w:cs="Arial"/>
                <w:sz w:val="22"/>
                <w:szCs w:val="22"/>
                <w:lang w:eastAsia="en-US"/>
              </w:rPr>
              <w:t>C0</w:t>
            </w:r>
            <w:r w:rsidRPr="54584368" w:rsidR="0F3522DC">
              <w:rPr>
                <w:rFonts w:eastAsia="Arial" w:cs="Arial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50" w:type="dxa"/>
            <w:tcMar/>
          </w:tcPr>
          <w:p w:rsidRPr="007515E4" w:rsidR="00705618" w:rsidP="5D8B9DB8" w:rsidRDefault="66CF5ED1" w14:paraId="5460DACB" w14:textId="43EFD552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785" w:type="dxa"/>
            <w:tcMar/>
          </w:tcPr>
          <w:p w:rsidRPr="007515E4" w:rsidR="00705618" w:rsidP="5D8B9DB8" w:rsidRDefault="07399EF7" w14:paraId="22B685D3" w14:textId="430FCF89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Polimento visual do sistema</w:t>
            </w:r>
          </w:p>
        </w:tc>
        <w:tc>
          <w:tcPr>
            <w:tcW w:w="1694" w:type="dxa"/>
            <w:tcMar/>
          </w:tcPr>
          <w:p w:rsidRPr="007515E4" w:rsidR="00705618" w:rsidP="5D8B9DB8" w:rsidRDefault="07399EF7" w14:paraId="4F38AE97" w14:textId="10271596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Não funcional</w:t>
            </w:r>
          </w:p>
        </w:tc>
        <w:tc>
          <w:tcPr>
            <w:tcW w:w="2058" w:type="dxa"/>
            <w:tcMar/>
          </w:tcPr>
          <w:p w:rsidRPr="007515E4" w:rsidR="00705618" w:rsidP="5D8B9DB8" w:rsidRDefault="07399EF7" w14:paraId="4C8EC6DF" w14:textId="24A457CA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proofErr w:type="spellStart"/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Should</w:t>
            </w:r>
            <w:proofErr w:type="spellEnd"/>
          </w:p>
        </w:tc>
        <w:tc>
          <w:tcPr>
            <w:tcW w:w="3278" w:type="dxa"/>
            <w:tcMar/>
          </w:tcPr>
          <w:p w:rsidRPr="007515E4" w:rsidR="00705618" w:rsidP="5D8B9DB8" w:rsidRDefault="07399EF7" w14:paraId="1C70480F" w14:textId="3E7FDD34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A interface do sistema poderia ser mais intuitiva e acessível para abranger o máximo de públicos e facilitar o uso pelos usuários</w:t>
            </w:r>
          </w:p>
        </w:tc>
        <w:tc>
          <w:tcPr>
            <w:tcW w:w="3860" w:type="dxa"/>
            <w:tcMar/>
          </w:tcPr>
          <w:p w:rsidRPr="007515E4" w:rsidR="00705618" w:rsidP="5D8B9DB8" w:rsidRDefault="07399EF7" w14:paraId="1A892245" w14:textId="0688BA6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  <w:r w:rsidRPr="7A1B143C">
              <w:rPr>
                <w:rFonts w:eastAsia="Arial" w:cs="Arial"/>
                <w:sz w:val="22"/>
                <w:szCs w:val="22"/>
                <w:lang w:eastAsia="en-US"/>
              </w:rPr>
              <w:t>Como usuário, quero usar uma ferramenta polida e intuitiva para navegar e utilizar no meu dia a dia.</w:t>
            </w:r>
          </w:p>
        </w:tc>
      </w:tr>
      <w:tr w:rsidRPr="004C723F" w:rsidR="00705618" w:rsidTr="6DF7C837" w14:paraId="64207910" w14:textId="77777777">
        <w:tc>
          <w:tcPr>
            <w:tcW w:w="1354" w:type="dxa"/>
            <w:tcMar/>
          </w:tcPr>
          <w:p w:rsidRPr="007515E4" w:rsidR="00705618" w:rsidP="5D8B9DB8" w:rsidRDefault="00705618" w14:paraId="5323333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08719E1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09CB175A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4F4B8B3F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2029C887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7DFEB84F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2FF1A3AA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6DF7C837" w14:paraId="4CB9F9F4" w14:textId="77777777">
        <w:tc>
          <w:tcPr>
            <w:tcW w:w="1354" w:type="dxa"/>
            <w:tcMar/>
          </w:tcPr>
          <w:p w:rsidRPr="007515E4" w:rsidR="00705618" w:rsidP="5D8B9DB8" w:rsidRDefault="00705618" w14:paraId="4CD13F84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127E8997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1B712925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5F442843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54C9788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50223D0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4C8CB2F3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6DF7C837" w14:paraId="03A6A95A" w14:textId="77777777">
        <w:tc>
          <w:tcPr>
            <w:tcW w:w="1354" w:type="dxa"/>
            <w:tcMar/>
          </w:tcPr>
          <w:p w:rsidRPr="007515E4" w:rsidR="00705618" w:rsidP="5D8B9DB8" w:rsidRDefault="00705618" w14:paraId="15B6F224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26740328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4BA9D239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4CF2B37E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15DCBA00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4FD84194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3658B1B8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6DF7C837" w14:paraId="6805BFB4" w14:textId="77777777">
        <w:tc>
          <w:tcPr>
            <w:tcW w:w="1354" w:type="dxa"/>
            <w:tcMar/>
          </w:tcPr>
          <w:p w:rsidRPr="007515E4" w:rsidR="00705618" w:rsidP="5D8B9DB8" w:rsidRDefault="00705618" w14:paraId="2BBB9C7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576D5E1C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19C047D1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008FE922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2BEF666A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1A38B8A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0D113408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6DF7C837" w14:paraId="245831F2" w14:textId="77777777">
        <w:tc>
          <w:tcPr>
            <w:tcW w:w="1354" w:type="dxa"/>
            <w:tcMar/>
          </w:tcPr>
          <w:p w:rsidRPr="007515E4" w:rsidR="00705618" w:rsidP="5D8B9DB8" w:rsidRDefault="00705618" w14:paraId="3F9845B4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4FB6DC70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35338A8E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15574992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50AE33AA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4600E17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2AD7655C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  <w:tr w:rsidRPr="004C723F" w:rsidR="00705618" w:rsidTr="6DF7C837" w14:paraId="22C82B28" w14:textId="77777777">
        <w:tc>
          <w:tcPr>
            <w:tcW w:w="1354" w:type="dxa"/>
            <w:tcMar/>
          </w:tcPr>
          <w:p w:rsidRPr="007515E4" w:rsidR="00705618" w:rsidP="5D8B9DB8" w:rsidRDefault="00705618" w14:paraId="6680DB3E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Mar/>
          </w:tcPr>
          <w:p w:rsidRPr="007515E4" w:rsidR="00705618" w:rsidP="5D8B9DB8" w:rsidRDefault="00705618" w14:paraId="7867BA8D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785" w:type="dxa"/>
            <w:tcMar/>
          </w:tcPr>
          <w:p w:rsidRPr="007515E4" w:rsidR="00705618" w:rsidP="5D8B9DB8" w:rsidRDefault="00705618" w14:paraId="3E6CBC0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1694" w:type="dxa"/>
            <w:tcMar/>
          </w:tcPr>
          <w:p w:rsidRPr="007515E4" w:rsidR="00705618" w:rsidP="5D8B9DB8" w:rsidRDefault="00705618" w14:paraId="6C76BF65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2058" w:type="dxa"/>
            <w:tcMar/>
          </w:tcPr>
          <w:p w:rsidRPr="007515E4" w:rsidR="00705618" w:rsidP="5D8B9DB8" w:rsidRDefault="00705618" w14:paraId="229977E2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278" w:type="dxa"/>
            <w:tcMar/>
          </w:tcPr>
          <w:p w:rsidRPr="007515E4" w:rsidR="00705618" w:rsidP="5D8B9DB8" w:rsidRDefault="00705618" w14:paraId="7498EC0B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  <w:tc>
          <w:tcPr>
            <w:tcW w:w="3860" w:type="dxa"/>
            <w:tcMar/>
          </w:tcPr>
          <w:p w:rsidRPr="007515E4" w:rsidR="00705618" w:rsidP="5D8B9DB8" w:rsidRDefault="00705618" w14:paraId="29A4651F" w14:textId="77777777">
            <w:pPr>
              <w:pStyle w:val="BodyText"/>
              <w:rPr>
                <w:rFonts w:eastAsia="Arial" w:cs="Arial"/>
                <w:sz w:val="22"/>
                <w:szCs w:val="22"/>
                <w:lang w:eastAsia="en-US"/>
              </w:rPr>
            </w:pPr>
          </w:p>
        </w:tc>
      </w:tr>
    </w:tbl>
    <w:p w:rsidRPr="004C723F" w:rsidR="00705618" w:rsidP="6DF7C837" w:rsidRDefault="00705618" w14:paraId="09DE2A34" w14:textId="47E8E298">
      <w:pPr>
        <w:jc w:val="center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6DF7C837" w:rsidR="6DF7C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Elaborado pelos autores (2026).</w:t>
      </w:r>
    </w:p>
    <w:p w:rsidRPr="004C723F" w:rsidR="00705618" w:rsidP="5D8B9DB8" w:rsidRDefault="00705618" w14:paraId="742C6FA6" w14:textId="20CE9114">
      <w:pPr>
        <w:rPr>
          <w:rFonts w:eastAsia="Arial" w:cs="Arial"/>
          <w:sz w:val="22"/>
          <w:szCs w:val="22"/>
        </w:rPr>
      </w:pPr>
    </w:p>
    <w:p w:rsidRPr="004C723F" w:rsidR="003E13AE" w:rsidP="5D8B9DB8" w:rsidRDefault="003E13AE" w14:paraId="387AFC17" w14:textId="77777777">
      <w:pPr>
        <w:pStyle w:val="BodyText"/>
        <w:rPr>
          <w:rFonts w:eastAsia="Arial" w:cs="Arial"/>
          <w:sz w:val="22"/>
          <w:szCs w:val="22"/>
          <w:lang w:eastAsia="en-US"/>
        </w:rPr>
      </w:pPr>
    </w:p>
    <w:bookmarkEnd w:id="5"/>
    <w:bookmarkEnd w:id="6"/>
    <w:p w:rsidRPr="004C723F" w:rsidR="00705618" w:rsidP="5D8B9DB8" w:rsidRDefault="00705618" w14:paraId="69E47D95" w14:textId="77777777">
      <w:pPr>
        <w:pStyle w:val="Heading1"/>
        <w:numPr>
          <w:ilvl w:val="0"/>
          <w:numId w:val="0"/>
        </w:numPr>
        <w:spacing w:before="360" w:after="240"/>
        <w:jc w:val="both"/>
        <w:rPr>
          <w:rFonts w:ascii="Arial" w:hAnsi="Arial" w:eastAsia="Arial" w:cs="Arial"/>
          <w:sz w:val="22"/>
          <w:szCs w:val="22"/>
        </w:rPr>
        <w:sectPr w:rsidRPr="004C723F" w:rsidR="00705618" w:rsidSect="0010142A">
          <w:footnotePr>
            <w:pos w:val="beneathText"/>
          </w:footnotePr>
          <w:pgSz w:w="16837" w:h="11905" w:orient="landscape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0F70AC" w:rsidP="5D8B9DB8" w:rsidRDefault="4FE49201" w14:paraId="0E711E11" w14:textId="62C9DBF7">
      <w:pPr>
        <w:pStyle w:val="Heading1"/>
        <w:spacing w:before="360" w:after="240"/>
        <w:ind w:left="357" w:hanging="357"/>
        <w:jc w:val="both"/>
        <w:rPr>
          <w:rFonts w:ascii="Arial" w:hAnsi="Arial" w:eastAsia="Arial" w:cs="Arial"/>
          <w:sz w:val="24"/>
          <w:szCs w:val="24"/>
        </w:rPr>
      </w:pPr>
      <w:bookmarkStart w:name="_Toc221373678" w:id="47"/>
      <w:r w:rsidRPr="7A1B143C">
        <w:rPr>
          <w:rFonts w:ascii="Arial" w:hAnsi="Arial" w:eastAsia="Arial" w:cs="Arial"/>
          <w:sz w:val="24"/>
          <w:szCs w:val="24"/>
        </w:rPr>
        <w:t>MÉTRICAS E MEDIÇÕES</w:t>
      </w:r>
      <w:bookmarkEnd w:id="47"/>
    </w:p>
    <w:p w:rsidRPr="004C723F" w:rsidR="00EB4C05" w:rsidP="7A1B143C" w:rsidRDefault="733DEDA1" w14:paraId="4A525129" w14:textId="1CCDCF3E">
      <w:pPr>
        <w:pStyle w:val="Heading2"/>
      </w:pPr>
      <w:r w:rsidRPr="7A1B143C">
        <w:t>GQM de medições</w:t>
      </w:r>
    </w:p>
    <w:p w:rsidRPr="004C723F" w:rsidR="00EB4C05" w:rsidP="7A1B143C" w:rsidRDefault="28D819C4" w14:paraId="291D5652" w14:textId="45AC4628">
      <w:pPr>
        <w:ind w:firstLine="576"/>
        <w:jc w:val="both"/>
      </w:pPr>
      <w:r w:rsidRPr="7A1B143C">
        <w:t>A equipe adotou a abordagem GQM (</w:t>
      </w:r>
      <w:proofErr w:type="spellStart"/>
      <w:r w:rsidRPr="7A1B143C">
        <w:rPr>
          <w:i/>
          <w:iCs/>
        </w:rPr>
        <w:t>Goal</w:t>
      </w:r>
      <w:proofErr w:type="spellEnd"/>
      <w:r w:rsidRPr="7A1B143C">
        <w:rPr>
          <w:i/>
          <w:iCs/>
        </w:rPr>
        <w:t xml:space="preserve"> – </w:t>
      </w:r>
      <w:proofErr w:type="spellStart"/>
      <w:r w:rsidRPr="7A1B143C">
        <w:rPr>
          <w:i/>
          <w:iCs/>
        </w:rPr>
        <w:t>Question</w:t>
      </w:r>
      <w:proofErr w:type="spellEnd"/>
      <w:r w:rsidRPr="7A1B143C">
        <w:rPr>
          <w:i/>
          <w:iCs/>
        </w:rPr>
        <w:t xml:space="preserve"> – </w:t>
      </w:r>
      <w:proofErr w:type="spellStart"/>
      <w:r w:rsidRPr="7A1B143C">
        <w:rPr>
          <w:i/>
          <w:iCs/>
        </w:rPr>
        <w:t>Metric</w:t>
      </w:r>
      <w:proofErr w:type="spellEnd"/>
      <w:r w:rsidRPr="7A1B143C">
        <w:t xml:space="preserve">) </w:t>
      </w:r>
      <w:r w:rsidRPr="7A1B143C" w:rsidR="45108EFF">
        <w:t xml:space="preserve">proposto por </w:t>
      </w:r>
      <w:proofErr w:type="spellStart"/>
      <w:r w:rsidRPr="7A1B143C" w:rsidR="45108EFF">
        <w:t>Basili</w:t>
      </w:r>
      <w:proofErr w:type="spellEnd"/>
      <w:r w:rsidRPr="7A1B143C" w:rsidR="4E310348">
        <w:t xml:space="preserve"> (1994)</w:t>
      </w:r>
      <w:r w:rsidRPr="7A1B143C" w:rsidR="45108EFF">
        <w:t>. Esta abordagem hierárquica garante que a coleta de dados não seja arbitrária, mas sim orientada pelos objetivos estratégicos do projeto</w:t>
      </w:r>
      <w:r w:rsidRPr="7A1B143C" w:rsidR="0F4948A6">
        <w:t>,</w:t>
      </w:r>
      <w:r w:rsidRPr="7A1B143C" w:rsidR="45108EFF">
        <w:t xml:space="preserve"> </w:t>
      </w:r>
      <w:r w:rsidRPr="7A1B143C">
        <w:t>para permit</w:t>
      </w:r>
      <w:r w:rsidRPr="7A1B143C" w:rsidR="3EC3E91E">
        <w:t>ir a</w:t>
      </w:r>
      <w:r w:rsidRPr="7A1B143C">
        <w:t xml:space="preserve"> avalia</w:t>
      </w:r>
      <w:r w:rsidRPr="7A1B143C" w:rsidR="13DC7C51">
        <w:t>ção</w:t>
      </w:r>
      <w:r w:rsidRPr="7A1B143C">
        <w:t xml:space="preserve"> </w:t>
      </w:r>
      <w:r w:rsidRPr="7A1B143C" w:rsidR="5A9C8A96">
        <w:t>d</w:t>
      </w:r>
      <w:r w:rsidRPr="7A1B143C">
        <w:t xml:space="preserve">a qualidade do produto e o desempenho do processo de desenvolvimento. O </w:t>
      </w:r>
      <w:r w:rsidRPr="7A1B143C" w:rsidR="1990E9A4">
        <w:t>q</w:t>
      </w:r>
      <w:r w:rsidRPr="7A1B143C">
        <w:t>uadro abaixo detalha os objetivos, questões e métricas definidas.</w:t>
      </w:r>
    </w:p>
    <w:p w:rsidRPr="004C723F" w:rsidR="00EB4C05" w:rsidP="7A1B143C" w:rsidRDefault="00EB4C05" w14:paraId="0CCAC9E1" w14:textId="33AACDFD">
      <w:pPr>
        <w:spacing w:before="360" w:after="240"/>
      </w:pPr>
    </w:p>
    <w:p w:rsidRPr="004C723F" w:rsidR="00EB4C05" w:rsidP="7A1B143C" w:rsidRDefault="62A8B4CB" w14:paraId="71DF772D" w14:textId="1F6F027F">
      <w:pPr>
        <w:spacing w:before="360" w:after="240"/>
        <w:jc w:val="center"/>
      </w:pPr>
      <w:r w:rsidR="6DF7C837">
        <w:rPr/>
        <w:t xml:space="preserve">Quadro 2 - </w:t>
      </w:r>
      <w:r w:rsidRPr="6DF7C837" w:rsidR="6DF7C837">
        <w:rPr>
          <w:b w:val="1"/>
          <w:bCs w:val="1"/>
        </w:rPr>
        <w:t>Definição do GQM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47"/>
        <w:gridCol w:w="1395"/>
        <w:gridCol w:w="1924"/>
        <w:gridCol w:w="3581"/>
        <w:gridCol w:w="1814"/>
        <w:gridCol w:w="3480"/>
      </w:tblGrid>
      <w:tr w:rsidR="7A1B143C" w:rsidTr="7A1B143C" w14:paraId="5F38F33C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7F49B325" w14:textId="5EFB6941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Objetivo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FC1B941" w14:textId="2E30EA54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Questão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61A44045" w14:textId="67A26572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Métrica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3F8BCB53" w14:textId="04C5CAA8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Fórmula</w:t>
            </w:r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E14BD19" w14:textId="2C957CE6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Valor Esperado</w:t>
            </w:r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4E829FC1" w14:textId="3FD96C93">
            <w:pPr>
              <w:rPr>
                <w:b/>
                <w:bCs/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Análise</w:t>
            </w:r>
          </w:p>
        </w:tc>
      </w:tr>
      <w:tr w:rsidR="7A1B143C" w:rsidTr="7A1B143C" w14:paraId="15EB77C4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4EC1B9C" w14:textId="33077C43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G1:</w:t>
            </w:r>
            <w:r w:rsidRPr="7A1B143C">
              <w:rPr>
                <w:color w:val="1F1F1F"/>
                <w:sz w:val="20"/>
              </w:rPr>
              <w:t xml:space="preserve"> Avaliar eficiência na redução de dúvidas repetidas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68059379" w14:textId="3E9E71B8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Q1.1:</w:t>
            </w:r>
            <w:r w:rsidRPr="7A1B143C">
              <w:rPr>
                <w:color w:val="1F1F1F"/>
                <w:sz w:val="20"/>
              </w:rPr>
              <w:t xml:space="preserve"> O sistema reduz a repetição de dúvidas?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227B1D5C" w14:textId="7023CF57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M1.1:</w:t>
            </w:r>
            <w:r w:rsidRPr="7A1B143C">
              <w:rPr>
                <w:color w:val="1F1F1F"/>
                <w:sz w:val="20"/>
              </w:rPr>
              <w:t xml:space="preserve"> Taxa de repetição de dúvidas (TRD)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310DA0F" w:rsidP="7A1B143C" w:rsidRDefault="3310DA0F" w14:paraId="4D187E9E" w14:textId="65669121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TRD=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Duvidas repetidas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Total de duvidas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×100</m:t>
              </m:r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1C007041" w14:textId="61DA4B71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TRD &lt;20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5DBA164D" w14:textId="0682D315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Se alto, melhorar busca e organização por </w:t>
            </w:r>
            <w:proofErr w:type="spellStart"/>
            <w:r w:rsidRPr="7A1B143C">
              <w:rPr>
                <w:i/>
                <w:iCs/>
                <w:color w:val="1F1F1F"/>
                <w:sz w:val="20"/>
              </w:rPr>
              <w:t>tags</w:t>
            </w:r>
            <w:proofErr w:type="spellEnd"/>
            <w:r w:rsidRPr="7A1B143C">
              <w:rPr>
                <w:color w:val="1F1F1F"/>
                <w:sz w:val="20"/>
              </w:rPr>
              <w:t>.</w:t>
            </w:r>
          </w:p>
        </w:tc>
      </w:tr>
      <w:tr w:rsidR="7A1B143C" w:rsidTr="7A1B143C" w14:paraId="743AC025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089273B4" w14:textId="35344590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G2:</w:t>
            </w:r>
            <w:r w:rsidRPr="7A1B143C">
              <w:rPr>
                <w:color w:val="1F1F1F"/>
                <w:sz w:val="20"/>
              </w:rPr>
              <w:t xml:space="preserve"> Avaliar desempenho do sistema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1FBA56A9" w14:textId="08B9C492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Q2.1:</w:t>
            </w:r>
            <w:r w:rsidRPr="7A1B143C">
              <w:rPr>
                <w:color w:val="1F1F1F"/>
                <w:sz w:val="20"/>
              </w:rPr>
              <w:t xml:space="preserve"> O sistema responde de forma eficiente?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340DEFF6" w14:textId="594B5C88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M2.1:</w:t>
            </w:r>
            <w:r w:rsidRPr="7A1B143C">
              <w:rPr>
                <w:color w:val="1F1F1F"/>
                <w:sz w:val="20"/>
              </w:rPr>
              <w:t xml:space="preserve"> Tempo médio de resposta (TMR)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377D43" w:rsidP="7A1B143C" w:rsidRDefault="3B377D43" w14:paraId="65A2D30B" w14:textId="54B570C2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TMR=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 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 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Tempos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No de requisicoes</m:t>
                  </m:r>
                </m:den>
              </m:f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1849E96D" w14:textId="7CB41E50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TRM ≤2s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2481A451" w14:textId="1377646D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>Se alto, otimizar banco de dados ou infraestrutura.</w:t>
            </w:r>
          </w:p>
        </w:tc>
      </w:tr>
      <w:tr w:rsidR="7A1B143C" w:rsidTr="7A1B143C" w14:paraId="5241BE08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6202DE76" w14:textId="17A9CA87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G3:</w:t>
            </w:r>
            <w:r w:rsidRPr="7A1B143C">
              <w:rPr>
                <w:color w:val="1F1F1F"/>
                <w:sz w:val="20"/>
              </w:rPr>
              <w:t xml:space="preserve"> Avaliar qualidade do sistema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55B857A9" w14:textId="223BA870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Q3.1:</w:t>
            </w:r>
            <w:r w:rsidRPr="7A1B143C">
              <w:rPr>
                <w:color w:val="1F1F1F"/>
                <w:sz w:val="20"/>
              </w:rPr>
              <w:t xml:space="preserve"> O sistema apresenta muitos erros?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2A378A2D" w14:textId="67293C55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M3.1:</w:t>
            </w:r>
            <w:r w:rsidRPr="7A1B143C">
              <w:rPr>
                <w:color w:val="1F1F1F"/>
                <w:sz w:val="20"/>
              </w:rPr>
              <w:t xml:space="preserve"> Taxa de defeitos (TD)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6F24277" w:rsidP="7A1B143C" w:rsidRDefault="36F24277" w14:paraId="7031B98A" w14:textId="6C60DBD0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TD=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Erros identificados</m:t>
                  </m:r>
                </m:num>
                <m:den>
                  <m:r>
                    <w:rPr>
                      <w:rFonts w:ascii="Cambria Math" w:hAnsi="Cambria Math"/>
                    </w:rPr>
                    <m:t>Funcionalidades Testadas</m:t>
                  </m:r>
                </m:den>
              </m:f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35E08289" w14:textId="5EA2C2B0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TD &lt; 0,05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0AF65D12" w14:textId="179D7641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>Se alto, revisar testes e corrigir falhas críticas.</w:t>
            </w:r>
          </w:p>
        </w:tc>
      </w:tr>
      <w:tr w:rsidR="7A1B143C" w:rsidTr="7A1B143C" w14:paraId="599B4009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7FF1757" w14:textId="067EB60E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G4:</w:t>
            </w:r>
            <w:r w:rsidRPr="7A1B143C">
              <w:rPr>
                <w:color w:val="1F1F1F"/>
                <w:sz w:val="20"/>
              </w:rPr>
              <w:t xml:space="preserve"> Avaliar engajamento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010D059F" w14:textId="2C32260C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Q4.1:</w:t>
            </w:r>
            <w:r w:rsidRPr="7A1B143C">
              <w:rPr>
                <w:color w:val="1F1F1F"/>
                <w:sz w:val="20"/>
              </w:rPr>
              <w:t xml:space="preserve"> Os usuários utilizam o sistema ativamente?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29308DCC" w14:textId="5E9E3EEB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M4.1:</w:t>
            </w:r>
            <w:r w:rsidRPr="7A1B143C">
              <w:rPr>
                <w:color w:val="1F1F1F"/>
                <w:sz w:val="20"/>
              </w:rPr>
              <w:t xml:space="preserve"> Taxa de utilização (TU)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80C0662" w:rsidP="7A1B143C" w:rsidRDefault="780C0662" w14:paraId="60ABFFDB" w14:textId="7427FA43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TU=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Usuarios ativos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Total cadastrados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×100</m:t>
              </m:r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4A63465D" w14:textId="55E88086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TU ≥ 60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68A03CC6" w14:textId="30FC6767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>Se baixo, melhorar usabilidade e divulgação.</w:t>
            </w:r>
          </w:p>
        </w:tc>
      </w:tr>
      <w:tr w:rsidR="7A1B143C" w:rsidTr="7A1B143C" w14:paraId="035E2AA9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1B9A49C3" w14:textId="300BEF2A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G5:</w:t>
            </w:r>
            <w:r w:rsidRPr="7A1B143C">
              <w:rPr>
                <w:color w:val="1F1F1F"/>
                <w:sz w:val="20"/>
              </w:rPr>
              <w:t xml:space="preserve"> Avaliar produtividade da equipe</w:t>
            </w:r>
          </w:p>
        </w:tc>
        <w:tc>
          <w:tcPr>
            <w:tcW w:w="1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0D72E54A" w14:textId="493A1B68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Q5.1:</w:t>
            </w:r>
            <w:r w:rsidRPr="7A1B143C">
              <w:rPr>
                <w:color w:val="1F1F1F"/>
                <w:sz w:val="20"/>
              </w:rPr>
              <w:t xml:space="preserve"> A equipe cumpre as entregas planejadas?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5ED12041" w14:textId="616D2AD6">
            <w:pPr>
              <w:rPr>
                <w:color w:val="1F1F1F"/>
                <w:sz w:val="20"/>
              </w:rPr>
            </w:pPr>
            <w:r w:rsidRPr="7A1B143C">
              <w:rPr>
                <w:b/>
                <w:bCs/>
                <w:color w:val="1F1F1F"/>
                <w:sz w:val="20"/>
              </w:rPr>
              <w:t>M5.1:</w:t>
            </w:r>
            <w:r w:rsidRPr="7A1B143C">
              <w:rPr>
                <w:color w:val="1F1F1F"/>
                <w:sz w:val="20"/>
              </w:rPr>
              <w:t xml:space="preserve"> Cumprimento de sprint (TCS)</w:t>
            </w:r>
          </w:p>
        </w:tc>
        <w:tc>
          <w:tcPr>
            <w:tcW w:w="36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2EFB5EAD" w:rsidP="7A1B143C" w:rsidRDefault="2EFB5EAD" w14:paraId="2AD1796B" w14:textId="51D4FBEF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 xml:space="preserve">TCS=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Tarefas concluidas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Tarefas planejadas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×100</m:t>
              </m:r>
            </m:oMath>
          </w:p>
        </w:tc>
        <w:tc>
          <w:tcPr>
            <w:tcW w:w="18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7A1B143C" w:rsidP="7A1B143C" w:rsidRDefault="7A1B143C" w14:paraId="57E2A861" w14:textId="0125A0DC">
            <w:pPr>
              <w:rPr>
                <w:color w:val="1F1F1F"/>
                <w:sz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TCS ≥ 80 </m:t>
                </m:r>
              </m:oMath>
            </m:oMathPara>
          </w:p>
        </w:tc>
        <w:tc>
          <w:tcPr>
            <w:tcW w:w="35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bottom w:w="240" w:type="dxa"/>
            </w:tcMar>
            <w:vAlign w:val="center"/>
          </w:tcPr>
          <w:p w:rsidR="7A1B143C" w:rsidP="7A1B143C" w:rsidRDefault="7A1B143C" w14:paraId="769E85C1" w14:textId="0FB9CFC3">
            <w:pPr>
              <w:rPr>
                <w:color w:val="1F1F1F"/>
                <w:sz w:val="20"/>
              </w:rPr>
            </w:pPr>
            <w:r w:rsidRPr="7A1B143C">
              <w:rPr>
                <w:color w:val="1F1F1F"/>
                <w:sz w:val="20"/>
              </w:rPr>
              <w:t>Se baixo, revisar o planejamento das sprints.</w:t>
            </w:r>
          </w:p>
        </w:tc>
      </w:tr>
    </w:tbl>
    <w:p w:rsidRPr="004C723F" w:rsidR="00EB4C05" w:rsidP="6DF7C837" w:rsidRDefault="587F4487" w14:paraId="138D57A3" w14:textId="1221CDE1">
      <w:pPr>
        <w:pStyle w:val="Normal"/>
        <w:jc w:val="center"/>
        <w:rPr>
          <w:sz w:val="22"/>
          <w:szCs w:val="22"/>
        </w:rPr>
      </w:pPr>
      <w:r w:rsidRPr="6DF7C837" w:rsidR="6DF7C837">
        <w:rPr>
          <w:sz w:val="20"/>
          <w:szCs w:val="20"/>
        </w:rPr>
        <w:t xml:space="preserve">Fonte: </w:t>
      </w:r>
      <w:r w:rsidRPr="6DF7C837" w:rsidR="6DF7C837">
        <w:rPr>
          <w:rFonts w:ascii="Arial" w:hAnsi="Arial" w:eastAsia="Arial" w:cs="Arial"/>
          <w:noProof w:val="0"/>
          <w:sz w:val="20"/>
          <w:szCs w:val="20"/>
          <w:lang w:val="pt-BR"/>
        </w:rPr>
        <w:t>Elaborado pelos autores (2026).</w:t>
      </w:r>
    </w:p>
    <w:p w:rsidRPr="004C723F" w:rsidR="00EB4C05" w:rsidP="7A1B143C" w:rsidRDefault="00EB4C05" w14:paraId="680376EE" w14:textId="568D5807">
      <w:pPr>
        <w:jc w:val="both"/>
      </w:pPr>
    </w:p>
    <w:p w:rsidRPr="004C723F" w:rsidR="00EB4C05" w:rsidP="7A1B143C" w:rsidRDefault="3A333B86" w14:paraId="69B91AE5" w14:textId="45DE4A03">
      <w:pPr>
        <w:spacing w:before="360" w:after="240"/>
      </w:pPr>
      <w:r>
        <w:br w:type="page"/>
      </w:r>
    </w:p>
    <w:p w:rsidRPr="004C723F" w:rsidR="00EB4C05" w:rsidP="7A1B143C" w:rsidRDefault="4FE49201" w14:paraId="278A1818" w14:textId="0C969EAF">
      <w:pPr>
        <w:pStyle w:val="Heading1"/>
        <w:jc w:val="both"/>
        <w:rPr>
          <w:rFonts w:ascii="Arial" w:hAnsi="Arial" w:eastAsia="Arial" w:cs="Arial"/>
          <w:sz w:val="24"/>
          <w:szCs w:val="24"/>
        </w:rPr>
      </w:pPr>
      <w:bookmarkStart w:name="_Toc221373680" w:id="48"/>
      <w:r w:rsidRPr="7A1B143C">
        <w:rPr>
          <w:rFonts w:ascii="Arial" w:hAnsi="Arial" w:eastAsia="Arial" w:cs="Arial"/>
          <w:sz w:val="24"/>
          <w:szCs w:val="24"/>
        </w:rPr>
        <w:t>TESTES DE SOFTWARE</w:t>
      </w:r>
      <w:bookmarkEnd w:id="48"/>
    </w:p>
    <w:p w:rsidRPr="004C723F" w:rsidR="00EB4C05" w:rsidP="5D8B9DB8" w:rsidRDefault="59C8301A" w14:paraId="77CB192C" w14:textId="38D7A7D3">
      <w:pPr>
        <w:pStyle w:val="Heading2"/>
        <w:rPr>
          <w:szCs w:val="24"/>
        </w:rPr>
      </w:pPr>
      <w:bookmarkStart w:name="_Toc221373681" w:id="49"/>
      <w:r w:rsidRPr="5D8B9DB8">
        <w:rPr>
          <w:szCs w:val="24"/>
        </w:rPr>
        <w:t>Estratégia de testes contendo:</w:t>
      </w:r>
      <w:bookmarkEnd w:id="49"/>
    </w:p>
    <w:p w:rsidR="68C332D7" w:rsidP="5D8B9DB8" w:rsidRDefault="581BEA8D" w14:paraId="07708547" w14:textId="146B6FF3">
      <w:pPr>
        <w:pStyle w:val="ListParagraph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Unitários:</w:t>
      </w:r>
      <w:r w:rsidRPr="5D8B9DB8">
        <w:rPr>
          <w:rFonts w:ascii="Arial" w:hAnsi="Arial" w:eastAsia="Arial" w:cs="Arial"/>
          <w:sz w:val="24"/>
          <w:szCs w:val="24"/>
        </w:rPr>
        <w:t xml:space="preserve"> responsáveis por validar componentes isolados do sistema, como funções e métodos, principalmente no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desenvolvido em Python com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FastAPI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. Exemplos incluem validação de cadastro de usuários, autenticação e criação de dúvidas. </w:t>
      </w:r>
    </w:p>
    <w:p w:rsidR="68C332D7" w:rsidP="5D8B9DB8" w:rsidRDefault="581BEA8D" w14:paraId="13D64A82" w14:textId="2F93FCAB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de Integração:</w:t>
      </w:r>
      <w:r w:rsidRPr="5D8B9DB8">
        <w:rPr>
          <w:rFonts w:ascii="Arial" w:hAnsi="Arial" w:eastAsia="Arial" w:cs="Arial"/>
          <w:sz w:val="24"/>
          <w:szCs w:val="24"/>
        </w:rPr>
        <w:t xml:space="preserve"> utilizados para verificar a comunicação entre os diferentes módulos do sistema, como a integração entre o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(API) e o banco de dados PostgreSQL. </w:t>
      </w:r>
    </w:p>
    <w:p w:rsidR="68C332D7" w:rsidP="5D8B9DB8" w:rsidRDefault="581BEA8D" w14:paraId="0CFF7172" w14:textId="1BDC6047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de Sistema:</w:t>
      </w:r>
      <w:r w:rsidRPr="5D8B9DB8">
        <w:rPr>
          <w:rFonts w:ascii="Arial" w:hAnsi="Arial" w:eastAsia="Arial" w:cs="Arial"/>
          <w:sz w:val="24"/>
          <w:szCs w:val="24"/>
        </w:rPr>
        <w:t xml:space="preserve"> realizados para avaliar o funcionamento completo da aplicação, considerando todos os componentes integrados. Por exemplo, o fluxo completo de criação de dúvida por um aluno, resposta por um monitor e marcação como resolvida.</w:t>
      </w:r>
    </w:p>
    <w:p w:rsidR="68C332D7" w:rsidP="5D8B9DB8" w:rsidRDefault="581BEA8D" w14:paraId="26FEEED2" w14:textId="13D77ADF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Funcionais:</w:t>
      </w:r>
      <w:r w:rsidRPr="5D8B9DB8">
        <w:rPr>
          <w:rFonts w:ascii="Arial" w:hAnsi="Arial" w:eastAsia="Arial" w:cs="Arial"/>
          <w:sz w:val="24"/>
          <w:szCs w:val="24"/>
        </w:rPr>
        <w:t xml:space="preserve"> têm como objetivo verificar se o sistema atende aos requisitos definidos. Exemplos incluem criação de conta, envio de dúvidas, respostas e filtragem por disciplina. </w:t>
      </w:r>
    </w:p>
    <w:p w:rsidR="68C332D7" w:rsidP="5D8B9DB8" w:rsidRDefault="581BEA8D" w14:paraId="67DAC4E0" w14:textId="349E4DC3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Testes Não Funcionais:</w:t>
      </w:r>
      <w:r w:rsidRPr="5D8B9DB8">
        <w:rPr>
          <w:rFonts w:ascii="Arial" w:hAnsi="Arial" w:eastAsia="Arial" w:cs="Arial"/>
          <w:sz w:val="24"/>
          <w:szCs w:val="24"/>
        </w:rPr>
        <w:t xml:space="preserve"> avaliam aspectos de qualidade do sistema, incluindo: </w:t>
      </w:r>
    </w:p>
    <w:p w:rsidR="68C332D7" w:rsidP="5D8B9DB8" w:rsidRDefault="581BEA8D" w14:paraId="4944555C" w14:textId="63C0D944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Usabilidade:</w:t>
      </w:r>
      <w:r w:rsidRPr="5D8B9DB8">
        <w:rPr>
          <w:rFonts w:ascii="Arial" w:hAnsi="Arial" w:eastAsia="Arial" w:cs="Arial"/>
          <w:sz w:val="24"/>
          <w:szCs w:val="24"/>
        </w:rPr>
        <w:t xml:space="preserve"> verificação da facilidade de uso da interface para os diferentes perfis de usuário; </w:t>
      </w:r>
    </w:p>
    <w:p w:rsidR="68C332D7" w:rsidP="5D8B9DB8" w:rsidRDefault="581BEA8D" w14:paraId="27BB8030" w14:textId="164B001F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Desempenho:</w:t>
      </w:r>
      <w:r w:rsidRPr="5D8B9DB8">
        <w:rPr>
          <w:rFonts w:ascii="Arial" w:hAnsi="Arial" w:eastAsia="Arial" w:cs="Arial"/>
          <w:sz w:val="24"/>
          <w:szCs w:val="24"/>
        </w:rPr>
        <w:t xml:space="preserve"> análise do tempo de resposta do sistema em cenários com múltiplos usuários; </w:t>
      </w:r>
    </w:p>
    <w:p w:rsidR="68C332D7" w:rsidP="5D8B9DB8" w:rsidRDefault="581BEA8D" w14:paraId="24E2F538" w14:textId="15C08901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Segurança:</w:t>
      </w:r>
      <w:r w:rsidRPr="5D8B9DB8">
        <w:rPr>
          <w:rFonts w:ascii="Arial" w:hAnsi="Arial" w:eastAsia="Arial" w:cs="Arial"/>
          <w:sz w:val="24"/>
          <w:szCs w:val="24"/>
        </w:rPr>
        <w:t xml:space="preserve"> validação de autenticação e controle de acesso por perfil (aluno, monitor e professor); </w:t>
      </w:r>
    </w:p>
    <w:p w:rsidR="68C332D7" w:rsidP="5D8B9DB8" w:rsidRDefault="581BEA8D" w14:paraId="62E650D5" w14:textId="0F066724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Confiabilidade:</w:t>
      </w:r>
      <w:r w:rsidRPr="5D8B9DB8">
        <w:rPr>
          <w:rFonts w:ascii="Arial" w:hAnsi="Arial" w:eastAsia="Arial" w:cs="Arial"/>
          <w:sz w:val="24"/>
          <w:szCs w:val="24"/>
        </w:rPr>
        <w:t xml:space="preserve"> garantia de integridade e persistência dos dados.</w:t>
      </w:r>
    </w:p>
    <w:p w:rsidR="3B7C3F9E" w:rsidP="5D8B9DB8" w:rsidRDefault="3B7C3F9E" w14:paraId="2C317D70" w14:textId="7ACED73B">
      <w:pPr>
        <w:pStyle w:val="ListParagraph"/>
        <w:jc w:val="both"/>
        <w:rPr>
          <w:rFonts w:ascii="Arial" w:hAnsi="Arial" w:eastAsia="Arial" w:cs="Arial"/>
          <w:sz w:val="24"/>
          <w:szCs w:val="24"/>
        </w:rPr>
      </w:pPr>
    </w:p>
    <w:p w:rsidRPr="004C723F" w:rsidR="00EB4C05" w:rsidP="5D8B9DB8" w:rsidRDefault="6002410C" w14:paraId="22A8FED9" w14:textId="308E3D47">
      <w:pPr>
        <w:jc w:val="both"/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t>Os testes serão realizados em diferentes ambientes, conforme a estratégia de versionamento do projeto:</w:t>
      </w:r>
    </w:p>
    <w:p w:rsidRPr="004C723F" w:rsidR="00EB4C05" w:rsidP="5D8B9DB8" w:rsidRDefault="6002410C" w14:paraId="60E52005" w14:textId="45CBE326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Ambiente de Desenvolvimento (local):</w:t>
      </w:r>
      <w:r w:rsidRPr="5D8B9DB8">
        <w:rPr>
          <w:rFonts w:ascii="Arial" w:hAnsi="Arial" w:eastAsia="Arial" w:cs="Arial"/>
          <w:sz w:val="24"/>
          <w:szCs w:val="24"/>
        </w:rPr>
        <w:t xml:space="preserve"> utilizado para execução de testes unitários e validações iniciais pelos desenvolvedores. </w:t>
      </w:r>
    </w:p>
    <w:p w:rsidRPr="004C723F" w:rsidR="00EB4C05" w:rsidP="5D8B9DB8" w:rsidRDefault="6002410C" w14:paraId="6095202A" w14:textId="73B5A093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Ambiente de Teste (</w:t>
      </w:r>
      <w:proofErr w:type="spellStart"/>
      <w:r w:rsidRPr="5D8B9DB8">
        <w:rPr>
          <w:rFonts w:ascii="Arial" w:hAnsi="Arial" w:eastAsia="Arial" w:cs="Arial"/>
          <w:b/>
          <w:bCs/>
          <w:sz w:val="24"/>
          <w:szCs w:val="24"/>
        </w:rPr>
        <w:t>staging</w:t>
      </w:r>
      <w:proofErr w:type="spellEnd"/>
      <w:r w:rsidRPr="5D8B9DB8">
        <w:rPr>
          <w:rFonts w:ascii="Arial" w:hAnsi="Arial" w:eastAsia="Arial" w:cs="Arial"/>
          <w:b/>
          <w:bCs/>
          <w:sz w:val="24"/>
          <w:szCs w:val="24"/>
        </w:rPr>
        <w:t xml:space="preserve"> / </w:t>
      </w:r>
      <w:proofErr w:type="spellStart"/>
      <w:r w:rsidRPr="5D8B9DB8">
        <w:rPr>
          <w:rFonts w:ascii="Arial" w:hAnsi="Arial" w:eastAsia="Arial" w:cs="Arial"/>
          <w:b/>
          <w:bCs/>
          <w:sz w:val="24"/>
          <w:szCs w:val="24"/>
        </w:rPr>
        <w:t>branch</w:t>
      </w:r>
      <w:proofErr w:type="spellEnd"/>
      <w:r w:rsidRPr="5D8B9DB8"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proofErr w:type="spellStart"/>
      <w:r w:rsidRPr="5D8B9DB8">
        <w:rPr>
          <w:rFonts w:ascii="Arial" w:hAnsi="Arial" w:eastAsia="Arial" w:cs="Arial"/>
          <w:b/>
          <w:bCs/>
          <w:sz w:val="24"/>
          <w:szCs w:val="24"/>
        </w:rPr>
        <w:t>develop</w:t>
      </w:r>
      <w:proofErr w:type="spellEnd"/>
      <w:r w:rsidRPr="5D8B9DB8">
        <w:rPr>
          <w:rFonts w:ascii="Arial" w:hAnsi="Arial" w:eastAsia="Arial" w:cs="Arial"/>
          <w:b/>
          <w:bCs/>
          <w:sz w:val="24"/>
          <w:szCs w:val="24"/>
        </w:rPr>
        <w:t>):</w:t>
      </w:r>
      <w:r w:rsidRPr="5D8B9DB8">
        <w:rPr>
          <w:rFonts w:ascii="Arial" w:hAnsi="Arial" w:eastAsia="Arial" w:cs="Arial"/>
          <w:sz w:val="24"/>
          <w:szCs w:val="24"/>
        </w:rPr>
        <w:t xml:space="preserve"> utilizado para integração das funcionalidades e execução de testes de integração e sistema. </w:t>
      </w:r>
    </w:p>
    <w:p w:rsidRPr="004C723F" w:rsidR="00EB4C05" w:rsidP="5D8B9DB8" w:rsidRDefault="6002410C" w14:paraId="761AE828" w14:textId="0B3497EB">
      <w:pPr>
        <w:pStyle w:val="ListParagraph"/>
        <w:spacing w:after="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b/>
          <w:bCs/>
          <w:sz w:val="24"/>
          <w:szCs w:val="24"/>
        </w:rPr>
        <w:t>Ambiente de Produção:</w:t>
      </w:r>
      <w:r w:rsidRPr="5D8B9DB8">
        <w:rPr>
          <w:rFonts w:ascii="Arial" w:hAnsi="Arial" w:eastAsia="Arial" w:cs="Arial"/>
          <w:sz w:val="24"/>
          <w:szCs w:val="24"/>
        </w:rPr>
        <w:t xml:space="preserve"> onde o sistema será disponibilizado para uso real, com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backend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hospedado no Render e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frontend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no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Vercel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, permitindo validação final e coleta de feedback dos usuários. </w:t>
      </w:r>
    </w:p>
    <w:p w:rsidRPr="004C723F" w:rsidR="00EB4C05" w:rsidP="5D8B9DB8" w:rsidRDefault="6002410C" w14:paraId="1F2D9537" w14:textId="172BF5C3">
      <w:pPr>
        <w:pStyle w:val="ListParagraph"/>
        <w:spacing w:before="240" w:after="24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A política de </w:t>
      </w:r>
      <w:proofErr w:type="spellStart"/>
      <w:r w:rsidRPr="5D8B9DB8">
        <w:rPr>
          <w:rFonts w:ascii="Arial" w:hAnsi="Arial" w:eastAsia="Arial" w:cs="Arial"/>
          <w:sz w:val="24"/>
          <w:szCs w:val="24"/>
        </w:rPr>
        <w:t>branches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 adotada será:</w:t>
      </w:r>
    </w:p>
    <w:p w:rsidRPr="004C723F" w:rsidR="00EB4C05" w:rsidP="5D8B9DB8" w:rsidRDefault="6002410C" w14:paraId="68B29DAE" w14:textId="6EC04FE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main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: versão estável do sistema; </w:t>
      </w:r>
    </w:p>
    <w:p w:rsidRPr="004C723F" w:rsidR="00EB4C05" w:rsidP="5D8B9DB8" w:rsidRDefault="6002410C" w14:paraId="1130CF88" w14:textId="4967DC55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develop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 xml:space="preserve">: integração das funcionalidades; </w:t>
      </w:r>
    </w:p>
    <w:p w:rsidRPr="004C723F" w:rsidR="00EB4C05" w:rsidP="5D8B9DB8" w:rsidRDefault="6002410C" w14:paraId="62D93750" w14:textId="7E9918EE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eastAsia="Arial" w:cs="Arial"/>
          <w:sz w:val="24"/>
          <w:szCs w:val="24"/>
        </w:rPr>
      </w:pPr>
      <w:proofErr w:type="spellStart"/>
      <w:r w:rsidRPr="5D8B9DB8">
        <w:rPr>
          <w:rFonts w:ascii="Arial" w:hAnsi="Arial" w:eastAsia="Arial" w:cs="Arial"/>
          <w:sz w:val="24"/>
          <w:szCs w:val="24"/>
        </w:rPr>
        <w:t>feature</w:t>
      </w:r>
      <w:proofErr w:type="spellEnd"/>
      <w:r w:rsidRPr="5D8B9DB8">
        <w:rPr>
          <w:rFonts w:ascii="Arial" w:hAnsi="Arial" w:eastAsia="Arial" w:cs="Arial"/>
          <w:sz w:val="24"/>
          <w:szCs w:val="24"/>
        </w:rPr>
        <w:t>/*: desenvolvimento de novas funcionalidades.</w:t>
      </w:r>
    </w:p>
    <w:p w:rsidRPr="004C723F" w:rsidR="00EB4C05" w:rsidP="5D8B9DB8" w:rsidRDefault="00EB4C05" w14:paraId="084EE289" w14:textId="1915BCE7">
      <w:pPr>
        <w:pStyle w:val="ListParagraph"/>
        <w:jc w:val="both"/>
        <w:rPr>
          <w:rFonts w:ascii="Arial" w:hAnsi="Arial" w:eastAsia="Arial" w:cs="Arial"/>
          <w:sz w:val="24"/>
          <w:szCs w:val="24"/>
        </w:rPr>
      </w:pPr>
    </w:p>
    <w:p w:rsidR="575E3C75" w:rsidP="5D8B9DB8" w:rsidRDefault="575E3C75" w14:paraId="6AD2D4A0" w14:textId="262F37C2">
      <w:pPr>
        <w:jc w:val="both"/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t>A análise dos testes será realizada por meio da comparação entre o resultado esperado (previsto) e o resultado obtido (realizado).</w:t>
      </w:r>
    </w:p>
    <w:p w:rsidR="575E3C75" w:rsidP="5D8B9DB8" w:rsidRDefault="575E3C75" w14:paraId="05D4381A" w14:textId="4B2E356F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Teste aprovado: quando o resultado realizado corresponde ao esperado; </w:t>
      </w:r>
    </w:p>
    <w:p w:rsidR="575E3C75" w:rsidP="5D8B9DB8" w:rsidRDefault="575E3C75" w14:paraId="7C0681C5" w14:textId="2FD8D696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 xml:space="preserve">Teste reprovado: quando há divergência entre o resultado esperado e o obtido. </w:t>
      </w:r>
    </w:p>
    <w:p w:rsidR="575E3C75" w:rsidP="5D8B9DB8" w:rsidRDefault="2F77770C" w14:paraId="250DC3A4" w14:textId="4F222969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sz w:val="24"/>
          <w:szCs w:val="24"/>
        </w:rPr>
      </w:pPr>
      <w:r w:rsidRPr="7A1B143C">
        <w:rPr>
          <w:rFonts w:ascii="Arial" w:hAnsi="Arial" w:eastAsia="Arial" w:cs="Arial"/>
          <w:sz w:val="24"/>
          <w:szCs w:val="24"/>
        </w:rPr>
        <w:t xml:space="preserve">Os erros identificados serão registrados como </w:t>
      </w:r>
      <w:proofErr w:type="spellStart"/>
      <w:r w:rsidRPr="7A1B143C">
        <w:rPr>
          <w:rFonts w:ascii="Arial" w:hAnsi="Arial" w:eastAsia="Arial" w:cs="Arial"/>
          <w:i/>
          <w:iCs/>
          <w:sz w:val="24"/>
          <w:szCs w:val="24"/>
        </w:rPr>
        <w:t>issues</w:t>
      </w:r>
      <w:proofErr w:type="spellEnd"/>
      <w:r w:rsidRPr="7A1B143C">
        <w:rPr>
          <w:rFonts w:ascii="Arial" w:hAnsi="Arial" w:eastAsia="Arial" w:cs="Arial"/>
          <w:sz w:val="24"/>
          <w:szCs w:val="24"/>
        </w:rPr>
        <w:t xml:space="preserve"> no GitHub, corrigidos pela equipe e reavaliados por meio da reexecução </w:t>
      </w:r>
      <w:r w:rsidRPr="7A1B143C" w:rsidR="4768BF66">
        <w:rPr>
          <w:rFonts w:ascii="Arial" w:hAnsi="Arial" w:eastAsia="Arial" w:cs="Arial"/>
          <w:sz w:val="24"/>
          <w:szCs w:val="24"/>
        </w:rPr>
        <w:t>dos testes.</w:t>
      </w:r>
    </w:p>
    <w:p w:rsidR="43075776" w:rsidP="5D8B9DB8" w:rsidRDefault="43075776" w14:paraId="36E6633E" w14:textId="0BD10EEF">
      <w:pPr>
        <w:ind w:firstLine="720"/>
        <w:jc w:val="both"/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t>Resultados obtidos (Previsto vs. Realizado): A consolidação dessas informações constitui o Roteiro de Testes. Este artefato contém a listagem dos casos de teste a serem executados, estruturados de acordo com os parâmetros definidos na seção 6.2, e acrescidos do mapeamento comparativo de resultados. O critério de validação baseia-se na paridade lógica: caso o resultado obtido na execução divirja do resultado inicialmente previsto, documenta-se a existência de uma falha ou defeito. Diante de uma não conformidade, o código correspondente deve ser submetido a correção e o caso de teste reexecutado iterativamente. O ciclo encerra-se apenas quando a equivalência é alcançada (Previsto = Realizado), condição que formaliza a aprovação do teste e atesta a mitigação do defeito.</w:t>
      </w:r>
    </w:p>
    <w:p w:rsidRPr="004C723F" w:rsidR="00BD0376" w:rsidP="5D8B9DB8" w:rsidRDefault="00BD0376" w14:paraId="4E859DBC" w14:textId="77777777">
      <w:pPr>
        <w:ind w:left="720"/>
        <w:rPr>
          <w:rFonts w:eastAsia="Arial" w:cs="Arial"/>
          <w:szCs w:val="24"/>
        </w:rPr>
      </w:pPr>
    </w:p>
    <w:p w:rsidRPr="004C723F" w:rsidR="00EB4C05" w:rsidP="5D8B9DB8" w:rsidRDefault="59C8301A" w14:paraId="23474AC2" w14:textId="6F37071E">
      <w:pPr>
        <w:pStyle w:val="Heading2"/>
        <w:rPr>
          <w:szCs w:val="24"/>
        </w:rPr>
      </w:pPr>
      <w:bookmarkStart w:name="_Toc221373682" w:id="50"/>
      <w:r w:rsidRPr="5D8B9DB8">
        <w:rPr>
          <w:szCs w:val="24"/>
        </w:rPr>
        <w:t>Roteiro de teste:</w:t>
      </w:r>
      <w:bookmarkEnd w:id="50"/>
    </w:p>
    <w:p w:rsidR="3B7C3F9E" w:rsidP="6DF7C837" w:rsidRDefault="3B7C3F9E" w14:paraId="6753AE87" w14:textId="4202193D">
      <w:pPr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>
        <w:br/>
      </w:r>
      <w:r w:rsidRPr="6DF7C837" w:rsidR="6DF7C8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Tabela 8 </w:t>
      </w:r>
      <w:r w:rsidRPr="6DF7C837" w:rsidR="6DF7C8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 Tabela com roteiros de testes</w:t>
      </w:r>
    </w:p>
    <w:p w:rsidR="3B7C3F9E" w:rsidP="6DF7C837" w:rsidRDefault="3B7C3F9E" w14:paraId="4170ED9A" w14:textId="006173D5">
      <w:pPr>
        <w:rPr>
          <w:rFonts w:eastAsia="Arial" w:cs="Arial"/>
        </w:rPr>
      </w:pPr>
    </w:p>
    <w:tbl>
      <w:tblPr>
        <w:tblW w:w="917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750"/>
        <w:gridCol w:w="1517"/>
        <w:gridCol w:w="1918"/>
        <w:gridCol w:w="1250"/>
        <w:gridCol w:w="1747"/>
        <w:gridCol w:w="1419"/>
        <w:gridCol w:w="1735"/>
        <w:gridCol w:w="1274"/>
        <w:gridCol w:w="1444"/>
        <w:gridCol w:w="873"/>
      </w:tblGrid>
      <w:tr w:rsidR="3B7C3F9E" w:rsidTr="6DF7C837" w14:paraId="133C13B4" w14:textId="77777777">
        <w:trPr>
          <w:trHeight w:val="1214"/>
        </w:trPr>
        <w:tc>
          <w:tcPr>
            <w:tcW w:w="527" w:type="dxa"/>
            <w:tcMar/>
            <w:vAlign w:val="center"/>
          </w:tcPr>
          <w:p w:rsidR="3B7C3F9E" w:rsidP="5D8B9DB8" w:rsidRDefault="1CE78E70" w14:paraId="1966043A" w14:textId="2AB45158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7D7025D5" w14:textId="4A47B363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Nome do Teste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2F599673" w14:textId="5D1462C7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Objetivo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5FD33031" w14:textId="3C2CF879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Nível</w:t>
            </w:r>
          </w:p>
        </w:tc>
        <w:tc>
          <w:tcPr>
            <w:tcW w:w="1042" w:type="dxa"/>
            <w:tcMar/>
            <w:vAlign w:val="center"/>
          </w:tcPr>
          <w:p w:rsidR="3B7C3F9E" w:rsidP="5D8B9DB8" w:rsidRDefault="1CE78E70" w14:paraId="31345F27" w14:textId="3DCE7DDC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Tipo</w:t>
            </w: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76420380" w14:textId="268627F3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Pré-condições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7F4CFAE7" w14:textId="2658302B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Resultado Esperado (Aceite)</w:t>
            </w:r>
          </w:p>
        </w:tc>
        <w:tc>
          <w:tcPr>
            <w:tcW w:w="833" w:type="dxa"/>
            <w:tcMar/>
            <w:vAlign w:val="center"/>
          </w:tcPr>
          <w:p w:rsidR="3B7C3F9E" w:rsidP="5D8B9DB8" w:rsidRDefault="1CE78E70" w14:paraId="6DB70E9E" w14:textId="65426BAA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Resultado Obtido</w:t>
            </w:r>
          </w:p>
        </w:tc>
        <w:tc>
          <w:tcPr>
            <w:tcW w:w="932" w:type="dxa"/>
            <w:tcMar/>
            <w:vAlign w:val="center"/>
          </w:tcPr>
          <w:p w:rsidR="3B7C3F9E" w:rsidP="5D8B9DB8" w:rsidRDefault="1CE78E70" w14:paraId="2E33B871" w14:textId="33BA1776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Reparos Executados</w:t>
            </w:r>
          </w:p>
        </w:tc>
        <w:tc>
          <w:tcPr>
            <w:tcW w:w="750" w:type="dxa"/>
            <w:tcMar/>
            <w:vAlign w:val="center"/>
          </w:tcPr>
          <w:p w:rsidR="3B7C3F9E" w:rsidP="5D8B9DB8" w:rsidRDefault="1CE78E70" w14:paraId="055D29AC" w14:textId="39909F3A">
            <w:pPr>
              <w:jc w:val="center"/>
              <w:rPr>
                <w:rFonts w:eastAsia="Arial" w:cs="Arial"/>
                <w:b/>
                <w:bCs/>
                <w:szCs w:val="24"/>
              </w:rPr>
            </w:pPr>
            <w:r w:rsidRPr="5D8B9DB8">
              <w:rPr>
                <w:rFonts w:eastAsia="Arial" w:cs="Arial"/>
                <w:b/>
                <w:bCs/>
                <w:szCs w:val="24"/>
              </w:rPr>
              <w:t>Ciclos</w:t>
            </w:r>
          </w:p>
        </w:tc>
      </w:tr>
      <w:tr w:rsidR="3B7C3F9E" w:rsidTr="6DF7C837" w14:paraId="322FBAAB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71E86CF0" w14:textId="7905846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CT01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031E2FEC" w14:textId="160B5C0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Cadastro de usuário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33397D8D" w14:textId="6678E58A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Verificar se o usuário consegue se cadastrar no sistema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4ACADFD0" w14:textId="77F71C2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Unitário</w:t>
            </w:r>
          </w:p>
        </w:tc>
        <w:tc>
          <w:tcPr>
            <w:tcW w:w="1042" w:type="dxa"/>
            <w:tcMar/>
            <w:vAlign w:val="center"/>
          </w:tcPr>
          <w:p w:rsidR="3B7C3F9E" w:rsidP="5D8B9DB8" w:rsidRDefault="1CE78E70" w14:paraId="0BF8A223" w14:textId="5B5D062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1AE73DE6" w14:textId="73F7C41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 não cadastrado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6AA8601C" w14:textId="60A6588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 é cadastrado com sucesso no sistema</w:t>
            </w:r>
          </w:p>
        </w:tc>
        <w:tc>
          <w:tcPr>
            <w:tcW w:w="833" w:type="dxa"/>
            <w:tcMar/>
            <w:vAlign w:val="center"/>
          </w:tcPr>
          <w:p w:rsidR="587E6533" w:rsidP="5D8B9DB8" w:rsidRDefault="405B9736" w14:paraId="67BE8550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6A5D26A6" w14:textId="789C1DBD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58F01F2F" w:rsidP="5D8B9DB8" w:rsidRDefault="562DB324" w14:paraId="44EFE535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</w:tc>
        <w:tc>
          <w:tcPr>
            <w:tcW w:w="750" w:type="dxa"/>
            <w:tcMar/>
            <w:vAlign w:val="center"/>
          </w:tcPr>
          <w:p w:rsidR="58F01F2F" w:rsidP="5D8B9DB8" w:rsidRDefault="562DB324" w14:paraId="2297DEA6" w14:textId="03182B4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09365400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26193903" w14:textId="6C85E7D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CT02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4D351CCC" w14:textId="56D102A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Autenticação de usuário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15418716" w14:textId="3D77AEC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Validar login com credenciais válidas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17BB2E85" w14:textId="0B54762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Unitário</w:t>
            </w:r>
          </w:p>
        </w:tc>
        <w:tc>
          <w:tcPr>
            <w:tcW w:w="1042" w:type="dxa"/>
            <w:tcMar/>
            <w:vAlign w:val="center"/>
          </w:tcPr>
          <w:p w:rsidR="3B7C3F9E" w:rsidP="5D8B9DB8" w:rsidRDefault="1CE78E70" w14:paraId="71A2E97C" w14:textId="44AF434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tcMar/>
          </w:tcPr>
          <w:p w:rsidR="3B7C3F9E" w:rsidP="5D8B9DB8" w:rsidRDefault="1CE78E70" w14:paraId="1A59907F" w14:textId="2BD97D8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 previamente cadastrado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010A7CB4" w14:textId="4E0C0A4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Acesso permitido ao sistema</w:t>
            </w:r>
          </w:p>
        </w:tc>
        <w:tc>
          <w:tcPr>
            <w:tcW w:w="833" w:type="dxa"/>
            <w:tcMar/>
            <w:vAlign w:val="center"/>
          </w:tcPr>
          <w:p w:rsidR="731824F8" w:rsidP="5D8B9DB8" w:rsidRDefault="6174EDDA" w14:paraId="0C41FC3B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04191CC0" w14:textId="3177C365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4AF5AB83" w:rsidP="5D8B9DB8" w:rsidRDefault="531BE023" w14:paraId="64A9198A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3897E425" w14:textId="118F1CD1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136E2FC1" w:rsidP="5D8B9DB8" w:rsidRDefault="0EDEC36D" w14:paraId="77DB912D" w14:textId="7FC47A11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72E9BE8B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45A07787" w14:textId="26113F1A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CT03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03BCE4A6" w14:textId="2F36F60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Criação de dúvida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6F0EEA83" w14:textId="4B75E9D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Verificar se o aluno consegue criar uma dúvida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1E41B17A" w14:textId="5DDD881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tcMar/>
            <w:vAlign w:val="center"/>
          </w:tcPr>
          <w:p w:rsidR="3B7C3F9E" w:rsidP="5D8B9DB8" w:rsidRDefault="1CE78E70" w14:paraId="35C2401C" w14:textId="53280F7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60B71CDC" w14:textId="580CA34D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 logado como aluno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59479833" w14:textId="23FBD4D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 registrada corretamente</w:t>
            </w:r>
          </w:p>
        </w:tc>
        <w:tc>
          <w:tcPr>
            <w:tcW w:w="833" w:type="dxa"/>
            <w:tcMar/>
            <w:vAlign w:val="center"/>
          </w:tcPr>
          <w:p w:rsidR="7F971B07" w:rsidP="5D8B9DB8" w:rsidRDefault="417C5C5D" w14:paraId="5F8C431D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1B6E5922" w14:textId="1C983710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5DC29272" w:rsidP="5D8B9DB8" w:rsidRDefault="561F0DAA" w14:paraId="5CA4E37D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05F17A7B" w14:textId="53EC3E67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1432168A" w:rsidP="5D8B9DB8" w:rsidRDefault="27B19C4E" w14:paraId="0C221B6C" w14:textId="6F7B3FD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69CAE68B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35D42FB2" w14:textId="7A49E7A6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CT04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64D03A6F" w14:textId="20577E5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Responder dúvida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48DEDC28" w14:textId="1E9F9048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Validar se monitor/professor responde dúvida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541C1F82" w14:textId="021A994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tcMar/>
            <w:vAlign w:val="center"/>
          </w:tcPr>
          <w:p w:rsidR="3B7C3F9E" w:rsidP="5D8B9DB8" w:rsidRDefault="1CE78E70" w14:paraId="1BF88063" w14:textId="4D56B18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5372BE1D" w14:textId="666E6B4A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 existente no sistema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17841D8D" w14:textId="73F7666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Resposta vinculada à dúvida</w:t>
            </w:r>
          </w:p>
        </w:tc>
        <w:tc>
          <w:tcPr>
            <w:tcW w:w="833" w:type="dxa"/>
            <w:tcMar/>
            <w:vAlign w:val="center"/>
          </w:tcPr>
          <w:p w:rsidR="14646EA4" w:rsidP="5D8B9DB8" w:rsidRDefault="2C719BE1" w14:paraId="14332203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02AF5559" w14:textId="01F71F23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4E00EF1E" w:rsidP="5D8B9DB8" w:rsidRDefault="41F3EFAA" w14:paraId="53F4785C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7EE8DB22" w14:textId="44B09433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7B7F2070" w:rsidP="5D8B9DB8" w:rsidRDefault="6D5F4738" w14:paraId="04888450" w14:textId="5D498E20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3CE79701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1C0E4707" w14:textId="0320172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CT05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51CBE09A" w14:textId="1EA0111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Marcar dúvida como resolvida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72EFAFF6" w14:textId="3EB04B7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Verificar alteração de status da dúvida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246CD407" w14:textId="69E278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tcMar/>
            <w:vAlign w:val="center"/>
          </w:tcPr>
          <w:p w:rsidR="3B7C3F9E" w:rsidP="5D8B9DB8" w:rsidRDefault="1CE78E70" w14:paraId="776766D5" w14:textId="56B409A5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411B3EC9" w14:textId="560BDF7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 respondida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777F14FE" w14:textId="47AE3D7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 marcada como resolvida</w:t>
            </w:r>
          </w:p>
        </w:tc>
        <w:tc>
          <w:tcPr>
            <w:tcW w:w="833" w:type="dxa"/>
            <w:tcMar/>
            <w:vAlign w:val="center"/>
          </w:tcPr>
          <w:p w:rsidR="265D7D8F" w:rsidP="5D8B9DB8" w:rsidRDefault="385B6BB9" w14:paraId="53EF0BCE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5B80C397" w14:textId="1E3F5582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00313C3F" w:rsidP="5D8B9DB8" w:rsidRDefault="00DC38AE" w14:paraId="2551B883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58BABFF3" w14:textId="45EF3369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6A3FA90D" w:rsidP="5D8B9DB8" w:rsidRDefault="154D1A99" w14:paraId="5A03ED3E" w14:textId="6F57FAD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13DF3246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504FDC96" w14:textId="018A557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CT06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307DD4F2" w14:textId="2ADBCD5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Filtrar dúvidas por disciplina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5015D9DD" w14:textId="3496030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Validar busca por dúvidas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7EAABE30" w14:textId="5556A1F5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tcMar/>
            <w:vAlign w:val="center"/>
          </w:tcPr>
          <w:p w:rsidR="3B7C3F9E" w:rsidP="5D8B9DB8" w:rsidRDefault="1CE78E70" w14:paraId="6FB5BDB1" w14:textId="46812C4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758F5239" w14:textId="69C8EA7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Existência de dúvidas cadastradas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33C4D68F" w14:textId="504FBFB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 retorna dúvidas filtradas corretamente</w:t>
            </w:r>
          </w:p>
        </w:tc>
        <w:tc>
          <w:tcPr>
            <w:tcW w:w="833" w:type="dxa"/>
            <w:tcMar/>
            <w:vAlign w:val="center"/>
          </w:tcPr>
          <w:p w:rsidR="2EB9A495" w:rsidP="5D8B9DB8" w:rsidRDefault="3F251B04" w14:paraId="00F08C0A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</w:tc>
        <w:tc>
          <w:tcPr>
            <w:tcW w:w="932" w:type="dxa"/>
            <w:tcMar/>
            <w:vAlign w:val="center"/>
          </w:tcPr>
          <w:p w:rsidR="7E8312BB" w:rsidP="5D8B9DB8" w:rsidRDefault="1B0B1C48" w14:paraId="73F29124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288A6624" w14:textId="67DD8FC4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39EE48B8" w:rsidP="5D8B9DB8" w:rsidRDefault="031CB648" w14:paraId="7DBD72D1" w14:textId="7349D72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56AC7A43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4406827B" w14:textId="2E9AC1C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CT07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66D892EC" w14:textId="4AAAFB2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Controle de acesso por perfil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3B55EEE6" w14:textId="222A27EF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Garantir permissões corretas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58C9F7D8" w14:textId="795FE9E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Integração</w:t>
            </w:r>
          </w:p>
        </w:tc>
        <w:tc>
          <w:tcPr>
            <w:tcW w:w="1042" w:type="dxa"/>
            <w:tcMar/>
            <w:vAlign w:val="center"/>
          </w:tcPr>
          <w:p w:rsidR="3B7C3F9E" w:rsidP="6DF7C837" w:rsidRDefault="1CE78E70" w14:paraId="7471C9E7" w14:textId="46812C42">
            <w:pPr>
              <w:rPr>
                <w:rFonts w:eastAsia="Arial" w:cs="Arial"/>
              </w:rPr>
            </w:pPr>
            <w:r w:rsidRPr="6DF7C837" w:rsidR="6DF7C837">
              <w:rPr>
                <w:rFonts w:eastAsia="Arial" w:cs="Arial"/>
              </w:rPr>
              <w:t>Funcional</w:t>
            </w:r>
          </w:p>
          <w:p w:rsidR="3B7C3F9E" w:rsidP="6DF7C837" w:rsidRDefault="1CE78E70" w14:paraId="43244E26" w14:textId="27119B0E">
            <w:pPr>
              <w:rPr>
                <w:rFonts w:eastAsia="Arial" w:cs="Arial"/>
              </w:rPr>
            </w:pP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60EF19CA" w14:textId="012AEEA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Usuários com diferentes perfis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3953F67E" w14:textId="02F2AA98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Cada perfil acessa apenas suas funcionalidades</w:t>
            </w:r>
          </w:p>
        </w:tc>
        <w:tc>
          <w:tcPr>
            <w:tcW w:w="833" w:type="dxa"/>
            <w:tcMar/>
            <w:vAlign w:val="center"/>
          </w:tcPr>
          <w:p w:rsidR="1CD845A2" w:rsidP="5D8B9DB8" w:rsidRDefault="5255E6A9" w14:paraId="48BE2357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33B72535" w14:textId="6F1AA27E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5760BB57" w:rsidP="5D8B9DB8" w:rsidRDefault="50D4E347" w14:paraId="1F0A98CD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280922C0" w14:textId="04DDD905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52152083" w:rsidP="5D8B9DB8" w:rsidRDefault="2C2C5D25" w14:paraId="0A44D950" w14:textId="000A1480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31C5B776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66BD38EC" w14:textId="69E4DC4C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CT08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22E23A76" w14:textId="2813C837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Associação de usuários a turmas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2B4B08E5" w14:textId="778A3431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Validar vínculo entre usuários e turmas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5B2D424C" w14:textId="4091037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Integração</w:t>
            </w:r>
          </w:p>
        </w:tc>
        <w:tc>
          <w:tcPr>
            <w:tcW w:w="1042" w:type="dxa"/>
            <w:tcMar/>
            <w:vAlign w:val="center"/>
          </w:tcPr>
          <w:p w:rsidR="3B7C3F9E" w:rsidP="5D8B9DB8" w:rsidRDefault="1CE78E70" w14:paraId="6775EE68" w14:textId="29596BA1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Funcional</w:t>
            </w: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21F697FA" w14:textId="2D3A5B55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Professor cadastrado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5D4B9491" w14:textId="212F0E1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Usuários associados corretamente à turma</w:t>
            </w:r>
          </w:p>
        </w:tc>
        <w:tc>
          <w:tcPr>
            <w:tcW w:w="833" w:type="dxa"/>
            <w:tcMar/>
            <w:vAlign w:val="center"/>
          </w:tcPr>
          <w:p w:rsidR="50AFD6BD" w:rsidP="5D8B9DB8" w:rsidRDefault="5352080A" w14:paraId="447A8843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49B92253" w14:textId="11264586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5AFB8AFB" w:rsidP="5D8B9DB8" w:rsidRDefault="04CB8A72" w14:paraId="3429875F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7030F3E8" w14:textId="2E7BE4BB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2F1B6EEF" w:rsidP="5D8B9DB8" w:rsidRDefault="682D3A19" w14:paraId="6BA65C96" w14:textId="61CCAB7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14BB3CF6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72EE0BDF" w14:textId="28CC2326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CT09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7841BFED" w14:textId="160AAE4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Histórico de dúvidas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027923C2" w14:textId="3951A9E9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Verificar armazenamento e recuperação de dados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3F97A541" w14:textId="78FB3585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tcMar/>
            <w:vAlign w:val="center"/>
          </w:tcPr>
          <w:p w:rsidR="3B7C3F9E" w:rsidP="6DF7C837" w:rsidRDefault="1CE78E70" w14:paraId="38ED3B64" w14:textId="46812C42">
            <w:pPr>
              <w:rPr>
                <w:rFonts w:eastAsia="Arial" w:cs="Arial"/>
              </w:rPr>
            </w:pPr>
            <w:r w:rsidRPr="6DF7C837" w:rsidR="6DF7C837">
              <w:rPr>
                <w:rFonts w:eastAsia="Arial" w:cs="Arial"/>
              </w:rPr>
              <w:t>Funcional</w:t>
            </w:r>
          </w:p>
          <w:p w:rsidR="3B7C3F9E" w:rsidP="6DF7C837" w:rsidRDefault="1CE78E70" w14:paraId="36E9284F" w14:textId="3A1861FB">
            <w:pPr>
              <w:rPr>
                <w:rFonts w:eastAsia="Arial" w:cs="Arial"/>
              </w:rPr>
            </w:pP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39E3F209" w14:textId="2215CD68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Dúvidas previamente registradas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45012F35" w14:textId="6AE4953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 exibe histórico corretamente</w:t>
            </w:r>
          </w:p>
        </w:tc>
        <w:tc>
          <w:tcPr>
            <w:tcW w:w="833" w:type="dxa"/>
            <w:tcMar/>
            <w:vAlign w:val="center"/>
          </w:tcPr>
          <w:p w:rsidR="667C8CF5" w:rsidP="5D8B9DB8" w:rsidRDefault="20226BFF" w14:paraId="69F0A44B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2D13BC9B" w14:textId="0346B107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56E19AFB" w:rsidP="5D8B9DB8" w:rsidRDefault="16AB1CBF" w14:paraId="526D9B78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7A0B3191" w14:textId="6A4D5A0C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19BE3D74" w:rsidP="5D8B9DB8" w:rsidRDefault="160567F3" w14:paraId="5BA8B6BB" w14:textId="097DACF1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  <w:tr w:rsidR="3B7C3F9E" w:rsidTr="6DF7C837" w14:paraId="1ECF832E" w14:textId="77777777">
        <w:trPr>
          <w:trHeight w:val="300"/>
        </w:trPr>
        <w:tc>
          <w:tcPr>
            <w:tcW w:w="527" w:type="dxa"/>
            <w:tcMar/>
            <w:vAlign w:val="center"/>
          </w:tcPr>
          <w:p w:rsidR="3B7C3F9E" w:rsidP="5D8B9DB8" w:rsidRDefault="1CE78E70" w14:paraId="6EF0CFE4" w14:textId="10C16ADD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CT10</w:t>
            </w:r>
          </w:p>
        </w:tc>
        <w:tc>
          <w:tcPr>
            <w:tcW w:w="974" w:type="dxa"/>
            <w:tcMar/>
            <w:vAlign w:val="center"/>
          </w:tcPr>
          <w:p w:rsidR="3B7C3F9E" w:rsidP="5D8B9DB8" w:rsidRDefault="1CE78E70" w14:paraId="7FC63B68" w14:textId="2C06FE22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Desempenho com múltiplos usuários</w:t>
            </w:r>
          </w:p>
        </w:tc>
        <w:tc>
          <w:tcPr>
            <w:tcW w:w="1275" w:type="dxa"/>
            <w:tcMar/>
            <w:vAlign w:val="center"/>
          </w:tcPr>
          <w:p w:rsidR="3B7C3F9E" w:rsidP="5D8B9DB8" w:rsidRDefault="1CE78E70" w14:paraId="17E01E44" w14:textId="5DCF3336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Avaliar tempo de resposta</w:t>
            </w:r>
          </w:p>
        </w:tc>
        <w:tc>
          <w:tcPr>
            <w:tcW w:w="818" w:type="dxa"/>
            <w:tcMar/>
            <w:vAlign w:val="center"/>
          </w:tcPr>
          <w:p w:rsidR="3B7C3F9E" w:rsidP="5D8B9DB8" w:rsidRDefault="1CE78E70" w14:paraId="678B94B8" w14:textId="4632E63D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</w:t>
            </w:r>
          </w:p>
        </w:tc>
        <w:tc>
          <w:tcPr>
            <w:tcW w:w="1042" w:type="dxa"/>
            <w:tcMar/>
            <w:vAlign w:val="center"/>
          </w:tcPr>
          <w:p w:rsidR="3B7C3F9E" w:rsidP="6DF7C837" w:rsidRDefault="1CE78E70" w14:paraId="56DE7924" w14:textId="46812C42">
            <w:pPr>
              <w:rPr>
                <w:rFonts w:eastAsia="Arial" w:cs="Arial"/>
              </w:rPr>
            </w:pPr>
            <w:r w:rsidRPr="6DF7C837" w:rsidR="6DF7C837">
              <w:rPr>
                <w:rFonts w:eastAsia="Arial" w:cs="Arial"/>
              </w:rPr>
              <w:t>Funcional</w:t>
            </w:r>
          </w:p>
          <w:p w:rsidR="3B7C3F9E" w:rsidP="6DF7C837" w:rsidRDefault="1CE78E70" w14:paraId="18B56E02" w14:textId="2C497A12">
            <w:pPr>
              <w:rPr>
                <w:rFonts w:eastAsia="Arial" w:cs="Arial"/>
              </w:rPr>
            </w:pPr>
          </w:p>
        </w:tc>
        <w:tc>
          <w:tcPr>
            <w:tcW w:w="917" w:type="dxa"/>
            <w:tcMar/>
            <w:vAlign w:val="center"/>
          </w:tcPr>
          <w:p w:rsidR="3B7C3F9E" w:rsidP="5D8B9DB8" w:rsidRDefault="1CE78E70" w14:paraId="01415235" w14:textId="6AE80DA4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Vários usuários simultâneos</w:t>
            </w:r>
          </w:p>
        </w:tc>
        <w:tc>
          <w:tcPr>
            <w:tcW w:w="1102" w:type="dxa"/>
            <w:tcMar/>
            <w:vAlign w:val="center"/>
          </w:tcPr>
          <w:p w:rsidR="3B7C3F9E" w:rsidP="5D8B9DB8" w:rsidRDefault="1CE78E70" w14:paraId="31546FCC" w14:textId="4F6B8B5A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Sistema responde sem lentidão significativa</w:t>
            </w:r>
          </w:p>
        </w:tc>
        <w:tc>
          <w:tcPr>
            <w:tcW w:w="833" w:type="dxa"/>
            <w:tcMar/>
            <w:vAlign w:val="center"/>
          </w:tcPr>
          <w:p w:rsidR="4F5C02CB" w:rsidP="5D8B9DB8" w:rsidRDefault="6C118341" w14:paraId="5ECED6F4" w14:textId="6904393E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Pendente</w:t>
            </w:r>
          </w:p>
          <w:p w:rsidR="3B7C3F9E" w:rsidP="5D8B9DB8" w:rsidRDefault="3B7C3F9E" w14:paraId="1E7B9565" w14:textId="6A3EC27D">
            <w:pPr>
              <w:rPr>
                <w:rFonts w:eastAsia="Arial" w:cs="Arial"/>
                <w:szCs w:val="24"/>
              </w:rPr>
            </w:pPr>
          </w:p>
        </w:tc>
        <w:tc>
          <w:tcPr>
            <w:tcW w:w="932" w:type="dxa"/>
            <w:tcMar/>
            <w:vAlign w:val="center"/>
          </w:tcPr>
          <w:p w:rsidR="510151CA" w:rsidP="5D8B9DB8" w:rsidRDefault="1C6B5A7F" w14:paraId="1C4E964C" w14:textId="597DBADB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Nenhum</w:t>
            </w:r>
          </w:p>
          <w:p w:rsidR="3B7C3F9E" w:rsidP="5D8B9DB8" w:rsidRDefault="3B7C3F9E" w14:paraId="51B90724" w14:textId="7C874208">
            <w:pPr>
              <w:rPr>
                <w:rFonts w:eastAsia="Arial" w:cs="Arial"/>
                <w:szCs w:val="24"/>
              </w:rPr>
            </w:pPr>
          </w:p>
        </w:tc>
        <w:tc>
          <w:tcPr>
            <w:tcW w:w="750" w:type="dxa"/>
            <w:tcMar/>
            <w:vAlign w:val="center"/>
          </w:tcPr>
          <w:p w:rsidR="24528008" w:rsidP="5D8B9DB8" w:rsidRDefault="08A34C90" w14:paraId="3FF8B36A" w14:textId="05AB1FB3">
            <w:pPr>
              <w:rPr>
                <w:rFonts w:eastAsia="Arial" w:cs="Arial"/>
                <w:szCs w:val="24"/>
              </w:rPr>
            </w:pPr>
            <w:r w:rsidRPr="5D8B9DB8">
              <w:rPr>
                <w:rFonts w:eastAsia="Arial" w:cs="Arial"/>
                <w:szCs w:val="24"/>
              </w:rPr>
              <w:t>1</w:t>
            </w:r>
          </w:p>
        </w:tc>
      </w:tr>
    </w:tbl>
    <w:p w:rsidR="3B7C3F9E" w:rsidP="6DF7C837" w:rsidRDefault="3B7C3F9E" w14:paraId="0C598CD5" w14:textId="065EBAAA">
      <w:pPr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DF7C837" w:rsidR="6DF7C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Fonte: Elaborado pelos autores (2026).</w:t>
      </w:r>
    </w:p>
    <w:p w:rsidR="3B7C3F9E" w:rsidP="6DF7C837" w:rsidRDefault="3B7C3F9E" w14:paraId="238928B6" w14:textId="44C76424">
      <w:pPr>
        <w:rPr>
          <w:rFonts w:eastAsia="Arial" w:cs="Arial"/>
        </w:rPr>
      </w:pPr>
    </w:p>
    <w:p w:rsidR="3B7C3F9E" w:rsidP="5D8B9DB8" w:rsidRDefault="3B7C3F9E" w14:paraId="25AE3F5F" w14:textId="0CA4E5D1">
      <w:pPr>
        <w:rPr>
          <w:rFonts w:eastAsia="Arial" w:cs="Arial"/>
          <w:szCs w:val="24"/>
        </w:rPr>
      </w:pPr>
      <w:r w:rsidRPr="5D8B9DB8">
        <w:rPr>
          <w:rFonts w:eastAsia="Arial" w:cs="Arial"/>
          <w:szCs w:val="24"/>
        </w:rPr>
        <w:br w:type="page"/>
      </w:r>
    </w:p>
    <w:p w:rsidR="10EFABB7" w:rsidP="5D8B9DB8" w:rsidRDefault="47192F66" w14:paraId="4BAAF5C4" w14:textId="0061D93F">
      <w:pPr>
        <w:pStyle w:val="Heading1"/>
        <w:spacing w:before="360" w:after="240"/>
        <w:jc w:val="both"/>
        <w:rPr>
          <w:rFonts w:ascii="Arial" w:hAnsi="Arial" w:eastAsia="Arial" w:cs="Arial"/>
          <w:sz w:val="24"/>
          <w:szCs w:val="24"/>
        </w:rPr>
      </w:pPr>
      <w:r w:rsidRPr="5D8B9DB8">
        <w:rPr>
          <w:rFonts w:ascii="Arial" w:hAnsi="Arial" w:eastAsia="Arial" w:cs="Arial"/>
          <w:sz w:val="24"/>
          <w:szCs w:val="24"/>
        </w:rPr>
        <w:t>REFER</w:t>
      </w:r>
      <w:r w:rsidRPr="5D8B9DB8" w:rsidR="2CAD1E25">
        <w:rPr>
          <w:rFonts w:ascii="Arial" w:hAnsi="Arial" w:eastAsia="Arial" w:cs="Arial"/>
          <w:sz w:val="24"/>
          <w:szCs w:val="24"/>
        </w:rPr>
        <w:t>Ê</w:t>
      </w:r>
      <w:r w:rsidRPr="5D8B9DB8">
        <w:rPr>
          <w:rFonts w:ascii="Arial" w:hAnsi="Arial" w:eastAsia="Arial" w:cs="Arial"/>
          <w:sz w:val="24"/>
          <w:szCs w:val="24"/>
        </w:rPr>
        <w:t>NCIAS BIBLIOGRÁFICAS</w:t>
      </w:r>
    </w:p>
    <w:p w:rsidR="3B7C3F9E" w:rsidP="5D8B9DB8" w:rsidRDefault="3B7C3F9E" w14:paraId="46A219AB" w14:textId="616FE1D6">
      <w:pPr>
        <w:rPr>
          <w:rFonts w:eastAsia="Arial" w:cs="Arial"/>
          <w:szCs w:val="24"/>
        </w:rPr>
      </w:pPr>
    </w:p>
    <w:p w:rsidR="1A9C12F8" w:rsidP="7A1B143C" w:rsidRDefault="1A9C12F8" w14:paraId="1C3852F0" w14:textId="4E3B58B4">
      <w:r w:rsidRPr="7A1B143C">
        <w:rPr>
          <w:rFonts w:eastAsia="Arial" w:cs="Arial"/>
        </w:rPr>
        <w:t xml:space="preserve">BASILI, Victor R.; CALDIERA, Gianluigi; ROMBACH, H. </w:t>
      </w:r>
      <w:proofErr w:type="spellStart"/>
      <w:r w:rsidRPr="7A1B143C">
        <w:rPr>
          <w:rFonts w:eastAsia="Arial" w:cs="Arial"/>
        </w:rPr>
        <w:t>Dieter</w:t>
      </w:r>
      <w:proofErr w:type="spellEnd"/>
      <w:r w:rsidRPr="7A1B143C">
        <w:rPr>
          <w:rFonts w:eastAsia="Arial" w:cs="Arial"/>
        </w:rPr>
        <w:t xml:space="preserve">. The </w:t>
      </w:r>
      <w:proofErr w:type="spellStart"/>
      <w:r w:rsidRPr="7A1B143C">
        <w:rPr>
          <w:rFonts w:eastAsia="Arial" w:cs="Arial"/>
        </w:rPr>
        <w:t>Goal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Question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Metric</w:t>
      </w:r>
      <w:proofErr w:type="spellEnd"/>
      <w:r w:rsidRPr="7A1B143C">
        <w:rPr>
          <w:rFonts w:eastAsia="Arial" w:cs="Arial"/>
        </w:rPr>
        <w:t xml:space="preserve"> Approach. </w:t>
      </w:r>
      <w:proofErr w:type="spellStart"/>
      <w:r w:rsidRPr="7A1B143C">
        <w:rPr>
          <w:rFonts w:eastAsia="Arial" w:cs="Arial"/>
        </w:rPr>
        <w:t>Encyclopedia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of</w:t>
      </w:r>
      <w:proofErr w:type="spellEnd"/>
      <w:r w:rsidRPr="7A1B143C">
        <w:rPr>
          <w:rFonts w:eastAsia="Arial" w:cs="Arial"/>
        </w:rPr>
        <w:t xml:space="preserve"> Software </w:t>
      </w:r>
      <w:proofErr w:type="spellStart"/>
      <w:r w:rsidRPr="7A1B143C">
        <w:rPr>
          <w:rFonts w:eastAsia="Arial" w:cs="Arial"/>
        </w:rPr>
        <w:t>Engineering</w:t>
      </w:r>
      <w:proofErr w:type="spellEnd"/>
      <w:r w:rsidRPr="7A1B143C">
        <w:rPr>
          <w:rFonts w:eastAsia="Arial" w:cs="Arial"/>
        </w:rPr>
        <w:t>, [S. l.], v. 2, p. 528-532, 1994.</w:t>
      </w:r>
    </w:p>
    <w:p w:rsidR="1A9C12F8" w:rsidP="7A1B143C" w:rsidRDefault="1A9C12F8" w14:paraId="136B6AFD" w14:textId="34E5FC21">
      <w:r w:rsidRPr="7A1B143C">
        <w:rPr>
          <w:rFonts w:eastAsia="Arial" w:cs="Arial"/>
        </w:rPr>
        <w:t xml:space="preserve"> </w:t>
      </w:r>
    </w:p>
    <w:p w:rsidR="1A9C12F8" w:rsidP="7A1B143C" w:rsidRDefault="1A9C12F8" w14:paraId="28AC6B8B" w14:textId="46978B82">
      <w:r w:rsidRPr="7A1B143C">
        <w:rPr>
          <w:rFonts w:eastAsia="Arial" w:cs="Arial"/>
        </w:rPr>
        <w:t>BECK, Kent. Programação Extrema Explicada: acolha as mudanças. Porto Alegre: Bookman, 2004.</w:t>
      </w:r>
    </w:p>
    <w:p w:rsidR="1A9C12F8" w:rsidP="7A1B143C" w:rsidRDefault="1A9C12F8" w14:paraId="1C69E103" w14:textId="1958C94E">
      <w:r w:rsidRPr="7A1B143C">
        <w:rPr>
          <w:rFonts w:eastAsia="Arial" w:cs="Arial"/>
        </w:rPr>
        <w:t xml:space="preserve"> </w:t>
      </w:r>
    </w:p>
    <w:p w:rsidR="1A9C12F8" w:rsidP="7A1B143C" w:rsidRDefault="1A9C12F8" w14:paraId="4D98C5EB" w14:textId="530FF19B">
      <w:r w:rsidRPr="7A1B143C">
        <w:rPr>
          <w:rFonts w:eastAsia="Arial" w:cs="Arial"/>
        </w:rPr>
        <w:t xml:space="preserve">ISO/IEC/IEEE 15939:2017. Systems </w:t>
      </w:r>
      <w:proofErr w:type="spellStart"/>
      <w:r w:rsidRPr="7A1B143C">
        <w:rPr>
          <w:rFonts w:eastAsia="Arial" w:cs="Arial"/>
        </w:rPr>
        <w:t>and</w:t>
      </w:r>
      <w:proofErr w:type="spellEnd"/>
      <w:r w:rsidRPr="7A1B143C">
        <w:rPr>
          <w:rFonts w:eastAsia="Arial" w:cs="Arial"/>
        </w:rPr>
        <w:t xml:space="preserve"> software </w:t>
      </w:r>
      <w:proofErr w:type="spellStart"/>
      <w:r w:rsidRPr="7A1B143C">
        <w:rPr>
          <w:rFonts w:eastAsia="Arial" w:cs="Arial"/>
        </w:rPr>
        <w:t>engineering</w:t>
      </w:r>
      <w:proofErr w:type="spellEnd"/>
      <w:r w:rsidRPr="7A1B143C">
        <w:rPr>
          <w:rFonts w:eastAsia="Arial" w:cs="Arial"/>
        </w:rPr>
        <w:t xml:space="preserve"> — </w:t>
      </w:r>
      <w:proofErr w:type="spellStart"/>
      <w:r w:rsidRPr="7A1B143C">
        <w:rPr>
          <w:rFonts w:eastAsia="Arial" w:cs="Arial"/>
        </w:rPr>
        <w:t>Measurement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process</w:t>
      </w:r>
      <w:proofErr w:type="spellEnd"/>
      <w:r w:rsidRPr="7A1B143C">
        <w:rPr>
          <w:rFonts w:eastAsia="Arial" w:cs="Arial"/>
        </w:rPr>
        <w:t xml:space="preserve">. </w:t>
      </w:r>
      <w:proofErr w:type="spellStart"/>
      <w:r w:rsidRPr="7A1B143C">
        <w:rPr>
          <w:rFonts w:eastAsia="Arial" w:cs="Arial"/>
        </w:rPr>
        <w:t>Geneva</w:t>
      </w:r>
      <w:proofErr w:type="spellEnd"/>
      <w:r w:rsidRPr="7A1B143C">
        <w:rPr>
          <w:rFonts w:eastAsia="Arial" w:cs="Arial"/>
        </w:rPr>
        <w:t>: ISO, 2017.</w:t>
      </w:r>
    </w:p>
    <w:p w:rsidR="1A9C12F8" w:rsidP="7A1B143C" w:rsidRDefault="1A9C12F8" w14:paraId="33B63823" w14:textId="4E054CC4">
      <w:r w:rsidRPr="7A1B143C">
        <w:rPr>
          <w:rFonts w:eastAsia="Arial" w:cs="Arial"/>
        </w:rPr>
        <w:t xml:space="preserve"> </w:t>
      </w:r>
    </w:p>
    <w:p w:rsidR="1A9C12F8" w:rsidP="7A1B143C" w:rsidRDefault="1A9C12F8" w14:paraId="0D883FEE" w14:textId="211AB31D">
      <w:r w:rsidRPr="7A1B143C">
        <w:rPr>
          <w:rFonts w:eastAsia="Arial" w:cs="Arial"/>
        </w:rPr>
        <w:t>PRESSMAN, Roger S.; MAXIM, Bruce R. Engenharia de Software: uma abordagem profissional. 9. ed. Porto Alegre: AMGH, 2021.</w:t>
      </w:r>
    </w:p>
    <w:p w:rsidR="1A9C12F8" w:rsidP="7A1B143C" w:rsidRDefault="1A9C12F8" w14:paraId="68B70C55" w14:textId="3107FAEA">
      <w:r w:rsidRPr="7A1B143C">
        <w:rPr>
          <w:rFonts w:eastAsia="Arial" w:cs="Arial"/>
        </w:rPr>
        <w:t xml:space="preserve"> </w:t>
      </w:r>
    </w:p>
    <w:p w:rsidR="1A9C12F8" w:rsidP="7A1B143C" w:rsidRDefault="1A9C12F8" w14:paraId="4A26381A" w14:textId="62263332">
      <w:r w:rsidRPr="7A1B143C">
        <w:rPr>
          <w:rFonts w:eastAsia="Arial" w:cs="Arial"/>
        </w:rPr>
        <w:t xml:space="preserve">SCHWABER, Ken; SUTHERLAND, Jeff. O Guia do Scrum: as regras do jogo. [S. l.]: Scrum.org, 2020. Disponível em: </w:t>
      </w:r>
      <w:hyperlink r:id="rId44">
        <w:r w:rsidRPr="7A1B143C">
          <w:rPr>
            <w:rFonts w:eastAsia="Arial" w:cs="Arial"/>
          </w:rPr>
          <w:t>https://scrumguides.org/docs/scrumguide/v2020/2020-Scrum-Guide-Portuguese-Brazilian.pdf</w:t>
        </w:r>
      </w:hyperlink>
      <w:r w:rsidRPr="7A1B143C">
        <w:rPr>
          <w:rFonts w:eastAsia="Arial" w:cs="Arial"/>
        </w:rPr>
        <w:t>. Acesso em: 26 abr. 2026.</w:t>
      </w:r>
    </w:p>
    <w:p w:rsidR="1A9C12F8" w:rsidP="7A1B143C" w:rsidRDefault="1A9C12F8" w14:paraId="1BC9F6AB" w14:textId="62ECF797">
      <w:r w:rsidRPr="7A1B143C">
        <w:rPr>
          <w:rFonts w:eastAsia="Arial" w:cs="Arial"/>
        </w:rPr>
        <w:t xml:space="preserve"> </w:t>
      </w:r>
    </w:p>
    <w:p w:rsidR="1A9C12F8" w:rsidP="7A1B143C" w:rsidRDefault="1A9C12F8" w14:paraId="0B90749D" w14:textId="1006E0FB">
      <w:r w:rsidRPr="7A1B143C">
        <w:rPr>
          <w:rFonts w:eastAsia="Arial" w:cs="Arial"/>
        </w:rPr>
        <w:t xml:space="preserve">SOMMERVILLE, Ian. Engenharia de Software. 10. ed. São Paulo: Pearson </w:t>
      </w:r>
      <w:proofErr w:type="spellStart"/>
      <w:r w:rsidRPr="7A1B143C">
        <w:rPr>
          <w:rFonts w:eastAsia="Arial" w:cs="Arial"/>
        </w:rPr>
        <w:t>Education</w:t>
      </w:r>
      <w:proofErr w:type="spellEnd"/>
      <w:r w:rsidRPr="7A1B143C">
        <w:rPr>
          <w:rFonts w:eastAsia="Arial" w:cs="Arial"/>
        </w:rPr>
        <w:t xml:space="preserve"> do Brasil, 2019.</w:t>
      </w:r>
    </w:p>
    <w:p w:rsidR="1A9C12F8" w:rsidP="7A1B143C" w:rsidRDefault="1A9C12F8" w14:paraId="10B41A72" w14:textId="6C0EC6BA">
      <w:r w:rsidRPr="7A1B143C">
        <w:rPr>
          <w:rFonts w:eastAsia="Arial" w:cs="Arial"/>
        </w:rPr>
        <w:t xml:space="preserve"> </w:t>
      </w:r>
    </w:p>
    <w:p w:rsidR="1A9C12F8" w:rsidP="7A1B143C" w:rsidRDefault="1A9C12F8" w14:paraId="75D62D9D" w14:textId="443024C3">
      <w:r w:rsidRPr="7A1B143C">
        <w:rPr>
          <w:rFonts w:eastAsia="Arial" w:cs="Arial"/>
        </w:rPr>
        <w:t xml:space="preserve">VISUAL PARADIGM. Scrum </w:t>
      </w:r>
      <w:proofErr w:type="spellStart"/>
      <w:r w:rsidRPr="7A1B143C">
        <w:rPr>
          <w:rFonts w:eastAsia="Arial" w:cs="Arial"/>
        </w:rPr>
        <w:t>Process</w:t>
      </w:r>
      <w:proofErr w:type="spellEnd"/>
      <w:r w:rsidRPr="7A1B143C">
        <w:rPr>
          <w:rFonts w:eastAsia="Arial" w:cs="Arial"/>
        </w:rPr>
        <w:t xml:space="preserve"> </w:t>
      </w:r>
      <w:proofErr w:type="spellStart"/>
      <w:r w:rsidRPr="7A1B143C">
        <w:rPr>
          <w:rFonts w:eastAsia="Arial" w:cs="Arial"/>
        </w:rPr>
        <w:t>Canvas</w:t>
      </w:r>
      <w:proofErr w:type="spellEnd"/>
      <w:r w:rsidRPr="7A1B143C">
        <w:rPr>
          <w:rFonts w:eastAsia="Arial" w:cs="Arial"/>
        </w:rPr>
        <w:t>. [S. L.]. Disponível em: https://www.visual-paradigm.com/features/scrum-process-canvas/. Acesso em: 25 abr. 2026.</w:t>
      </w:r>
    </w:p>
    <w:sectPr w:rsidR="1A9C12F8" w:rsidSect="0010142A">
      <w:footnotePr>
        <w:pos w:val="beneathText"/>
      </w:footnotePr>
      <w:pgSz w:w="16837" w:h="11905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8D4" w:rsidP="00660891" w:rsidRDefault="002F58D4" w14:paraId="0606D368" w14:textId="77777777">
      <w:pPr>
        <w:pStyle w:val="Ttulodatabela"/>
      </w:pPr>
      <w:r>
        <w:separator/>
      </w:r>
    </w:p>
  </w:endnote>
  <w:endnote w:type="continuationSeparator" w:id="0">
    <w:p w:rsidR="002F58D4" w:rsidP="00660891" w:rsidRDefault="002F58D4" w14:paraId="590E08E1" w14:textId="77777777">
      <w:pPr>
        <w:pStyle w:val="Ttulodatabel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Segoe UI Symbol"/>
    <w:charset w:val="02"/>
    <w:family w:val="auto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altName w:val="Sylfaen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661F" w:rsidRDefault="00F8661F" w14:paraId="042314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226"/>
      <w:gridCol w:w="834"/>
      <w:gridCol w:w="2965"/>
    </w:tblGrid>
    <w:tr w:rsidRPr="006C78CE" w:rsidR="00F70AFA" w:rsidTr="009A601D" w14:paraId="0435E843" w14:textId="77777777">
      <w:tc>
        <w:tcPr>
          <w:tcW w:w="5311" w:type="dxa"/>
        </w:tcPr>
        <w:p w:rsidRPr="00B902D7" w:rsidR="00F70AFA" w:rsidP="009A601D" w:rsidRDefault="007F170A" w14:paraId="53EA1238" w14:textId="59BA4629">
          <w:pPr>
            <w:pStyle w:val="Footer"/>
            <w:rPr>
              <w:i/>
              <w:sz w:val="10"/>
              <w:szCs w:val="10"/>
            </w:rPr>
          </w:pPr>
          <w:r>
            <w:rPr>
              <w:i/>
              <w:sz w:val="10"/>
              <w:szCs w:val="10"/>
            </w:rPr>
            <w:t>Visão de Produto e Projeto</w:t>
          </w:r>
        </w:p>
        <w:p w:rsidRPr="00B902D7" w:rsidR="00F70AFA" w:rsidP="009A601D" w:rsidRDefault="00F70AFA" w14:paraId="55C9DA04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3BBDA5F8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7594DEC0" w14:textId="77777777">
          <w:pPr>
            <w:pStyle w:val="Footer"/>
            <w:jc w:val="right"/>
            <w:rPr>
              <w:i/>
              <w:sz w:val="12"/>
              <w:szCs w:val="12"/>
            </w:rPr>
          </w:pPr>
        </w:p>
      </w:tc>
      <w:tc>
        <w:tcPr>
          <w:tcW w:w="845" w:type="dxa"/>
        </w:tcPr>
        <w:p w:rsidRPr="00B902D7" w:rsidR="00F70AFA" w:rsidP="009A601D" w:rsidRDefault="00F70AFA" w14:paraId="6B326CC6" w14:textId="493B5040">
          <w:pPr>
            <w:pStyle w:val="Footer"/>
            <w:jc w:val="right"/>
            <w:rPr>
              <w:i/>
            </w:rPr>
          </w:pPr>
        </w:p>
      </w:tc>
      <w:tc>
        <w:tcPr>
          <w:tcW w:w="3010" w:type="dxa"/>
        </w:tcPr>
        <w:p w:rsidRPr="00B902D7" w:rsidR="00F70AFA" w:rsidP="009A601D" w:rsidRDefault="00F70AFA" w14:paraId="3D731D40" w14:textId="77777777">
          <w:pPr>
            <w:pStyle w:val="Footer"/>
            <w:jc w:val="right"/>
            <w:rPr>
              <w:i/>
            </w:rPr>
          </w:pPr>
          <w:r w:rsidRPr="00B902D7">
            <w:rPr>
              <w:i/>
              <w:sz w:val="10"/>
              <w:szCs w:val="10"/>
            </w:rPr>
            <w:t xml:space="preserve">Página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PAGE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3</w:t>
          </w:r>
          <w:r w:rsidRPr="00B902D7">
            <w:rPr>
              <w:i/>
              <w:sz w:val="10"/>
              <w:szCs w:val="10"/>
            </w:rPr>
            <w:fldChar w:fldCharType="end"/>
          </w:r>
          <w:r w:rsidRPr="00B902D7">
            <w:rPr>
              <w:i/>
              <w:sz w:val="10"/>
              <w:szCs w:val="10"/>
            </w:rPr>
            <w:t xml:space="preserve"> de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NUMPAGES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</w:p>
      </w:tc>
    </w:tr>
  </w:tbl>
  <w:p w:rsidRPr="00BD02C5" w:rsidR="00F70AFA" w:rsidP="00BD02C5" w:rsidRDefault="00F70AFA" w14:paraId="231BF4C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A8D4391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F199396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B340965" w14:textId="7777777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64A356A" w14:textId="7777777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C95773B" w14:textId="77777777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F489605" w14:textId="7777777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99C936D" w14:textId="77777777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0813B5D" w14:textId="77777777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2598CBCD" w14:textId="77777777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482EB7D" w14:textId="77777777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2E73A38A" w14:textId="77777777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225"/>
      <w:gridCol w:w="834"/>
      <w:gridCol w:w="2968"/>
    </w:tblGrid>
    <w:tr w:rsidRPr="006C78CE" w:rsidR="00F70AFA" w:rsidTr="009A601D" w14:paraId="3157C538" w14:textId="77777777">
      <w:tc>
        <w:tcPr>
          <w:tcW w:w="5311" w:type="dxa"/>
        </w:tcPr>
        <w:p w:rsidRPr="00B902D7" w:rsidR="00F70AFA" w:rsidP="009A601D" w:rsidRDefault="00F70AFA" w14:paraId="1636044F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3150103C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678B96DA" w14:textId="77777777">
          <w:pPr>
            <w:pStyle w:val="Footer"/>
            <w:jc w:val="right"/>
            <w:rPr>
              <w:i/>
              <w:sz w:val="12"/>
              <w:szCs w:val="12"/>
            </w:rPr>
          </w:pPr>
        </w:p>
      </w:tc>
      <w:tc>
        <w:tcPr>
          <w:tcW w:w="845" w:type="dxa"/>
        </w:tcPr>
        <w:p w:rsidRPr="00B902D7" w:rsidR="00F70AFA" w:rsidP="009A601D" w:rsidRDefault="00F70AFA" w14:paraId="712706DA" w14:textId="70AA529F">
          <w:pPr>
            <w:pStyle w:val="Footer"/>
            <w:jc w:val="right"/>
            <w:rPr>
              <w:i/>
            </w:rPr>
          </w:pPr>
        </w:p>
      </w:tc>
      <w:tc>
        <w:tcPr>
          <w:tcW w:w="3010" w:type="dxa"/>
        </w:tcPr>
        <w:p w:rsidRPr="00B902D7" w:rsidR="00F70AFA" w:rsidP="009A601D" w:rsidRDefault="00F70AFA" w14:paraId="1AF12CFE" w14:textId="77777777">
          <w:pPr>
            <w:pStyle w:val="Footer"/>
            <w:jc w:val="right"/>
            <w:rPr>
              <w:i/>
            </w:rPr>
          </w:pPr>
          <w:r w:rsidRPr="00B902D7">
            <w:rPr>
              <w:i/>
              <w:sz w:val="10"/>
              <w:szCs w:val="10"/>
            </w:rPr>
            <w:t xml:space="preserve">Página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PAGE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  <w:r w:rsidRPr="00B902D7">
            <w:rPr>
              <w:i/>
              <w:sz w:val="10"/>
              <w:szCs w:val="10"/>
            </w:rPr>
            <w:t xml:space="preserve"> de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NUMPAGES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</w:p>
      </w:tc>
    </w:tr>
  </w:tbl>
  <w:p w:rsidRPr="00BD02C5" w:rsidR="00F70AFA" w:rsidP="00BD02C5" w:rsidRDefault="00F70AFA" w14:paraId="0F35D0FC" w14:textId="77777777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6128DED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8D4" w:rsidP="00660891" w:rsidRDefault="002F58D4" w14:paraId="001995F6" w14:textId="77777777">
      <w:pPr>
        <w:pStyle w:val="Ttulodatabela"/>
      </w:pPr>
      <w:r>
        <w:separator/>
      </w:r>
    </w:p>
  </w:footnote>
  <w:footnote w:type="continuationSeparator" w:id="0">
    <w:p w:rsidR="002F58D4" w:rsidP="00660891" w:rsidRDefault="002F58D4" w14:paraId="7AE1AEEA" w14:textId="77777777">
      <w:pPr>
        <w:pStyle w:val="Ttulodatabel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712" w:rsidRDefault="00CC0712" w14:paraId="339A884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P="00C84660" w:rsidRDefault="00F70AFA" w14:paraId="3A79C3A5" w14:textId="65C2628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A9F85CB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AE90308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4BE470A" w14:textId="7777777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5C71786" w14:textId="7777777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AB7C973" w14:textId="7777777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8CE8003" w14:textId="7777777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47489A05" w14:textId="7777777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11B93D2" w14:textId="7777777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015B741" w14:textId="77777777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669FE86" w14:textId="77777777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E38FE6F" w14:textId="77777777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P="00C84660" w:rsidRDefault="00F70AFA" w14:paraId="0AF717A3" w14:textId="41799733">
    <w:pPr>
      <w:pStyle w:val="Header"/>
      <w:jc w:val="cent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6B4D927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URW0iXTEKqhmq" int2:id="uMMXdMJD">
      <int2:state int2:value="Rejected" int2:type="spell"/>
    </int2:textHash>
    <int2:textHash int2:hashCode="PSmNSfNg03wfoK" int2:id="NBvoOBXQ">
      <int2:state int2:value="Rejected" int2:type="spell"/>
    </int2:textHash>
    <int2:textHash int2:hashCode="BiJvGCdyjEbEb0" int2:id="lMybXTAc">
      <int2:state int2:value="Rejected" int2:type="spell"/>
    </int2:textHash>
    <int2:textHash int2:hashCode="4h/FbBonK2MODR" int2:id="iPnfJAiU">
      <int2:state int2:value="Rejected" int2:type="spell"/>
    </int2:textHash>
    <int2:textHash int2:hashCode="7YwJgLVzDMZ7c2" int2:id="BRgZftnO">
      <int2:state int2:value="Rejected" int2:type="spell"/>
    </int2:textHash>
    <int2:textHash int2:hashCode="1BKZrWDZPlHM1Q" int2:id="kd8XUU23">
      <int2:state int2:value="Rejected" int2:type="spell"/>
    </int2:textHash>
    <int2:textHash int2:hashCode="6NxZLvumpBdAOa" int2:id="bHycvm0e">
      <int2:state int2:value="Rejected" int2:type="spell"/>
    </int2:textHash>
    <int2:textHash int2:hashCode="X7VSp27zx+5naB" int2:id="7hTq8KgZ">
      <int2:state int2:value="Rejected" int2:type="spell"/>
    </int2:textHash>
    <int2:textHash int2:hashCode="StIjhQIum8NHxd" int2:id="bF4ExJTf">
      <int2:state int2:value="Rejected" int2:type="spell"/>
    </int2:textHash>
    <int2:textHash int2:hashCode="NyMeVntaI3cAA5" int2:id="gXJwlXUF">
      <int2:state int2:value="Rejected" int2:type="spell"/>
    </int2:textHash>
    <int2:textHash int2:hashCode="yoCkCYtQvxYkrY" int2:id="WeFqWNRQ">
      <int2:state int2:value="Rejected" int2:type="spell"/>
    </int2:textHash>
    <int2:textHash int2:hashCode="eo6JbSC9OWjUes" int2:id="XhAprXJe">
      <int2:state int2:value="Rejected" int2:type="spell"/>
    </int2:textHash>
    <int2:textHash int2:hashCode="z1+fCj6eenACKw" int2:id="lZ5IZhWK">
      <int2:state int2:value="Rejected" int2:type="spell"/>
    </int2:textHash>
    <int2:textHash int2:hashCode="B5OyCf6ymYwUyE" int2:id="Jg5IY7iS">
      <int2:state int2:value="Rejected" int2:type="spell"/>
    </int2:textHash>
    <int2:textHash int2:hashCode="Hyl8D/XMf5GFNq" int2:id="Qy0snIeM">
      <int2:state int2:value="Rejected" int2:type="spell"/>
    </int2:textHash>
    <int2:textHash int2:hashCode="1luWPTqsF9F2lv" int2:id="Ww97iuf5">
      <int2:state int2:value="Rejected" int2:type="spell"/>
    </int2:textHash>
    <int2:textHash int2:hashCode="0NG1CCWc1DjWVP" int2:id="phKWzT96">
      <int2:state int2:value="Rejected" int2:type="spell"/>
    </int2:textHash>
    <int2:textHash int2:hashCode="sbtdgcJuOTKLiT" int2:id="SMUBTlJl">
      <int2:state int2:value="Rejected" int2:type="spell"/>
    </int2:textHash>
    <int2:textHash int2:hashCode="X6dPCgXu6Elgmb" int2:id="tCmJnCjA">
      <int2:state int2:value="Rejected" int2:type="spell"/>
    </int2:textHash>
    <int2:textHash int2:hashCode="sl1tLgn1+vHeVs" int2:id="lQ7MOrlX">
      <int2:state int2:value="Rejected" int2:type="spell"/>
    </int2:textHash>
    <int2:textHash int2:hashCode="V5IzssR5JBUjy6" int2:id="0Ws75gK7">
      <int2:state int2:value="Rejected" int2:type="spell"/>
    </int2:textHash>
    <int2:textHash int2:hashCode="Tojd4OqntE5wZ0" int2:id="13EDySOl">
      <int2:state int2:value="Rejected" int2:type="spell"/>
    </int2:textHash>
    <int2:textHash int2:hashCode="TW0izfxI2swCYI" int2:id="17KmQFoi">
      <int2:state int2:value="Rejected" int2:type="spell"/>
    </int2:textHash>
    <int2:textHash int2:hashCode="7nbbg44LDKE5Q9" int2:id="68GCdKrk">
      <int2:state int2:value="Rejected" int2:type="spell"/>
    </int2:textHash>
    <int2:textHash int2:hashCode="Nw3osYxGHf8Mfw" int2:id="CTBK0gS6">
      <int2:state int2:value="Rejected" int2:type="spell"/>
    </int2:textHash>
    <int2:textHash int2:hashCode="zMG0LdHx7hpq6P" int2:id="DDXRgajC">
      <int2:state int2:value="Rejected" int2:type="spell"/>
    </int2:textHash>
    <int2:textHash int2:hashCode="tZLN88x5l8q8Dy" int2:id="EtfFvMoM">
      <int2:state int2:value="Rejected" int2:type="spell"/>
    </int2:textHash>
    <int2:textHash int2:hashCode="XvtKwiEvEJ68iJ" int2:id="HHZ3mMw9">
      <int2:state int2:value="Rejected" int2:type="spell"/>
    </int2:textHash>
    <int2:textHash int2:hashCode="Pay85TLM1I8n+m" int2:id="VrsECMfk">
      <int2:state int2:value="Rejected" int2:type="spell"/>
    </int2:textHash>
    <int2:textHash int2:hashCode="Xptg9pFl8y+JMI" int2:id="WjJrfTUN">
      <int2:state int2:value="Rejected" int2:type="spell"/>
    </int2:textHash>
    <int2:textHash int2:hashCode="kaiB1jFIlmlOQZ" int2:id="aWPLZT7b">
      <int2:state int2:value="Rejected" int2:type="spell"/>
    </int2:textHash>
    <int2:textHash int2:hashCode="R/P3uWyZ7Lg6gH" int2:id="bNw8RZaL">
      <int2:state int2:value="Rejected" int2:type="spell"/>
    </int2:textHash>
    <int2:textHash int2:hashCode="m271oaSZkj6nxS" int2:id="dSl7XbRW">
      <int2:state int2:value="Rejected" int2:type="spell"/>
    </int2:textHash>
    <int2:textHash int2:hashCode="Dq9fNWj32H7BxX" int2:id="fFfhl2OX">
      <int2:state int2:value="Rejected" int2:type="spell"/>
    </int2:textHash>
    <int2:textHash int2:hashCode="OKAHFRq+h8wBpb" int2:id="m7gPBBm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pStyle w:val="CTMISNvel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 %1 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 %1.%2 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 %1.%2.%3.%4 "/>
      <w:lvlJc w:val="left"/>
      <w:pPr>
        <w:tabs>
          <w:tab w:val="num" w:pos="2130"/>
        </w:tabs>
        <w:ind w:left="2130" w:hanging="1080"/>
      </w:pPr>
      <w:rPr>
        <w:rFonts w:cs="Times New Roman"/>
      </w:rPr>
    </w:lvl>
    <w:lvl w:ilvl="4">
      <w:start w:val="1"/>
      <w:numFmt w:val="decimal"/>
      <w:lvlText w:val=" %1.%2.%3.%4.%5 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 %1.%2.%3.%4.%5.%6 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 %1.%2.%3.%4.%5.%6.%7 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 %1.%2.%3.%4.%5.%6.%7.%8 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 %1.%2.%3.%4.%5.%6.%7.%8.%9 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4" w15:restartNumberingAfterBreak="0">
    <w:nsid w:val="00000005"/>
    <w:multiLevelType w:val="multi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6" w15:restartNumberingAfterBreak="0">
    <w:nsid w:val="04B13563"/>
    <w:multiLevelType w:val="hybridMultilevel"/>
    <w:tmpl w:val="294E1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9361E7C"/>
    <w:multiLevelType w:val="hybridMultilevel"/>
    <w:tmpl w:val="75FCA9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E5DBEB0"/>
    <w:multiLevelType w:val="hybridMultilevel"/>
    <w:tmpl w:val="FFFFFFFF"/>
    <w:lvl w:ilvl="0" w:tplc="3E8CF31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0C5A2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8DE2A7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848948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15A458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9C00A1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DCE7D5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3C492D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ABE4D98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0F02C53F"/>
    <w:multiLevelType w:val="hybridMultilevel"/>
    <w:tmpl w:val="FFFFFFFF"/>
    <w:lvl w:ilvl="0" w:tplc="EBDE40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7CEC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74E0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026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DA1D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DED4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D075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6A8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A205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FE559FC"/>
    <w:multiLevelType w:val="hybridMultilevel"/>
    <w:tmpl w:val="FFFFFFFF"/>
    <w:lvl w:ilvl="0" w:tplc="744E4F1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5A6C9D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C661B9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F85EC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5BCC3C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42A5A0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0B0B1F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F4E4AD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0FEA45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4A114E0"/>
    <w:multiLevelType w:val="hybridMultilevel"/>
    <w:tmpl w:val="CDAA6AF6"/>
    <w:lvl w:ilvl="0" w:tplc="04160001">
      <w:start w:val="1"/>
      <w:numFmt w:val="bullet"/>
      <w:lvlText w:val=""/>
      <w:lvlJc w:val="left"/>
      <w:pPr>
        <w:tabs>
          <w:tab w:val="num" w:pos="360"/>
        </w:tabs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E31BE4"/>
    <w:multiLevelType w:val="hybridMultilevel"/>
    <w:tmpl w:val="FFFFFFFF"/>
    <w:lvl w:ilvl="0" w:tplc="32AC54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8A47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44EF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6D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7A07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008B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7ED1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C1C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0A3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971FE0"/>
    <w:multiLevelType w:val="hybridMultilevel"/>
    <w:tmpl w:val="0944B6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207B560"/>
    <w:multiLevelType w:val="hybridMultilevel"/>
    <w:tmpl w:val="FFFFFFFF"/>
    <w:lvl w:ilvl="0" w:tplc="8B06DF00">
      <w:start w:val="1"/>
      <w:numFmt w:val="decimal"/>
      <w:lvlText w:val="%1."/>
      <w:lvlJc w:val="left"/>
      <w:pPr>
        <w:ind w:left="720" w:hanging="360"/>
      </w:pPr>
    </w:lvl>
    <w:lvl w:ilvl="1" w:tplc="9848AEBA">
      <w:start w:val="1"/>
      <w:numFmt w:val="lowerLetter"/>
      <w:lvlText w:val="%2."/>
      <w:lvlJc w:val="left"/>
      <w:pPr>
        <w:ind w:left="1440" w:hanging="360"/>
      </w:pPr>
    </w:lvl>
    <w:lvl w:ilvl="2" w:tplc="86EECAEA">
      <w:start w:val="1"/>
      <w:numFmt w:val="lowerRoman"/>
      <w:lvlText w:val="%3."/>
      <w:lvlJc w:val="right"/>
      <w:pPr>
        <w:ind w:left="2160" w:hanging="180"/>
      </w:pPr>
    </w:lvl>
    <w:lvl w:ilvl="3" w:tplc="2BF6E0E8">
      <w:start w:val="1"/>
      <w:numFmt w:val="decimal"/>
      <w:lvlText w:val="%4."/>
      <w:lvlJc w:val="left"/>
      <w:pPr>
        <w:ind w:left="2880" w:hanging="360"/>
      </w:pPr>
    </w:lvl>
    <w:lvl w:ilvl="4" w:tplc="E0720DC6">
      <w:start w:val="1"/>
      <w:numFmt w:val="lowerLetter"/>
      <w:lvlText w:val="%5."/>
      <w:lvlJc w:val="left"/>
      <w:pPr>
        <w:ind w:left="3600" w:hanging="360"/>
      </w:pPr>
    </w:lvl>
    <w:lvl w:ilvl="5" w:tplc="E3C82312">
      <w:start w:val="1"/>
      <w:numFmt w:val="lowerRoman"/>
      <w:lvlText w:val="%6."/>
      <w:lvlJc w:val="right"/>
      <w:pPr>
        <w:ind w:left="4320" w:hanging="180"/>
      </w:pPr>
    </w:lvl>
    <w:lvl w:ilvl="6" w:tplc="B89AA560">
      <w:start w:val="1"/>
      <w:numFmt w:val="decimal"/>
      <w:lvlText w:val="%7."/>
      <w:lvlJc w:val="left"/>
      <w:pPr>
        <w:ind w:left="5040" w:hanging="360"/>
      </w:pPr>
    </w:lvl>
    <w:lvl w:ilvl="7" w:tplc="04FCB98C">
      <w:start w:val="1"/>
      <w:numFmt w:val="lowerLetter"/>
      <w:lvlText w:val="%8."/>
      <w:lvlJc w:val="left"/>
      <w:pPr>
        <w:ind w:left="5760" w:hanging="360"/>
      </w:pPr>
    </w:lvl>
    <w:lvl w:ilvl="8" w:tplc="CE3A116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35FFB"/>
    <w:multiLevelType w:val="multilevel"/>
    <w:tmpl w:val="669A8F9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cs="Times New Roman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6" w15:restartNumberingAfterBreak="0">
    <w:nsid w:val="22C28434"/>
    <w:multiLevelType w:val="hybridMultilevel"/>
    <w:tmpl w:val="FFFFFFFF"/>
    <w:lvl w:ilvl="0" w:tplc="D426728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096CE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138BF9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9E4067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318A33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0BC9DB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B5CCA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5E0C7B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87E19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24D66B9B"/>
    <w:multiLevelType w:val="hybridMultilevel"/>
    <w:tmpl w:val="C9A2CA5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E166C7"/>
    <w:multiLevelType w:val="hybridMultilevel"/>
    <w:tmpl w:val="FFFFFFFF"/>
    <w:lvl w:ilvl="0" w:tplc="60C845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CA09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56C3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9602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9E4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AA11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DC75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F4D1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8C35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833527E"/>
    <w:multiLevelType w:val="hybridMultilevel"/>
    <w:tmpl w:val="FFFFFFFF"/>
    <w:lvl w:ilvl="0" w:tplc="C6F41CC8">
      <w:start w:val="1"/>
      <w:numFmt w:val="decimal"/>
      <w:lvlText w:val="%1."/>
      <w:lvlJc w:val="left"/>
      <w:pPr>
        <w:ind w:left="720" w:hanging="360"/>
      </w:pPr>
    </w:lvl>
    <w:lvl w:ilvl="1" w:tplc="88D4AF96">
      <w:start w:val="1"/>
      <w:numFmt w:val="lowerLetter"/>
      <w:lvlText w:val="%2."/>
      <w:lvlJc w:val="left"/>
      <w:pPr>
        <w:ind w:left="1440" w:hanging="360"/>
      </w:pPr>
    </w:lvl>
    <w:lvl w:ilvl="2" w:tplc="82BE5488">
      <w:start w:val="1"/>
      <w:numFmt w:val="lowerRoman"/>
      <w:lvlText w:val="%3."/>
      <w:lvlJc w:val="right"/>
      <w:pPr>
        <w:ind w:left="2160" w:hanging="180"/>
      </w:pPr>
    </w:lvl>
    <w:lvl w:ilvl="3" w:tplc="5CD4C016">
      <w:start w:val="1"/>
      <w:numFmt w:val="decimal"/>
      <w:lvlText w:val="%4."/>
      <w:lvlJc w:val="left"/>
      <w:pPr>
        <w:ind w:left="2880" w:hanging="360"/>
      </w:pPr>
    </w:lvl>
    <w:lvl w:ilvl="4" w:tplc="9D5AEF98">
      <w:start w:val="1"/>
      <w:numFmt w:val="lowerLetter"/>
      <w:lvlText w:val="%5."/>
      <w:lvlJc w:val="left"/>
      <w:pPr>
        <w:ind w:left="3600" w:hanging="360"/>
      </w:pPr>
    </w:lvl>
    <w:lvl w:ilvl="5" w:tplc="41306280">
      <w:start w:val="1"/>
      <w:numFmt w:val="lowerRoman"/>
      <w:lvlText w:val="%6."/>
      <w:lvlJc w:val="right"/>
      <w:pPr>
        <w:ind w:left="4320" w:hanging="180"/>
      </w:pPr>
    </w:lvl>
    <w:lvl w:ilvl="6" w:tplc="585674F6">
      <w:start w:val="1"/>
      <w:numFmt w:val="decimal"/>
      <w:lvlText w:val="%7."/>
      <w:lvlJc w:val="left"/>
      <w:pPr>
        <w:ind w:left="5040" w:hanging="360"/>
      </w:pPr>
    </w:lvl>
    <w:lvl w:ilvl="7" w:tplc="5B1EF572">
      <w:start w:val="1"/>
      <w:numFmt w:val="lowerLetter"/>
      <w:lvlText w:val="%8."/>
      <w:lvlJc w:val="left"/>
      <w:pPr>
        <w:ind w:left="5760" w:hanging="360"/>
      </w:pPr>
    </w:lvl>
    <w:lvl w:ilvl="8" w:tplc="B8982A4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69E97"/>
    <w:multiLevelType w:val="hybridMultilevel"/>
    <w:tmpl w:val="FFFFFFFF"/>
    <w:lvl w:ilvl="0" w:tplc="B8BCBB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28DD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7C57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5C61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BAC6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8030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7E5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2A9B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02A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A3892E"/>
    <w:multiLevelType w:val="hybridMultilevel"/>
    <w:tmpl w:val="FFFFFFFF"/>
    <w:lvl w:ilvl="0" w:tplc="9844FE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30B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9AFC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F24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86A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FA6F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064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524A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41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DC15040"/>
    <w:multiLevelType w:val="hybridMultilevel"/>
    <w:tmpl w:val="EE98FBB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3E253480"/>
    <w:multiLevelType w:val="hybridMultilevel"/>
    <w:tmpl w:val="FFFFFFFF"/>
    <w:lvl w:ilvl="0" w:tplc="EE70FB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E45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4649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CCD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D8CF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4AA9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10BB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C894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AC64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3236B5"/>
    <w:multiLevelType w:val="hybridMultilevel"/>
    <w:tmpl w:val="15BE57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30594"/>
    <w:multiLevelType w:val="hybridMultilevel"/>
    <w:tmpl w:val="3962E312"/>
    <w:lvl w:ilvl="0" w:tplc="04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26" w15:restartNumberingAfterBreak="0">
    <w:nsid w:val="4333DB1E"/>
    <w:multiLevelType w:val="hybridMultilevel"/>
    <w:tmpl w:val="FFFFFFFF"/>
    <w:lvl w:ilvl="0" w:tplc="5142CFE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E7F4F9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1B055B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346951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ED809E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C4EA32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E5435E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958A28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951CE37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483561CE"/>
    <w:multiLevelType w:val="hybridMultilevel"/>
    <w:tmpl w:val="DDC69BD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98009C9"/>
    <w:multiLevelType w:val="hybridMultilevel"/>
    <w:tmpl w:val="1E80557C"/>
    <w:lvl w:ilvl="0" w:tplc="04090001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9" w15:restartNumberingAfterBreak="0">
    <w:nsid w:val="49BC15E7"/>
    <w:multiLevelType w:val="hybridMultilevel"/>
    <w:tmpl w:val="FFFFFFFF"/>
    <w:lvl w:ilvl="0" w:tplc="75C0A19C">
      <w:start w:val="1"/>
      <w:numFmt w:val="decimal"/>
      <w:lvlText w:val="%1."/>
      <w:lvlJc w:val="left"/>
      <w:pPr>
        <w:ind w:left="720" w:hanging="360"/>
      </w:pPr>
    </w:lvl>
    <w:lvl w:ilvl="1" w:tplc="5B623388">
      <w:start w:val="1"/>
      <w:numFmt w:val="lowerLetter"/>
      <w:lvlText w:val="%2."/>
      <w:lvlJc w:val="left"/>
      <w:pPr>
        <w:ind w:left="1440" w:hanging="360"/>
      </w:pPr>
    </w:lvl>
    <w:lvl w:ilvl="2" w:tplc="430EDCC0">
      <w:start w:val="1"/>
      <w:numFmt w:val="lowerRoman"/>
      <w:lvlText w:val="%3."/>
      <w:lvlJc w:val="right"/>
      <w:pPr>
        <w:ind w:left="2160" w:hanging="180"/>
      </w:pPr>
    </w:lvl>
    <w:lvl w:ilvl="3" w:tplc="68AE36CA">
      <w:start w:val="1"/>
      <w:numFmt w:val="decimal"/>
      <w:lvlText w:val="%4."/>
      <w:lvlJc w:val="left"/>
      <w:pPr>
        <w:ind w:left="2880" w:hanging="360"/>
      </w:pPr>
    </w:lvl>
    <w:lvl w:ilvl="4" w:tplc="34E49CE6">
      <w:start w:val="1"/>
      <w:numFmt w:val="lowerLetter"/>
      <w:lvlText w:val="%5."/>
      <w:lvlJc w:val="left"/>
      <w:pPr>
        <w:ind w:left="3600" w:hanging="360"/>
      </w:pPr>
    </w:lvl>
    <w:lvl w:ilvl="5" w:tplc="B70A94D6">
      <w:start w:val="1"/>
      <w:numFmt w:val="lowerRoman"/>
      <w:lvlText w:val="%6."/>
      <w:lvlJc w:val="right"/>
      <w:pPr>
        <w:ind w:left="4320" w:hanging="180"/>
      </w:pPr>
    </w:lvl>
    <w:lvl w:ilvl="6" w:tplc="3EC8DE1A">
      <w:start w:val="1"/>
      <w:numFmt w:val="decimal"/>
      <w:lvlText w:val="%7."/>
      <w:lvlJc w:val="left"/>
      <w:pPr>
        <w:ind w:left="5040" w:hanging="360"/>
      </w:pPr>
    </w:lvl>
    <w:lvl w:ilvl="7" w:tplc="13808920">
      <w:start w:val="1"/>
      <w:numFmt w:val="lowerLetter"/>
      <w:lvlText w:val="%8."/>
      <w:lvlJc w:val="left"/>
      <w:pPr>
        <w:ind w:left="5760" w:hanging="360"/>
      </w:pPr>
    </w:lvl>
    <w:lvl w:ilvl="8" w:tplc="1FFC811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6819B1"/>
    <w:multiLevelType w:val="hybridMultilevel"/>
    <w:tmpl w:val="A4805EF4"/>
    <w:lvl w:ilvl="0" w:tplc="04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1" w15:restartNumberingAfterBreak="0">
    <w:nsid w:val="509B16AB"/>
    <w:multiLevelType w:val="hybridMultilevel"/>
    <w:tmpl w:val="D5A00A78"/>
    <w:name w:val="WW8Num32"/>
    <w:lvl w:ilvl="0" w:tplc="DD6880F6">
      <w:start w:val="1"/>
      <w:numFmt w:val="upperLetter"/>
      <w:pStyle w:val="CTMISNvel4"/>
      <w:lvlText w:val="%1."/>
      <w:lvlJc w:val="left"/>
      <w:pPr>
        <w:ind w:left="479" w:hanging="360"/>
      </w:pPr>
      <w:rPr>
        <w:rFonts w:hint="default" w:cs="Times New Roman"/>
      </w:rPr>
    </w:lvl>
    <w:lvl w:ilvl="1" w:tplc="04160019" w:tentative="1">
      <w:start w:val="1"/>
      <w:numFmt w:val="lowerLetter"/>
      <w:lvlText w:val="%2."/>
      <w:lvlJc w:val="left"/>
      <w:pPr>
        <w:ind w:left="119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191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63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35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07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79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51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239" w:hanging="180"/>
      </w:pPr>
      <w:rPr>
        <w:rFonts w:cs="Times New Roman"/>
      </w:rPr>
    </w:lvl>
  </w:abstractNum>
  <w:abstractNum w:abstractNumId="32" w15:restartNumberingAfterBreak="0">
    <w:nsid w:val="5888949D"/>
    <w:multiLevelType w:val="hybridMultilevel"/>
    <w:tmpl w:val="FFFFFFFF"/>
    <w:lvl w:ilvl="0" w:tplc="2084CE2C">
      <w:start w:val="1"/>
      <w:numFmt w:val="decimal"/>
      <w:lvlText w:val="%1."/>
      <w:lvlJc w:val="left"/>
      <w:pPr>
        <w:ind w:left="720" w:hanging="360"/>
      </w:pPr>
    </w:lvl>
    <w:lvl w:ilvl="1" w:tplc="05D6663A">
      <w:start w:val="1"/>
      <w:numFmt w:val="lowerLetter"/>
      <w:lvlText w:val="%2."/>
      <w:lvlJc w:val="left"/>
      <w:pPr>
        <w:ind w:left="1440" w:hanging="360"/>
      </w:pPr>
    </w:lvl>
    <w:lvl w:ilvl="2" w:tplc="35E4E8C2">
      <w:start w:val="1"/>
      <w:numFmt w:val="lowerRoman"/>
      <w:lvlText w:val="%3."/>
      <w:lvlJc w:val="right"/>
      <w:pPr>
        <w:ind w:left="2160" w:hanging="180"/>
      </w:pPr>
    </w:lvl>
    <w:lvl w:ilvl="3" w:tplc="F74E189A">
      <w:start w:val="1"/>
      <w:numFmt w:val="decimal"/>
      <w:lvlText w:val="%4."/>
      <w:lvlJc w:val="left"/>
      <w:pPr>
        <w:ind w:left="2880" w:hanging="360"/>
      </w:pPr>
    </w:lvl>
    <w:lvl w:ilvl="4" w:tplc="54221844">
      <w:start w:val="1"/>
      <w:numFmt w:val="lowerLetter"/>
      <w:lvlText w:val="%5."/>
      <w:lvlJc w:val="left"/>
      <w:pPr>
        <w:ind w:left="3600" w:hanging="360"/>
      </w:pPr>
    </w:lvl>
    <w:lvl w:ilvl="5" w:tplc="32B81CCE">
      <w:start w:val="1"/>
      <w:numFmt w:val="lowerRoman"/>
      <w:lvlText w:val="%6."/>
      <w:lvlJc w:val="right"/>
      <w:pPr>
        <w:ind w:left="4320" w:hanging="180"/>
      </w:pPr>
    </w:lvl>
    <w:lvl w:ilvl="6" w:tplc="9604BC1A">
      <w:start w:val="1"/>
      <w:numFmt w:val="decimal"/>
      <w:lvlText w:val="%7."/>
      <w:lvlJc w:val="left"/>
      <w:pPr>
        <w:ind w:left="5040" w:hanging="360"/>
      </w:pPr>
    </w:lvl>
    <w:lvl w:ilvl="7" w:tplc="A3EC07E6">
      <w:start w:val="1"/>
      <w:numFmt w:val="lowerLetter"/>
      <w:lvlText w:val="%8."/>
      <w:lvlJc w:val="left"/>
      <w:pPr>
        <w:ind w:left="5760" w:hanging="360"/>
      </w:pPr>
    </w:lvl>
    <w:lvl w:ilvl="8" w:tplc="4BA2036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675BAA"/>
    <w:multiLevelType w:val="hybridMultilevel"/>
    <w:tmpl w:val="FFFFFFFF"/>
    <w:lvl w:ilvl="0" w:tplc="657A806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F5288A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11801B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E30923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29E3A1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49CDAF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DEC0F3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5DA21D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0726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5AC519D7"/>
    <w:multiLevelType w:val="hybridMultilevel"/>
    <w:tmpl w:val="FFFFFFFF"/>
    <w:lvl w:ilvl="0" w:tplc="E7426702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plc="56CA1B54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/>
      </w:rPr>
    </w:lvl>
    <w:lvl w:ilvl="2" w:tplc="A84028D6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206C3A36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86AA9D2E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/>
      </w:rPr>
    </w:lvl>
    <w:lvl w:ilvl="5" w:tplc="6526FEA0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DBEEBB94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AAC86012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/>
      </w:rPr>
    </w:lvl>
    <w:lvl w:ilvl="8" w:tplc="00EA5992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35" w15:restartNumberingAfterBreak="0">
    <w:nsid w:val="5E0CDD81"/>
    <w:multiLevelType w:val="hybridMultilevel"/>
    <w:tmpl w:val="FFFFFFFF"/>
    <w:lvl w:ilvl="0" w:tplc="E7740D1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52CDF44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2" w:tplc="B59A87E6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3" w:tplc="27BCC59E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4" w:tplc="E93C36D6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5" w:tplc="236A24CA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6" w:tplc="D2CEA78A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7" w:tplc="084A4F14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w:ilvl="8" w:tplc="336C3724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6803E28E"/>
    <w:multiLevelType w:val="hybridMultilevel"/>
    <w:tmpl w:val="FFFFFFFF"/>
    <w:lvl w:ilvl="0" w:tplc="B34A918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1D0288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3EE4F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07CD73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4EE508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7E4F6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8EE3D3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DEEC5E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940D74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69325EA9"/>
    <w:multiLevelType w:val="hybridMultilevel"/>
    <w:tmpl w:val="7F4E33C4"/>
    <w:lvl w:ilvl="0" w:tplc="04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38" w15:restartNumberingAfterBreak="0">
    <w:nsid w:val="6B526EC4"/>
    <w:multiLevelType w:val="hybridMultilevel"/>
    <w:tmpl w:val="FFFFFFFF"/>
    <w:lvl w:ilvl="0" w:tplc="7BDAC84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8E4857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FA6D37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7E4EE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3A8F9E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8F0AEB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A0C536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C88604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DFA9F9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70007CD1"/>
    <w:multiLevelType w:val="hybridMultilevel"/>
    <w:tmpl w:val="75B03B0C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40" w15:restartNumberingAfterBreak="0">
    <w:nsid w:val="72FB8A33"/>
    <w:multiLevelType w:val="hybridMultilevel"/>
    <w:tmpl w:val="FFFFFFFF"/>
    <w:lvl w:ilvl="0" w:tplc="19ECF48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5905A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1AEA64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2AAD22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572849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3EED05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D00BA6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A3257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DA0AE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78AB0071"/>
    <w:multiLevelType w:val="hybridMultilevel"/>
    <w:tmpl w:val="45A2AFD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2" w15:restartNumberingAfterBreak="0">
    <w:nsid w:val="7AC3CA19"/>
    <w:multiLevelType w:val="hybridMultilevel"/>
    <w:tmpl w:val="FFFFFFFF"/>
    <w:lvl w:ilvl="0" w:tplc="D41E27E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8DAA1D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0FCEC3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2B61BA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E2AE8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30CD61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FDCA3F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1C20D2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D48C6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7E3DF8AB"/>
    <w:multiLevelType w:val="hybridMultilevel"/>
    <w:tmpl w:val="FFFFFFFF"/>
    <w:lvl w:ilvl="0" w:tplc="31AAB646">
      <w:start w:val="1"/>
      <w:numFmt w:val="decimal"/>
      <w:lvlText w:val="%1."/>
      <w:lvlJc w:val="left"/>
      <w:pPr>
        <w:ind w:left="720" w:hanging="360"/>
      </w:pPr>
    </w:lvl>
    <w:lvl w:ilvl="1" w:tplc="4DBA59CE">
      <w:start w:val="1"/>
      <w:numFmt w:val="lowerLetter"/>
      <w:lvlText w:val="%2."/>
      <w:lvlJc w:val="left"/>
      <w:pPr>
        <w:ind w:left="1440" w:hanging="360"/>
      </w:pPr>
    </w:lvl>
    <w:lvl w:ilvl="2" w:tplc="AEFC9C04">
      <w:start w:val="1"/>
      <w:numFmt w:val="lowerRoman"/>
      <w:lvlText w:val="%3."/>
      <w:lvlJc w:val="right"/>
      <w:pPr>
        <w:ind w:left="2160" w:hanging="180"/>
      </w:pPr>
    </w:lvl>
    <w:lvl w:ilvl="3" w:tplc="B184A0D0">
      <w:start w:val="1"/>
      <w:numFmt w:val="decimal"/>
      <w:lvlText w:val="%4."/>
      <w:lvlJc w:val="left"/>
      <w:pPr>
        <w:ind w:left="2880" w:hanging="360"/>
      </w:pPr>
    </w:lvl>
    <w:lvl w:ilvl="4" w:tplc="C38ED1BA">
      <w:start w:val="1"/>
      <w:numFmt w:val="lowerLetter"/>
      <w:lvlText w:val="%5."/>
      <w:lvlJc w:val="left"/>
      <w:pPr>
        <w:ind w:left="3600" w:hanging="360"/>
      </w:pPr>
    </w:lvl>
    <w:lvl w:ilvl="5" w:tplc="596602B6">
      <w:start w:val="1"/>
      <w:numFmt w:val="lowerRoman"/>
      <w:lvlText w:val="%6."/>
      <w:lvlJc w:val="right"/>
      <w:pPr>
        <w:ind w:left="4320" w:hanging="180"/>
      </w:pPr>
    </w:lvl>
    <w:lvl w:ilvl="6" w:tplc="562C540A">
      <w:start w:val="1"/>
      <w:numFmt w:val="decimal"/>
      <w:lvlText w:val="%7."/>
      <w:lvlJc w:val="left"/>
      <w:pPr>
        <w:ind w:left="5040" w:hanging="360"/>
      </w:pPr>
    </w:lvl>
    <w:lvl w:ilvl="7" w:tplc="63CC2288">
      <w:start w:val="1"/>
      <w:numFmt w:val="lowerLetter"/>
      <w:lvlText w:val="%8."/>
      <w:lvlJc w:val="left"/>
      <w:pPr>
        <w:ind w:left="5760" w:hanging="360"/>
      </w:pPr>
    </w:lvl>
    <w:lvl w:ilvl="8" w:tplc="1C4289FC">
      <w:start w:val="1"/>
      <w:numFmt w:val="lowerRoman"/>
      <w:lvlText w:val="%9."/>
      <w:lvlJc w:val="right"/>
      <w:pPr>
        <w:ind w:left="6480" w:hanging="180"/>
      </w:pPr>
    </w:lvl>
  </w:abstractNum>
  <w:num w:numId="1" w16cid:durableId="240070078">
    <w:abstractNumId w:val="19"/>
  </w:num>
  <w:num w:numId="2" w16cid:durableId="503281657">
    <w:abstractNumId w:val="40"/>
  </w:num>
  <w:num w:numId="3" w16cid:durableId="2064787092">
    <w:abstractNumId w:val="34"/>
  </w:num>
  <w:num w:numId="4" w16cid:durableId="1924870947">
    <w:abstractNumId w:val="26"/>
  </w:num>
  <w:num w:numId="5" w16cid:durableId="736704967">
    <w:abstractNumId w:val="35"/>
  </w:num>
  <w:num w:numId="6" w16cid:durableId="1744449647">
    <w:abstractNumId w:val="9"/>
  </w:num>
  <w:num w:numId="7" w16cid:durableId="805852693">
    <w:abstractNumId w:val="42"/>
  </w:num>
  <w:num w:numId="8" w16cid:durableId="808745205">
    <w:abstractNumId w:val="12"/>
  </w:num>
  <w:num w:numId="9" w16cid:durableId="1830901470">
    <w:abstractNumId w:val="23"/>
  </w:num>
  <w:num w:numId="10" w16cid:durableId="913860216">
    <w:abstractNumId w:val="10"/>
  </w:num>
  <w:num w:numId="11" w16cid:durableId="472215443">
    <w:abstractNumId w:val="21"/>
  </w:num>
  <w:num w:numId="12" w16cid:durableId="1549149269">
    <w:abstractNumId w:val="14"/>
  </w:num>
  <w:num w:numId="13" w16cid:durableId="1760786079">
    <w:abstractNumId w:val="43"/>
  </w:num>
  <w:num w:numId="14" w16cid:durableId="78984277">
    <w:abstractNumId w:val="29"/>
  </w:num>
  <w:num w:numId="15" w16cid:durableId="1549954926">
    <w:abstractNumId w:val="36"/>
  </w:num>
  <w:num w:numId="16" w16cid:durableId="1919319912">
    <w:abstractNumId w:val="20"/>
  </w:num>
  <w:num w:numId="17" w16cid:durableId="1375348196">
    <w:abstractNumId w:val="8"/>
  </w:num>
  <w:num w:numId="18" w16cid:durableId="484276827">
    <w:abstractNumId w:val="32"/>
  </w:num>
  <w:num w:numId="19" w16cid:durableId="958609402">
    <w:abstractNumId w:val="38"/>
  </w:num>
  <w:num w:numId="20" w16cid:durableId="483400025">
    <w:abstractNumId w:val="33"/>
  </w:num>
  <w:num w:numId="21" w16cid:durableId="698776290">
    <w:abstractNumId w:val="16"/>
  </w:num>
  <w:num w:numId="22" w16cid:durableId="1959683628">
    <w:abstractNumId w:val="18"/>
  </w:num>
  <w:num w:numId="23" w16cid:durableId="603614830">
    <w:abstractNumId w:val="2"/>
  </w:num>
  <w:num w:numId="24" w16cid:durableId="1806384513">
    <w:abstractNumId w:val="4"/>
  </w:num>
  <w:num w:numId="25" w16cid:durableId="1242177796">
    <w:abstractNumId w:val="31"/>
  </w:num>
  <w:num w:numId="26" w16cid:durableId="786891989">
    <w:abstractNumId w:val="11"/>
  </w:num>
  <w:num w:numId="27" w16cid:durableId="535507365">
    <w:abstractNumId w:val="15"/>
  </w:num>
  <w:num w:numId="28" w16cid:durableId="877160660">
    <w:abstractNumId w:val="15"/>
  </w:num>
  <w:num w:numId="29" w16cid:durableId="961040548">
    <w:abstractNumId w:val="24"/>
  </w:num>
  <w:num w:numId="30" w16cid:durableId="1062365246">
    <w:abstractNumId w:val="17"/>
  </w:num>
  <w:num w:numId="31" w16cid:durableId="1967619383">
    <w:abstractNumId w:val="15"/>
  </w:num>
  <w:num w:numId="32" w16cid:durableId="86929644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5350663">
    <w:abstractNumId w:val="15"/>
  </w:num>
  <w:num w:numId="34" w16cid:durableId="1692798107">
    <w:abstractNumId w:val="28"/>
  </w:num>
  <w:num w:numId="35" w16cid:durableId="46149566">
    <w:abstractNumId w:val="27"/>
  </w:num>
  <w:num w:numId="36" w16cid:durableId="317416422">
    <w:abstractNumId w:val="22"/>
  </w:num>
  <w:num w:numId="37" w16cid:durableId="839808803">
    <w:abstractNumId w:val="15"/>
  </w:num>
  <w:num w:numId="38" w16cid:durableId="1631747029">
    <w:abstractNumId w:val="41"/>
  </w:num>
  <w:num w:numId="39" w16cid:durableId="659508214">
    <w:abstractNumId w:val="30"/>
  </w:num>
  <w:num w:numId="40" w16cid:durableId="1217934914">
    <w:abstractNumId w:val="25"/>
  </w:num>
  <w:num w:numId="41" w16cid:durableId="890922193">
    <w:abstractNumId w:val="39"/>
  </w:num>
  <w:num w:numId="42" w16cid:durableId="629632125">
    <w:abstractNumId w:val="15"/>
  </w:num>
  <w:num w:numId="43" w16cid:durableId="1395552">
    <w:abstractNumId w:val="37"/>
  </w:num>
  <w:num w:numId="44" w16cid:durableId="2082673512">
    <w:abstractNumId w:val="13"/>
  </w:num>
  <w:num w:numId="45" w16cid:durableId="120077065">
    <w:abstractNumId w:val="7"/>
  </w:num>
  <w:num w:numId="46" w16cid:durableId="1061949557">
    <w:abstractNumId w:val="15"/>
  </w:num>
  <w:num w:numId="47" w16cid:durableId="1301960533">
    <w:abstractNumId w:val="6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66"/>
  <w:proofState w:spelling="clean" w:grammar="dirty"/>
  <w:attachedTemplate r:id="rId1"/>
  <w:revisionView w:inkAnnotations="0"/>
  <w:trackRevisions w:val="false"/>
  <w:defaultTabStop w:val="720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6E"/>
    <w:rsid w:val="00004C87"/>
    <w:rsid w:val="00033284"/>
    <w:rsid w:val="000357F1"/>
    <w:rsid w:val="00037359"/>
    <w:rsid w:val="00040290"/>
    <w:rsid w:val="0005242E"/>
    <w:rsid w:val="00053C7B"/>
    <w:rsid w:val="000610A2"/>
    <w:rsid w:val="000618D6"/>
    <w:rsid w:val="0006370C"/>
    <w:rsid w:val="00065471"/>
    <w:rsid w:val="00067E5F"/>
    <w:rsid w:val="000762B1"/>
    <w:rsid w:val="0007695D"/>
    <w:rsid w:val="00076FEA"/>
    <w:rsid w:val="000777CA"/>
    <w:rsid w:val="000875A1"/>
    <w:rsid w:val="0009475A"/>
    <w:rsid w:val="00096B74"/>
    <w:rsid w:val="000A7A0B"/>
    <w:rsid w:val="000B185A"/>
    <w:rsid w:val="000B2FB7"/>
    <w:rsid w:val="000C239A"/>
    <w:rsid w:val="000C3A61"/>
    <w:rsid w:val="000C6265"/>
    <w:rsid w:val="000D2981"/>
    <w:rsid w:val="000E0F0D"/>
    <w:rsid w:val="000E4DBF"/>
    <w:rsid w:val="000E5761"/>
    <w:rsid w:val="000E5927"/>
    <w:rsid w:val="000F2175"/>
    <w:rsid w:val="000F3164"/>
    <w:rsid w:val="000F70AC"/>
    <w:rsid w:val="001009FA"/>
    <w:rsid w:val="0010142A"/>
    <w:rsid w:val="001046FF"/>
    <w:rsid w:val="00105F7B"/>
    <w:rsid w:val="001077C2"/>
    <w:rsid w:val="001086BB"/>
    <w:rsid w:val="0011CEDE"/>
    <w:rsid w:val="0013141F"/>
    <w:rsid w:val="00140397"/>
    <w:rsid w:val="001405BB"/>
    <w:rsid w:val="0014681C"/>
    <w:rsid w:val="00146A8F"/>
    <w:rsid w:val="001547EA"/>
    <w:rsid w:val="00155259"/>
    <w:rsid w:val="00164DC5"/>
    <w:rsid w:val="001664E3"/>
    <w:rsid w:val="00167ABF"/>
    <w:rsid w:val="00167BAA"/>
    <w:rsid w:val="001730BD"/>
    <w:rsid w:val="00186143"/>
    <w:rsid w:val="00197CE9"/>
    <w:rsid w:val="001A62AA"/>
    <w:rsid w:val="001C1584"/>
    <w:rsid w:val="001C483B"/>
    <w:rsid w:val="001C4FFA"/>
    <w:rsid w:val="001D1E14"/>
    <w:rsid w:val="001E0F6E"/>
    <w:rsid w:val="001F5628"/>
    <w:rsid w:val="002006C7"/>
    <w:rsid w:val="00200D8E"/>
    <w:rsid w:val="00204EB8"/>
    <w:rsid w:val="00211D41"/>
    <w:rsid w:val="00213C27"/>
    <w:rsid w:val="00220514"/>
    <w:rsid w:val="00232D70"/>
    <w:rsid w:val="002353D7"/>
    <w:rsid w:val="00237791"/>
    <w:rsid w:val="002508E1"/>
    <w:rsid w:val="002556C7"/>
    <w:rsid w:val="00261718"/>
    <w:rsid w:val="00262F77"/>
    <w:rsid w:val="00265C5C"/>
    <w:rsid w:val="00270011"/>
    <w:rsid w:val="00276EB2"/>
    <w:rsid w:val="00280DBD"/>
    <w:rsid w:val="0028302D"/>
    <w:rsid w:val="00292556"/>
    <w:rsid w:val="00297290"/>
    <w:rsid w:val="002A48E3"/>
    <w:rsid w:val="002B554D"/>
    <w:rsid w:val="002B62F4"/>
    <w:rsid w:val="002C3159"/>
    <w:rsid w:val="002C7130"/>
    <w:rsid w:val="002E0F67"/>
    <w:rsid w:val="002F1BDE"/>
    <w:rsid w:val="002F58D4"/>
    <w:rsid w:val="002F7AB1"/>
    <w:rsid w:val="002FE1D7"/>
    <w:rsid w:val="00303E42"/>
    <w:rsid w:val="00313C3F"/>
    <w:rsid w:val="003166F4"/>
    <w:rsid w:val="00343E14"/>
    <w:rsid w:val="003445F1"/>
    <w:rsid w:val="00344EEA"/>
    <w:rsid w:val="00352419"/>
    <w:rsid w:val="00352B7F"/>
    <w:rsid w:val="003547F2"/>
    <w:rsid w:val="003663FF"/>
    <w:rsid w:val="00382B15"/>
    <w:rsid w:val="0038470F"/>
    <w:rsid w:val="0038601B"/>
    <w:rsid w:val="00386C14"/>
    <w:rsid w:val="003A0044"/>
    <w:rsid w:val="003A006A"/>
    <w:rsid w:val="003A366E"/>
    <w:rsid w:val="003A64B4"/>
    <w:rsid w:val="003B4EA6"/>
    <w:rsid w:val="003C0257"/>
    <w:rsid w:val="003C1E5E"/>
    <w:rsid w:val="003C4A24"/>
    <w:rsid w:val="003D06BD"/>
    <w:rsid w:val="003D5071"/>
    <w:rsid w:val="003D65BF"/>
    <w:rsid w:val="003D675B"/>
    <w:rsid w:val="003E13AE"/>
    <w:rsid w:val="003E15DD"/>
    <w:rsid w:val="003E740D"/>
    <w:rsid w:val="003F0385"/>
    <w:rsid w:val="003F2909"/>
    <w:rsid w:val="003F5E94"/>
    <w:rsid w:val="003F7EB2"/>
    <w:rsid w:val="0040117A"/>
    <w:rsid w:val="00414F17"/>
    <w:rsid w:val="004232C6"/>
    <w:rsid w:val="0045127E"/>
    <w:rsid w:val="00456A54"/>
    <w:rsid w:val="00466A80"/>
    <w:rsid w:val="004753FE"/>
    <w:rsid w:val="004773E8"/>
    <w:rsid w:val="0048046A"/>
    <w:rsid w:val="0048106F"/>
    <w:rsid w:val="00487859"/>
    <w:rsid w:val="00492BA4"/>
    <w:rsid w:val="004A4E55"/>
    <w:rsid w:val="004A5D81"/>
    <w:rsid w:val="004B6595"/>
    <w:rsid w:val="004C2E4F"/>
    <w:rsid w:val="004C723F"/>
    <w:rsid w:val="004F570A"/>
    <w:rsid w:val="005030E2"/>
    <w:rsid w:val="00506111"/>
    <w:rsid w:val="00510FCC"/>
    <w:rsid w:val="00524E48"/>
    <w:rsid w:val="0053611F"/>
    <w:rsid w:val="005364E7"/>
    <w:rsid w:val="00537110"/>
    <w:rsid w:val="00538169"/>
    <w:rsid w:val="00541576"/>
    <w:rsid w:val="005458C3"/>
    <w:rsid w:val="005475D1"/>
    <w:rsid w:val="005759DE"/>
    <w:rsid w:val="00583B6B"/>
    <w:rsid w:val="00586A68"/>
    <w:rsid w:val="0058718D"/>
    <w:rsid w:val="005903A5"/>
    <w:rsid w:val="005A7276"/>
    <w:rsid w:val="005B082C"/>
    <w:rsid w:val="005B2D1F"/>
    <w:rsid w:val="005B6EAE"/>
    <w:rsid w:val="005D2CE6"/>
    <w:rsid w:val="005E1A2E"/>
    <w:rsid w:val="005E657E"/>
    <w:rsid w:val="005E7525"/>
    <w:rsid w:val="005F11C8"/>
    <w:rsid w:val="005F1AF1"/>
    <w:rsid w:val="005F4202"/>
    <w:rsid w:val="00603C55"/>
    <w:rsid w:val="00614526"/>
    <w:rsid w:val="006160D9"/>
    <w:rsid w:val="00620155"/>
    <w:rsid w:val="006212D6"/>
    <w:rsid w:val="00624A70"/>
    <w:rsid w:val="00630DA0"/>
    <w:rsid w:val="0063D3B6"/>
    <w:rsid w:val="0064152B"/>
    <w:rsid w:val="0064709F"/>
    <w:rsid w:val="00651C3C"/>
    <w:rsid w:val="00656330"/>
    <w:rsid w:val="0065C193"/>
    <w:rsid w:val="00660891"/>
    <w:rsid w:val="00661100"/>
    <w:rsid w:val="006642DD"/>
    <w:rsid w:val="006710DA"/>
    <w:rsid w:val="0067C05F"/>
    <w:rsid w:val="00682B61"/>
    <w:rsid w:val="00685BE9"/>
    <w:rsid w:val="006A1689"/>
    <w:rsid w:val="006B6934"/>
    <w:rsid w:val="006B7649"/>
    <w:rsid w:val="006C11D0"/>
    <w:rsid w:val="006C235F"/>
    <w:rsid w:val="006C3BA9"/>
    <w:rsid w:val="006C6AC0"/>
    <w:rsid w:val="006C78CE"/>
    <w:rsid w:val="006D01A1"/>
    <w:rsid w:val="006D3DD3"/>
    <w:rsid w:val="006E1B72"/>
    <w:rsid w:val="006E7F27"/>
    <w:rsid w:val="006F1053"/>
    <w:rsid w:val="00703BAD"/>
    <w:rsid w:val="00705618"/>
    <w:rsid w:val="00722B3C"/>
    <w:rsid w:val="007238C4"/>
    <w:rsid w:val="00737196"/>
    <w:rsid w:val="00744AEA"/>
    <w:rsid w:val="007512E1"/>
    <w:rsid w:val="007515E4"/>
    <w:rsid w:val="0075228E"/>
    <w:rsid w:val="00752C7D"/>
    <w:rsid w:val="00756554"/>
    <w:rsid w:val="00762564"/>
    <w:rsid w:val="00774EB3"/>
    <w:rsid w:val="007A132C"/>
    <w:rsid w:val="007A26DF"/>
    <w:rsid w:val="007A5A62"/>
    <w:rsid w:val="007B6950"/>
    <w:rsid w:val="007B6D8F"/>
    <w:rsid w:val="007C02F9"/>
    <w:rsid w:val="007C209F"/>
    <w:rsid w:val="007C59B5"/>
    <w:rsid w:val="007C5C42"/>
    <w:rsid w:val="007C721A"/>
    <w:rsid w:val="007D093B"/>
    <w:rsid w:val="007D2B31"/>
    <w:rsid w:val="007D4DA5"/>
    <w:rsid w:val="007E0D1C"/>
    <w:rsid w:val="007F170A"/>
    <w:rsid w:val="007F4BD6"/>
    <w:rsid w:val="007F5D92"/>
    <w:rsid w:val="00803BDC"/>
    <w:rsid w:val="00803EE9"/>
    <w:rsid w:val="00804156"/>
    <w:rsid w:val="00804E0C"/>
    <w:rsid w:val="0080560D"/>
    <w:rsid w:val="00805657"/>
    <w:rsid w:val="00805E6D"/>
    <w:rsid w:val="00805EB1"/>
    <w:rsid w:val="00807FBC"/>
    <w:rsid w:val="00816E78"/>
    <w:rsid w:val="0081760A"/>
    <w:rsid w:val="00835C6A"/>
    <w:rsid w:val="00842141"/>
    <w:rsid w:val="00844426"/>
    <w:rsid w:val="00847572"/>
    <w:rsid w:val="00854EFF"/>
    <w:rsid w:val="00860A96"/>
    <w:rsid w:val="00867826"/>
    <w:rsid w:val="00883135"/>
    <w:rsid w:val="008A3A0D"/>
    <w:rsid w:val="008A6806"/>
    <w:rsid w:val="008B02DD"/>
    <w:rsid w:val="008B0A51"/>
    <w:rsid w:val="008B2F12"/>
    <w:rsid w:val="008B6784"/>
    <w:rsid w:val="008C1EEA"/>
    <w:rsid w:val="008C6747"/>
    <w:rsid w:val="008C788A"/>
    <w:rsid w:val="008D189D"/>
    <w:rsid w:val="008D18A3"/>
    <w:rsid w:val="008D1DBE"/>
    <w:rsid w:val="008E02A1"/>
    <w:rsid w:val="008E0B9C"/>
    <w:rsid w:val="008E4895"/>
    <w:rsid w:val="008F5E55"/>
    <w:rsid w:val="008F7244"/>
    <w:rsid w:val="00911710"/>
    <w:rsid w:val="009135D6"/>
    <w:rsid w:val="00915B15"/>
    <w:rsid w:val="00947A22"/>
    <w:rsid w:val="0095335A"/>
    <w:rsid w:val="009658B6"/>
    <w:rsid w:val="00973903"/>
    <w:rsid w:val="00975225"/>
    <w:rsid w:val="009765C9"/>
    <w:rsid w:val="00981B80"/>
    <w:rsid w:val="00981BF0"/>
    <w:rsid w:val="00981DD4"/>
    <w:rsid w:val="00984664"/>
    <w:rsid w:val="00985C4E"/>
    <w:rsid w:val="00990B3A"/>
    <w:rsid w:val="00992ED7"/>
    <w:rsid w:val="00993FE0"/>
    <w:rsid w:val="00994B26"/>
    <w:rsid w:val="009960B0"/>
    <w:rsid w:val="009A601D"/>
    <w:rsid w:val="009B05A5"/>
    <w:rsid w:val="009B2137"/>
    <w:rsid w:val="009C02FA"/>
    <w:rsid w:val="009D6F27"/>
    <w:rsid w:val="009D8B26"/>
    <w:rsid w:val="009E14CD"/>
    <w:rsid w:val="009E6E63"/>
    <w:rsid w:val="009F1723"/>
    <w:rsid w:val="009F2564"/>
    <w:rsid w:val="00A02F85"/>
    <w:rsid w:val="00A05A01"/>
    <w:rsid w:val="00A06027"/>
    <w:rsid w:val="00A1059F"/>
    <w:rsid w:val="00A25ACF"/>
    <w:rsid w:val="00A306A3"/>
    <w:rsid w:val="00A317D4"/>
    <w:rsid w:val="00A32EB4"/>
    <w:rsid w:val="00A36287"/>
    <w:rsid w:val="00A44B1D"/>
    <w:rsid w:val="00A51F2B"/>
    <w:rsid w:val="00A54F10"/>
    <w:rsid w:val="00A5653E"/>
    <w:rsid w:val="00A616BF"/>
    <w:rsid w:val="00A65889"/>
    <w:rsid w:val="00A71EF8"/>
    <w:rsid w:val="00A71F00"/>
    <w:rsid w:val="00A76297"/>
    <w:rsid w:val="00A812C5"/>
    <w:rsid w:val="00A82555"/>
    <w:rsid w:val="00AA0679"/>
    <w:rsid w:val="00AA0B68"/>
    <w:rsid w:val="00AA0D17"/>
    <w:rsid w:val="00AA1865"/>
    <w:rsid w:val="00AA2923"/>
    <w:rsid w:val="00AA5E24"/>
    <w:rsid w:val="00AA6879"/>
    <w:rsid w:val="00AB6AF1"/>
    <w:rsid w:val="00AC03C0"/>
    <w:rsid w:val="00AC12EA"/>
    <w:rsid w:val="00AD3064"/>
    <w:rsid w:val="00AD64A8"/>
    <w:rsid w:val="00AD7D6A"/>
    <w:rsid w:val="00AE06EA"/>
    <w:rsid w:val="00AE143C"/>
    <w:rsid w:val="00AE3DFC"/>
    <w:rsid w:val="00AF6931"/>
    <w:rsid w:val="00AF745D"/>
    <w:rsid w:val="00B13EA3"/>
    <w:rsid w:val="00B16E88"/>
    <w:rsid w:val="00B20D04"/>
    <w:rsid w:val="00B268F1"/>
    <w:rsid w:val="00B33513"/>
    <w:rsid w:val="00B448AD"/>
    <w:rsid w:val="00B45219"/>
    <w:rsid w:val="00B5192A"/>
    <w:rsid w:val="00B54541"/>
    <w:rsid w:val="00B55884"/>
    <w:rsid w:val="00B61761"/>
    <w:rsid w:val="00B70313"/>
    <w:rsid w:val="00B84890"/>
    <w:rsid w:val="00B902D7"/>
    <w:rsid w:val="00B94851"/>
    <w:rsid w:val="00B95B9B"/>
    <w:rsid w:val="00B96491"/>
    <w:rsid w:val="00BA6FAB"/>
    <w:rsid w:val="00BD02C5"/>
    <w:rsid w:val="00BD0376"/>
    <w:rsid w:val="00BD2137"/>
    <w:rsid w:val="00BD4B1E"/>
    <w:rsid w:val="00BD618C"/>
    <w:rsid w:val="00BE2913"/>
    <w:rsid w:val="00BE37A8"/>
    <w:rsid w:val="00BE6F5E"/>
    <w:rsid w:val="00BF165A"/>
    <w:rsid w:val="00BF2F8A"/>
    <w:rsid w:val="00C04A89"/>
    <w:rsid w:val="00C0533B"/>
    <w:rsid w:val="00C05E18"/>
    <w:rsid w:val="00C35CC8"/>
    <w:rsid w:val="00C434BC"/>
    <w:rsid w:val="00C46779"/>
    <w:rsid w:val="00C47E45"/>
    <w:rsid w:val="00C52159"/>
    <w:rsid w:val="00C541A4"/>
    <w:rsid w:val="00C5544F"/>
    <w:rsid w:val="00C57261"/>
    <w:rsid w:val="00C66A57"/>
    <w:rsid w:val="00C70F54"/>
    <w:rsid w:val="00C71827"/>
    <w:rsid w:val="00C740FC"/>
    <w:rsid w:val="00C7443E"/>
    <w:rsid w:val="00C84660"/>
    <w:rsid w:val="00C848A3"/>
    <w:rsid w:val="00C8656F"/>
    <w:rsid w:val="00C92901"/>
    <w:rsid w:val="00C94E84"/>
    <w:rsid w:val="00CA13CB"/>
    <w:rsid w:val="00CB1885"/>
    <w:rsid w:val="00CB38FE"/>
    <w:rsid w:val="00CC0712"/>
    <w:rsid w:val="00CC540C"/>
    <w:rsid w:val="00CC687B"/>
    <w:rsid w:val="00CD16AD"/>
    <w:rsid w:val="00CD3B80"/>
    <w:rsid w:val="00CD53BC"/>
    <w:rsid w:val="00CE7859"/>
    <w:rsid w:val="00CF7D62"/>
    <w:rsid w:val="00D05C78"/>
    <w:rsid w:val="00D07D4B"/>
    <w:rsid w:val="00D1181C"/>
    <w:rsid w:val="00D25DD6"/>
    <w:rsid w:val="00D27438"/>
    <w:rsid w:val="00D274C9"/>
    <w:rsid w:val="00D3222B"/>
    <w:rsid w:val="00D33F50"/>
    <w:rsid w:val="00D34AF1"/>
    <w:rsid w:val="00D34C0B"/>
    <w:rsid w:val="00D36687"/>
    <w:rsid w:val="00D40A3E"/>
    <w:rsid w:val="00D631D4"/>
    <w:rsid w:val="00D82CC0"/>
    <w:rsid w:val="00D841DC"/>
    <w:rsid w:val="00D875F9"/>
    <w:rsid w:val="00D8D002"/>
    <w:rsid w:val="00D910CF"/>
    <w:rsid w:val="00DA73C4"/>
    <w:rsid w:val="00DB37F3"/>
    <w:rsid w:val="00DB62E9"/>
    <w:rsid w:val="00DC38AE"/>
    <w:rsid w:val="00DC6863"/>
    <w:rsid w:val="00DE2E05"/>
    <w:rsid w:val="00DE7F59"/>
    <w:rsid w:val="00DF4F01"/>
    <w:rsid w:val="00DF5D9A"/>
    <w:rsid w:val="00DF6614"/>
    <w:rsid w:val="00E02F8D"/>
    <w:rsid w:val="00E06766"/>
    <w:rsid w:val="00E07FBF"/>
    <w:rsid w:val="00E11136"/>
    <w:rsid w:val="00E1479E"/>
    <w:rsid w:val="00E368DA"/>
    <w:rsid w:val="00E3732A"/>
    <w:rsid w:val="00E40DD1"/>
    <w:rsid w:val="00E52A01"/>
    <w:rsid w:val="00E64E7E"/>
    <w:rsid w:val="00E73741"/>
    <w:rsid w:val="00E73EE6"/>
    <w:rsid w:val="00E80893"/>
    <w:rsid w:val="00E81493"/>
    <w:rsid w:val="00E83C66"/>
    <w:rsid w:val="00E979AA"/>
    <w:rsid w:val="00EA5B78"/>
    <w:rsid w:val="00EA72AC"/>
    <w:rsid w:val="00EB4C05"/>
    <w:rsid w:val="00EB78AE"/>
    <w:rsid w:val="00EC0A4E"/>
    <w:rsid w:val="00EC5532"/>
    <w:rsid w:val="00ED4D2B"/>
    <w:rsid w:val="00EE2BFF"/>
    <w:rsid w:val="00EF5750"/>
    <w:rsid w:val="00F02AFA"/>
    <w:rsid w:val="00F13E95"/>
    <w:rsid w:val="00F161C6"/>
    <w:rsid w:val="00F16F8A"/>
    <w:rsid w:val="00F17854"/>
    <w:rsid w:val="00F24586"/>
    <w:rsid w:val="00F362BB"/>
    <w:rsid w:val="00F365AE"/>
    <w:rsid w:val="00F37E12"/>
    <w:rsid w:val="00F403D1"/>
    <w:rsid w:val="00F40E69"/>
    <w:rsid w:val="00F418D9"/>
    <w:rsid w:val="00F441EF"/>
    <w:rsid w:val="00F50093"/>
    <w:rsid w:val="00F6162C"/>
    <w:rsid w:val="00F6EA25"/>
    <w:rsid w:val="00F7042C"/>
    <w:rsid w:val="00F70AFA"/>
    <w:rsid w:val="00F7130B"/>
    <w:rsid w:val="00F73BD6"/>
    <w:rsid w:val="00F767D0"/>
    <w:rsid w:val="00F818F2"/>
    <w:rsid w:val="00F8661F"/>
    <w:rsid w:val="00F87E57"/>
    <w:rsid w:val="00F95527"/>
    <w:rsid w:val="00FA9908"/>
    <w:rsid w:val="00FC029C"/>
    <w:rsid w:val="00FC6258"/>
    <w:rsid w:val="00FE0F85"/>
    <w:rsid w:val="00FE1923"/>
    <w:rsid w:val="00FE4209"/>
    <w:rsid w:val="00FE55F6"/>
    <w:rsid w:val="00FF056A"/>
    <w:rsid w:val="00FF4B45"/>
    <w:rsid w:val="011BE16E"/>
    <w:rsid w:val="0120EF91"/>
    <w:rsid w:val="0123F978"/>
    <w:rsid w:val="0126EEEF"/>
    <w:rsid w:val="012BB2CC"/>
    <w:rsid w:val="013FA5B0"/>
    <w:rsid w:val="014BBAAA"/>
    <w:rsid w:val="015D3A3A"/>
    <w:rsid w:val="01631E56"/>
    <w:rsid w:val="0164D553"/>
    <w:rsid w:val="01743C39"/>
    <w:rsid w:val="019A329F"/>
    <w:rsid w:val="01B21780"/>
    <w:rsid w:val="01CDFA84"/>
    <w:rsid w:val="01E5D077"/>
    <w:rsid w:val="01EDD6D3"/>
    <w:rsid w:val="023514F4"/>
    <w:rsid w:val="0235CF88"/>
    <w:rsid w:val="0235D9FB"/>
    <w:rsid w:val="02519796"/>
    <w:rsid w:val="0258FA39"/>
    <w:rsid w:val="025D8706"/>
    <w:rsid w:val="0272481B"/>
    <w:rsid w:val="0278E214"/>
    <w:rsid w:val="0284FE39"/>
    <w:rsid w:val="029A957C"/>
    <w:rsid w:val="02B0127F"/>
    <w:rsid w:val="02BD38C1"/>
    <w:rsid w:val="02C7D3D1"/>
    <w:rsid w:val="02CF4671"/>
    <w:rsid w:val="02ECBD97"/>
    <w:rsid w:val="02FA275F"/>
    <w:rsid w:val="0302E005"/>
    <w:rsid w:val="0311388A"/>
    <w:rsid w:val="03149543"/>
    <w:rsid w:val="031CB648"/>
    <w:rsid w:val="032EAEAC"/>
    <w:rsid w:val="03495193"/>
    <w:rsid w:val="035218C5"/>
    <w:rsid w:val="0354CB10"/>
    <w:rsid w:val="036B49AA"/>
    <w:rsid w:val="036BAD43"/>
    <w:rsid w:val="036D6E86"/>
    <w:rsid w:val="03860C83"/>
    <w:rsid w:val="038AC002"/>
    <w:rsid w:val="0393DA00"/>
    <w:rsid w:val="0397B2EE"/>
    <w:rsid w:val="03C596A2"/>
    <w:rsid w:val="03C715F5"/>
    <w:rsid w:val="03CAE959"/>
    <w:rsid w:val="03F7E5EA"/>
    <w:rsid w:val="03FC7918"/>
    <w:rsid w:val="040205F2"/>
    <w:rsid w:val="041C943E"/>
    <w:rsid w:val="04519573"/>
    <w:rsid w:val="04734345"/>
    <w:rsid w:val="047F98E3"/>
    <w:rsid w:val="048286B4"/>
    <w:rsid w:val="04887EDF"/>
    <w:rsid w:val="0489932F"/>
    <w:rsid w:val="04A93D0B"/>
    <w:rsid w:val="04B54CCE"/>
    <w:rsid w:val="04CB8A72"/>
    <w:rsid w:val="04DFBB49"/>
    <w:rsid w:val="04E0A502"/>
    <w:rsid w:val="04E6B6D7"/>
    <w:rsid w:val="04F058AD"/>
    <w:rsid w:val="04F51E51"/>
    <w:rsid w:val="04FDE439"/>
    <w:rsid w:val="0509AC7A"/>
    <w:rsid w:val="05114CB5"/>
    <w:rsid w:val="05132845"/>
    <w:rsid w:val="052B5D58"/>
    <w:rsid w:val="052B89F6"/>
    <w:rsid w:val="055B635F"/>
    <w:rsid w:val="057398B6"/>
    <w:rsid w:val="057B3261"/>
    <w:rsid w:val="058291A3"/>
    <w:rsid w:val="05855EF3"/>
    <w:rsid w:val="058B044A"/>
    <w:rsid w:val="05910291"/>
    <w:rsid w:val="059988E8"/>
    <w:rsid w:val="0599E61E"/>
    <w:rsid w:val="05B5B19D"/>
    <w:rsid w:val="05C6D669"/>
    <w:rsid w:val="05C7AA46"/>
    <w:rsid w:val="05CF5B3A"/>
    <w:rsid w:val="05D6E1CD"/>
    <w:rsid w:val="05D87ACD"/>
    <w:rsid w:val="05E2DE47"/>
    <w:rsid w:val="05EF37EA"/>
    <w:rsid w:val="05FE6765"/>
    <w:rsid w:val="060450F5"/>
    <w:rsid w:val="0623D0F1"/>
    <w:rsid w:val="0640BE9D"/>
    <w:rsid w:val="064AF9F6"/>
    <w:rsid w:val="06513523"/>
    <w:rsid w:val="06544403"/>
    <w:rsid w:val="065BCB99"/>
    <w:rsid w:val="067383B0"/>
    <w:rsid w:val="0688B2AB"/>
    <w:rsid w:val="068CB952"/>
    <w:rsid w:val="06CE2896"/>
    <w:rsid w:val="06CF0C85"/>
    <w:rsid w:val="06DA11A2"/>
    <w:rsid w:val="06DE909B"/>
    <w:rsid w:val="06E6594C"/>
    <w:rsid w:val="06EDA56B"/>
    <w:rsid w:val="07080BD1"/>
    <w:rsid w:val="07242BDD"/>
    <w:rsid w:val="07268F23"/>
    <w:rsid w:val="072800AE"/>
    <w:rsid w:val="072CE064"/>
    <w:rsid w:val="07399EF7"/>
    <w:rsid w:val="0777CCE1"/>
    <w:rsid w:val="078A3B6B"/>
    <w:rsid w:val="0797DE93"/>
    <w:rsid w:val="07A2C522"/>
    <w:rsid w:val="07C01F45"/>
    <w:rsid w:val="07C1A108"/>
    <w:rsid w:val="07C68C6A"/>
    <w:rsid w:val="07C7977C"/>
    <w:rsid w:val="07CC89FA"/>
    <w:rsid w:val="07F4DE5C"/>
    <w:rsid w:val="083936FA"/>
    <w:rsid w:val="085BA8B4"/>
    <w:rsid w:val="087DEB25"/>
    <w:rsid w:val="08899C06"/>
    <w:rsid w:val="088F5E98"/>
    <w:rsid w:val="08912EA9"/>
    <w:rsid w:val="08925F2D"/>
    <w:rsid w:val="0892D4F7"/>
    <w:rsid w:val="0896EEB7"/>
    <w:rsid w:val="089C7FB6"/>
    <w:rsid w:val="08A23E41"/>
    <w:rsid w:val="08A34C90"/>
    <w:rsid w:val="08BE25A3"/>
    <w:rsid w:val="08FD101F"/>
    <w:rsid w:val="0941F030"/>
    <w:rsid w:val="094D6946"/>
    <w:rsid w:val="0951917A"/>
    <w:rsid w:val="095695DD"/>
    <w:rsid w:val="09628EA4"/>
    <w:rsid w:val="096E07AE"/>
    <w:rsid w:val="09822AE3"/>
    <w:rsid w:val="0984D91A"/>
    <w:rsid w:val="09967D3C"/>
    <w:rsid w:val="09A55FFA"/>
    <w:rsid w:val="09CA1C41"/>
    <w:rsid w:val="09CF57E4"/>
    <w:rsid w:val="09D9951B"/>
    <w:rsid w:val="09DDFD8B"/>
    <w:rsid w:val="09DE4850"/>
    <w:rsid w:val="09F16960"/>
    <w:rsid w:val="09F55756"/>
    <w:rsid w:val="09F695EF"/>
    <w:rsid w:val="0A055203"/>
    <w:rsid w:val="0A07AD7C"/>
    <w:rsid w:val="0A0EA9C9"/>
    <w:rsid w:val="0A1398B2"/>
    <w:rsid w:val="0A1A357B"/>
    <w:rsid w:val="0A1E432C"/>
    <w:rsid w:val="0A55A92B"/>
    <w:rsid w:val="0A56C0CB"/>
    <w:rsid w:val="0A6C9340"/>
    <w:rsid w:val="0A73DC68"/>
    <w:rsid w:val="0A789272"/>
    <w:rsid w:val="0ADEDC23"/>
    <w:rsid w:val="0AF6BB96"/>
    <w:rsid w:val="0B176DB5"/>
    <w:rsid w:val="0B242E53"/>
    <w:rsid w:val="0B2A051A"/>
    <w:rsid w:val="0B2A46AE"/>
    <w:rsid w:val="0B32D1C5"/>
    <w:rsid w:val="0B382E38"/>
    <w:rsid w:val="0B5BD066"/>
    <w:rsid w:val="0B5F4185"/>
    <w:rsid w:val="0B5FD59D"/>
    <w:rsid w:val="0B664BA9"/>
    <w:rsid w:val="0B6C51ED"/>
    <w:rsid w:val="0B721EA1"/>
    <w:rsid w:val="0B861807"/>
    <w:rsid w:val="0B94CBA3"/>
    <w:rsid w:val="0B9B09EB"/>
    <w:rsid w:val="0B9C3FB7"/>
    <w:rsid w:val="0BA32DA2"/>
    <w:rsid w:val="0BC2D125"/>
    <w:rsid w:val="0BC77A7B"/>
    <w:rsid w:val="0BF73E0B"/>
    <w:rsid w:val="0C097189"/>
    <w:rsid w:val="0C0F60F6"/>
    <w:rsid w:val="0C27E0E9"/>
    <w:rsid w:val="0C35FD9D"/>
    <w:rsid w:val="0C43A520"/>
    <w:rsid w:val="0C470957"/>
    <w:rsid w:val="0C502CD9"/>
    <w:rsid w:val="0C5B6DF5"/>
    <w:rsid w:val="0C81CF2A"/>
    <w:rsid w:val="0CA7E748"/>
    <w:rsid w:val="0CAB5750"/>
    <w:rsid w:val="0CB49C4A"/>
    <w:rsid w:val="0CBCFEAA"/>
    <w:rsid w:val="0CD239A3"/>
    <w:rsid w:val="0CDD0E9D"/>
    <w:rsid w:val="0CEE0C54"/>
    <w:rsid w:val="0CF5E88C"/>
    <w:rsid w:val="0CF92F14"/>
    <w:rsid w:val="0D021C9D"/>
    <w:rsid w:val="0D2D233C"/>
    <w:rsid w:val="0D3A23AE"/>
    <w:rsid w:val="0D3E9D34"/>
    <w:rsid w:val="0D6F3589"/>
    <w:rsid w:val="0D6F4F45"/>
    <w:rsid w:val="0D79EE41"/>
    <w:rsid w:val="0D990777"/>
    <w:rsid w:val="0DA13ECE"/>
    <w:rsid w:val="0DB12AAB"/>
    <w:rsid w:val="0DB16B20"/>
    <w:rsid w:val="0DB21FCB"/>
    <w:rsid w:val="0DB997BE"/>
    <w:rsid w:val="0DBC64C8"/>
    <w:rsid w:val="0DC2F98D"/>
    <w:rsid w:val="0DCA3EC7"/>
    <w:rsid w:val="0DD24929"/>
    <w:rsid w:val="0DDABE40"/>
    <w:rsid w:val="0DF8C273"/>
    <w:rsid w:val="0E247A95"/>
    <w:rsid w:val="0E3E40A1"/>
    <w:rsid w:val="0E40CE3B"/>
    <w:rsid w:val="0E603583"/>
    <w:rsid w:val="0E6B2682"/>
    <w:rsid w:val="0E7805A2"/>
    <w:rsid w:val="0E92D930"/>
    <w:rsid w:val="0E9A70BE"/>
    <w:rsid w:val="0EA9455A"/>
    <w:rsid w:val="0EAC09AC"/>
    <w:rsid w:val="0EACC1A7"/>
    <w:rsid w:val="0EB1E4B8"/>
    <w:rsid w:val="0EB418D1"/>
    <w:rsid w:val="0EDD1332"/>
    <w:rsid w:val="0EDEC36D"/>
    <w:rsid w:val="0F16F7E2"/>
    <w:rsid w:val="0F1918B3"/>
    <w:rsid w:val="0F20E1F4"/>
    <w:rsid w:val="0F213F56"/>
    <w:rsid w:val="0F3522DC"/>
    <w:rsid w:val="0F36A75D"/>
    <w:rsid w:val="0F4948A6"/>
    <w:rsid w:val="0F517795"/>
    <w:rsid w:val="0F69D176"/>
    <w:rsid w:val="0F751D7F"/>
    <w:rsid w:val="0F94285A"/>
    <w:rsid w:val="0F955565"/>
    <w:rsid w:val="0F971346"/>
    <w:rsid w:val="0F9DF047"/>
    <w:rsid w:val="0FA9F4B3"/>
    <w:rsid w:val="0FC079C0"/>
    <w:rsid w:val="0FD1688B"/>
    <w:rsid w:val="0FD2877B"/>
    <w:rsid w:val="0FDF2C9A"/>
    <w:rsid w:val="0FF1B2E9"/>
    <w:rsid w:val="0FF37DB2"/>
    <w:rsid w:val="10079DFA"/>
    <w:rsid w:val="1017DFB7"/>
    <w:rsid w:val="10200914"/>
    <w:rsid w:val="1051AA51"/>
    <w:rsid w:val="109EEF3B"/>
    <w:rsid w:val="10A3EF9E"/>
    <w:rsid w:val="10A9A80B"/>
    <w:rsid w:val="10EF475C"/>
    <w:rsid w:val="10EF6B08"/>
    <w:rsid w:val="10EFABB7"/>
    <w:rsid w:val="110BDEF4"/>
    <w:rsid w:val="11143F16"/>
    <w:rsid w:val="11475BF5"/>
    <w:rsid w:val="1159C980"/>
    <w:rsid w:val="117570F2"/>
    <w:rsid w:val="11C9538B"/>
    <w:rsid w:val="11D53804"/>
    <w:rsid w:val="11D87BD7"/>
    <w:rsid w:val="1207BF31"/>
    <w:rsid w:val="12131F99"/>
    <w:rsid w:val="121C3EB7"/>
    <w:rsid w:val="122BAE3F"/>
    <w:rsid w:val="122F5C42"/>
    <w:rsid w:val="1230E8D7"/>
    <w:rsid w:val="124E6805"/>
    <w:rsid w:val="126816C1"/>
    <w:rsid w:val="1268A215"/>
    <w:rsid w:val="126C7E6F"/>
    <w:rsid w:val="1270E51B"/>
    <w:rsid w:val="128CBBB4"/>
    <w:rsid w:val="128D00B2"/>
    <w:rsid w:val="129402F9"/>
    <w:rsid w:val="12A219EE"/>
    <w:rsid w:val="12B1D7F8"/>
    <w:rsid w:val="12D1521F"/>
    <w:rsid w:val="12E66FEE"/>
    <w:rsid w:val="12FF35F9"/>
    <w:rsid w:val="130EF31A"/>
    <w:rsid w:val="131DFD22"/>
    <w:rsid w:val="13203139"/>
    <w:rsid w:val="1324DF29"/>
    <w:rsid w:val="13258C67"/>
    <w:rsid w:val="13271F5D"/>
    <w:rsid w:val="13301E24"/>
    <w:rsid w:val="13436172"/>
    <w:rsid w:val="1347EEF0"/>
    <w:rsid w:val="135F27DD"/>
    <w:rsid w:val="136E2FC1"/>
    <w:rsid w:val="139AB184"/>
    <w:rsid w:val="13A795AE"/>
    <w:rsid w:val="13AEC2A7"/>
    <w:rsid w:val="13B492F9"/>
    <w:rsid w:val="13BF1235"/>
    <w:rsid w:val="13DC7C51"/>
    <w:rsid w:val="13E60157"/>
    <w:rsid w:val="13E7730E"/>
    <w:rsid w:val="13EB7AAB"/>
    <w:rsid w:val="13ECA260"/>
    <w:rsid w:val="13FCB9D1"/>
    <w:rsid w:val="14017769"/>
    <w:rsid w:val="14046CA7"/>
    <w:rsid w:val="140E7CCD"/>
    <w:rsid w:val="1413126A"/>
    <w:rsid w:val="14166391"/>
    <w:rsid w:val="142CBC48"/>
    <w:rsid w:val="1432168A"/>
    <w:rsid w:val="143C3495"/>
    <w:rsid w:val="144372B4"/>
    <w:rsid w:val="144B25E0"/>
    <w:rsid w:val="14607184"/>
    <w:rsid w:val="14646EA4"/>
    <w:rsid w:val="1466CE4C"/>
    <w:rsid w:val="1478CF39"/>
    <w:rsid w:val="1479AACA"/>
    <w:rsid w:val="147B5F0F"/>
    <w:rsid w:val="14819F94"/>
    <w:rsid w:val="1482B9BA"/>
    <w:rsid w:val="148A0B3D"/>
    <w:rsid w:val="148C4621"/>
    <w:rsid w:val="1494D4F1"/>
    <w:rsid w:val="14B3C178"/>
    <w:rsid w:val="14D44278"/>
    <w:rsid w:val="14DDB36D"/>
    <w:rsid w:val="14E5721D"/>
    <w:rsid w:val="14ECBB4D"/>
    <w:rsid w:val="1519A3CB"/>
    <w:rsid w:val="15257E77"/>
    <w:rsid w:val="154D1A99"/>
    <w:rsid w:val="15542FED"/>
    <w:rsid w:val="155C9044"/>
    <w:rsid w:val="1572841F"/>
    <w:rsid w:val="15890543"/>
    <w:rsid w:val="158CC395"/>
    <w:rsid w:val="159B122B"/>
    <w:rsid w:val="15AF0D57"/>
    <w:rsid w:val="15B71566"/>
    <w:rsid w:val="15C9AACB"/>
    <w:rsid w:val="15D03A4B"/>
    <w:rsid w:val="15E8D74A"/>
    <w:rsid w:val="15F3B628"/>
    <w:rsid w:val="16014196"/>
    <w:rsid w:val="160567F3"/>
    <w:rsid w:val="16107A81"/>
    <w:rsid w:val="1623E739"/>
    <w:rsid w:val="162B1FCA"/>
    <w:rsid w:val="16368CCA"/>
    <w:rsid w:val="16431620"/>
    <w:rsid w:val="164E4FF1"/>
    <w:rsid w:val="1676FFD8"/>
    <w:rsid w:val="167DB659"/>
    <w:rsid w:val="169B5E6D"/>
    <w:rsid w:val="16A493C6"/>
    <w:rsid w:val="16AB1CBF"/>
    <w:rsid w:val="16B3F428"/>
    <w:rsid w:val="16C2095D"/>
    <w:rsid w:val="16CEFE2A"/>
    <w:rsid w:val="16D1895D"/>
    <w:rsid w:val="16DAFC5B"/>
    <w:rsid w:val="16E5B9A0"/>
    <w:rsid w:val="1716FCCA"/>
    <w:rsid w:val="1736540D"/>
    <w:rsid w:val="174FC5B8"/>
    <w:rsid w:val="17536794"/>
    <w:rsid w:val="175A30C3"/>
    <w:rsid w:val="175E630F"/>
    <w:rsid w:val="17658CAC"/>
    <w:rsid w:val="1765F561"/>
    <w:rsid w:val="1771CC82"/>
    <w:rsid w:val="179DF820"/>
    <w:rsid w:val="17A3122D"/>
    <w:rsid w:val="17B9B76D"/>
    <w:rsid w:val="17BB3ED6"/>
    <w:rsid w:val="17D40157"/>
    <w:rsid w:val="17D46FF7"/>
    <w:rsid w:val="17E00652"/>
    <w:rsid w:val="17E91CE9"/>
    <w:rsid w:val="17FA9DD0"/>
    <w:rsid w:val="17FE9C26"/>
    <w:rsid w:val="180CD6CD"/>
    <w:rsid w:val="1822F25A"/>
    <w:rsid w:val="182B3A83"/>
    <w:rsid w:val="18326576"/>
    <w:rsid w:val="185E0A02"/>
    <w:rsid w:val="185F723E"/>
    <w:rsid w:val="1863FDFF"/>
    <w:rsid w:val="18692DAA"/>
    <w:rsid w:val="1877849B"/>
    <w:rsid w:val="187E9A75"/>
    <w:rsid w:val="1882FD70"/>
    <w:rsid w:val="18830089"/>
    <w:rsid w:val="188781B3"/>
    <w:rsid w:val="188AD90E"/>
    <w:rsid w:val="189338FE"/>
    <w:rsid w:val="1896EF98"/>
    <w:rsid w:val="18B15F83"/>
    <w:rsid w:val="18B29C3C"/>
    <w:rsid w:val="18B8B370"/>
    <w:rsid w:val="18C3FFAE"/>
    <w:rsid w:val="18C8B69B"/>
    <w:rsid w:val="18D107F6"/>
    <w:rsid w:val="18E3FD02"/>
    <w:rsid w:val="18E845A5"/>
    <w:rsid w:val="18FBA6D2"/>
    <w:rsid w:val="18FFDBBC"/>
    <w:rsid w:val="192F5E4C"/>
    <w:rsid w:val="19379684"/>
    <w:rsid w:val="1938F9E8"/>
    <w:rsid w:val="1950A493"/>
    <w:rsid w:val="1956F032"/>
    <w:rsid w:val="195C289F"/>
    <w:rsid w:val="196B128C"/>
    <w:rsid w:val="197C59B9"/>
    <w:rsid w:val="19813A48"/>
    <w:rsid w:val="19849CFE"/>
    <w:rsid w:val="1990E9A4"/>
    <w:rsid w:val="19ACD0A3"/>
    <w:rsid w:val="19BA33AA"/>
    <w:rsid w:val="19BE3D74"/>
    <w:rsid w:val="19C4EF29"/>
    <w:rsid w:val="19C67BE7"/>
    <w:rsid w:val="19CB7621"/>
    <w:rsid w:val="1A3244FC"/>
    <w:rsid w:val="1A32840A"/>
    <w:rsid w:val="1A563078"/>
    <w:rsid w:val="1A7C7EC5"/>
    <w:rsid w:val="1A8F62C1"/>
    <w:rsid w:val="1A9C12F8"/>
    <w:rsid w:val="1AA88617"/>
    <w:rsid w:val="1AB1B0D2"/>
    <w:rsid w:val="1ACEC6A6"/>
    <w:rsid w:val="1AD91B4A"/>
    <w:rsid w:val="1ADA3E78"/>
    <w:rsid w:val="1AFFB75E"/>
    <w:rsid w:val="1B0B0EDC"/>
    <w:rsid w:val="1B0B1C48"/>
    <w:rsid w:val="1B0D436B"/>
    <w:rsid w:val="1B104307"/>
    <w:rsid w:val="1B210A6C"/>
    <w:rsid w:val="1B22979C"/>
    <w:rsid w:val="1B2B1C24"/>
    <w:rsid w:val="1B3A5C8B"/>
    <w:rsid w:val="1B3BCA42"/>
    <w:rsid w:val="1B4528B5"/>
    <w:rsid w:val="1B55128B"/>
    <w:rsid w:val="1B578DA9"/>
    <w:rsid w:val="1B5A50BC"/>
    <w:rsid w:val="1B8F92BE"/>
    <w:rsid w:val="1B97CDA2"/>
    <w:rsid w:val="1BA7B6AD"/>
    <w:rsid w:val="1BC637FF"/>
    <w:rsid w:val="1BD40FEC"/>
    <w:rsid w:val="1BE5C2A7"/>
    <w:rsid w:val="1BEB259A"/>
    <w:rsid w:val="1BECA41F"/>
    <w:rsid w:val="1BF5F226"/>
    <w:rsid w:val="1BFD76A8"/>
    <w:rsid w:val="1C2ED09A"/>
    <w:rsid w:val="1C31AADA"/>
    <w:rsid w:val="1C3B875E"/>
    <w:rsid w:val="1C47C935"/>
    <w:rsid w:val="1C53F6B3"/>
    <w:rsid w:val="1C573B54"/>
    <w:rsid w:val="1C6B5A7F"/>
    <w:rsid w:val="1C73963B"/>
    <w:rsid w:val="1C841022"/>
    <w:rsid w:val="1C8C4A23"/>
    <w:rsid w:val="1C8FFAA3"/>
    <w:rsid w:val="1C91B3B8"/>
    <w:rsid w:val="1CB5A670"/>
    <w:rsid w:val="1CBE9A5F"/>
    <w:rsid w:val="1CCF7323"/>
    <w:rsid w:val="1CD55BEF"/>
    <w:rsid w:val="1CD845A2"/>
    <w:rsid w:val="1CE55401"/>
    <w:rsid w:val="1CE78E70"/>
    <w:rsid w:val="1CF26125"/>
    <w:rsid w:val="1CF57BAE"/>
    <w:rsid w:val="1CFB521C"/>
    <w:rsid w:val="1D1FDCBE"/>
    <w:rsid w:val="1D3EEEE7"/>
    <w:rsid w:val="1D3F1C59"/>
    <w:rsid w:val="1D735EEA"/>
    <w:rsid w:val="1D9A6DCB"/>
    <w:rsid w:val="1D9FA2E7"/>
    <w:rsid w:val="1DA372FA"/>
    <w:rsid w:val="1DBFD4BC"/>
    <w:rsid w:val="1DCC69F5"/>
    <w:rsid w:val="1DCC7584"/>
    <w:rsid w:val="1DE90491"/>
    <w:rsid w:val="1DEBDE8C"/>
    <w:rsid w:val="1DEC2E7C"/>
    <w:rsid w:val="1DEC90AB"/>
    <w:rsid w:val="1DFC709A"/>
    <w:rsid w:val="1E1C6F4B"/>
    <w:rsid w:val="1E2CAFB2"/>
    <w:rsid w:val="1E54E7FC"/>
    <w:rsid w:val="1E5502F9"/>
    <w:rsid w:val="1E591159"/>
    <w:rsid w:val="1E5FCD22"/>
    <w:rsid w:val="1E7687D2"/>
    <w:rsid w:val="1E852E3F"/>
    <w:rsid w:val="1E8F7100"/>
    <w:rsid w:val="1E999CEC"/>
    <w:rsid w:val="1ECA5DE6"/>
    <w:rsid w:val="1EE8A327"/>
    <w:rsid w:val="1F1EF83A"/>
    <w:rsid w:val="1F28FAF1"/>
    <w:rsid w:val="1F4B1853"/>
    <w:rsid w:val="1F5B93FD"/>
    <w:rsid w:val="1F67766F"/>
    <w:rsid w:val="1F7624A1"/>
    <w:rsid w:val="1F7DEEBA"/>
    <w:rsid w:val="1F7E9FE2"/>
    <w:rsid w:val="1F8F6764"/>
    <w:rsid w:val="1FAC53C8"/>
    <w:rsid w:val="1FAE36D8"/>
    <w:rsid w:val="1FC576FC"/>
    <w:rsid w:val="1FC7A6FB"/>
    <w:rsid w:val="1FCB2BFF"/>
    <w:rsid w:val="1FD58357"/>
    <w:rsid w:val="1FFAA12F"/>
    <w:rsid w:val="2002B78B"/>
    <w:rsid w:val="20079B7B"/>
    <w:rsid w:val="200B661D"/>
    <w:rsid w:val="201909F2"/>
    <w:rsid w:val="20215A12"/>
    <w:rsid w:val="20226BFF"/>
    <w:rsid w:val="2037C599"/>
    <w:rsid w:val="2044B170"/>
    <w:rsid w:val="204C3188"/>
    <w:rsid w:val="206D016C"/>
    <w:rsid w:val="20A381C3"/>
    <w:rsid w:val="20B3A3ED"/>
    <w:rsid w:val="20BE21A9"/>
    <w:rsid w:val="20BF943C"/>
    <w:rsid w:val="20EF5E20"/>
    <w:rsid w:val="2106D122"/>
    <w:rsid w:val="2108938C"/>
    <w:rsid w:val="21145CF0"/>
    <w:rsid w:val="21151DDE"/>
    <w:rsid w:val="2133DB06"/>
    <w:rsid w:val="2166D6ED"/>
    <w:rsid w:val="2170B023"/>
    <w:rsid w:val="217A7393"/>
    <w:rsid w:val="21817E42"/>
    <w:rsid w:val="21992B11"/>
    <w:rsid w:val="21A10C80"/>
    <w:rsid w:val="21A5544B"/>
    <w:rsid w:val="21A68B0D"/>
    <w:rsid w:val="21A7DA16"/>
    <w:rsid w:val="21B01898"/>
    <w:rsid w:val="21B5C2D7"/>
    <w:rsid w:val="21BFE04F"/>
    <w:rsid w:val="21C41B08"/>
    <w:rsid w:val="21D78A15"/>
    <w:rsid w:val="21D87031"/>
    <w:rsid w:val="2209C863"/>
    <w:rsid w:val="223057BB"/>
    <w:rsid w:val="22385AC9"/>
    <w:rsid w:val="223E0A12"/>
    <w:rsid w:val="224F5446"/>
    <w:rsid w:val="22838A33"/>
    <w:rsid w:val="22A2F369"/>
    <w:rsid w:val="22A35A95"/>
    <w:rsid w:val="22B1BFC2"/>
    <w:rsid w:val="22BC1BEC"/>
    <w:rsid w:val="22C9DB71"/>
    <w:rsid w:val="22E8268D"/>
    <w:rsid w:val="22F398FF"/>
    <w:rsid w:val="22F41C9D"/>
    <w:rsid w:val="23027619"/>
    <w:rsid w:val="230F8E1B"/>
    <w:rsid w:val="2319F963"/>
    <w:rsid w:val="232208B9"/>
    <w:rsid w:val="234119F6"/>
    <w:rsid w:val="2354E6C8"/>
    <w:rsid w:val="23558FEF"/>
    <w:rsid w:val="235744CA"/>
    <w:rsid w:val="2380BE43"/>
    <w:rsid w:val="239C99A8"/>
    <w:rsid w:val="23AE4E7E"/>
    <w:rsid w:val="23C2DFF1"/>
    <w:rsid w:val="23CE2E05"/>
    <w:rsid w:val="23D2E6C4"/>
    <w:rsid w:val="23E27D4D"/>
    <w:rsid w:val="23E93B8F"/>
    <w:rsid w:val="23F57E65"/>
    <w:rsid w:val="23FD3901"/>
    <w:rsid w:val="2404C8F8"/>
    <w:rsid w:val="2416CC4E"/>
    <w:rsid w:val="243CFBC2"/>
    <w:rsid w:val="243F00B4"/>
    <w:rsid w:val="244BA85C"/>
    <w:rsid w:val="24528008"/>
    <w:rsid w:val="2462B270"/>
    <w:rsid w:val="246C2301"/>
    <w:rsid w:val="249DEC16"/>
    <w:rsid w:val="24A3A064"/>
    <w:rsid w:val="24B0B99B"/>
    <w:rsid w:val="24C0B62D"/>
    <w:rsid w:val="24C866B3"/>
    <w:rsid w:val="24CAD977"/>
    <w:rsid w:val="24DFAD72"/>
    <w:rsid w:val="250C3BE1"/>
    <w:rsid w:val="2514006F"/>
    <w:rsid w:val="251720E7"/>
    <w:rsid w:val="2518D439"/>
    <w:rsid w:val="251995F4"/>
    <w:rsid w:val="2519B726"/>
    <w:rsid w:val="25273D7B"/>
    <w:rsid w:val="2528641B"/>
    <w:rsid w:val="252DD9C7"/>
    <w:rsid w:val="252F2D6C"/>
    <w:rsid w:val="2530B6F8"/>
    <w:rsid w:val="2534F62F"/>
    <w:rsid w:val="253C1866"/>
    <w:rsid w:val="255A47B9"/>
    <w:rsid w:val="256C9CA0"/>
    <w:rsid w:val="257375C7"/>
    <w:rsid w:val="25850E87"/>
    <w:rsid w:val="25C020EF"/>
    <w:rsid w:val="25C8935E"/>
    <w:rsid w:val="25D14CBE"/>
    <w:rsid w:val="25D70A00"/>
    <w:rsid w:val="25E364DE"/>
    <w:rsid w:val="25EDC976"/>
    <w:rsid w:val="260B1D22"/>
    <w:rsid w:val="261D77B0"/>
    <w:rsid w:val="265D7D8F"/>
    <w:rsid w:val="26631B88"/>
    <w:rsid w:val="266D6840"/>
    <w:rsid w:val="2670C1F7"/>
    <w:rsid w:val="26972712"/>
    <w:rsid w:val="269E9101"/>
    <w:rsid w:val="26B49649"/>
    <w:rsid w:val="26BA00DC"/>
    <w:rsid w:val="26C22795"/>
    <w:rsid w:val="26C2D5EB"/>
    <w:rsid w:val="26C7157D"/>
    <w:rsid w:val="270BEF77"/>
    <w:rsid w:val="27180195"/>
    <w:rsid w:val="2727146E"/>
    <w:rsid w:val="273ACD42"/>
    <w:rsid w:val="273E13B4"/>
    <w:rsid w:val="27533030"/>
    <w:rsid w:val="275AA28D"/>
    <w:rsid w:val="276BAB1F"/>
    <w:rsid w:val="277224C4"/>
    <w:rsid w:val="278B5528"/>
    <w:rsid w:val="278EB26D"/>
    <w:rsid w:val="27B19C4E"/>
    <w:rsid w:val="27BEEBF6"/>
    <w:rsid w:val="27C71459"/>
    <w:rsid w:val="27CAF188"/>
    <w:rsid w:val="27CFF981"/>
    <w:rsid w:val="27E0AD91"/>
    <w:rsid w:val="27F488DD"/>
    <w:rsid w:val="27F63594"/>
    <w:rsid w:val="27FFA25C"/>
    <w:rsid w:val="280A595F"/>
    <w:rsid w:val="28185E0C"/>
    <w:rsid w:val="281A8C57"/>
    <w:rsid w:val="282C2463"/>
    <w:rsid w:val="2846DC34"/>
    <w:rsid w:val="2851A98D"/>
    <w:rsid w:val="28581191"/>
    <w:rsid w:val="285E7CDE"/>
    <w:rsid w:val="2866F94F"/>
    <w:rsid w:val="2868010C"/>
    <w:rsid w:val="286DFA1D"/>
    <w:rsid w:val="2882ED00"/>
    <w:rsid w:val="288A7D19"/>
    <w:rsid w:val="288DCD5B"/>
    <w:rsid w:val="28971C06"/>
    <w:rsid w:val="289ECCBC"/>
    <w:rsid w:val="28A3098C"/>
    <w:rsid w:val="28AC07DA"/>
    <w:rsid w:val="28B3F423"/>
    <w:rsid w:val="28B4B3A8"/>
    <w:rsid w:val="28B6CF6C"/>
    <w:rsid w:val="28BD488F"/>
    <w:rsid w:val="28CA75D0"/>
    <w:rsid w:val="28CC5AB9"/>
    <w:rsid w:val="28CD96E3"/>
    <w:rsid w:val="28D819C4"/>
    <w:rsid w:val="28E9CF91"/>
    <w:rsid w:val="28ECA5DA"/>
    <w:rsid w:val="28F12678"/>
    <w:rsid w:val="28F9B48C"/>
    <w:rsid w:val="2904399A"/>
    <w:rsid w:val="292FDB7A"/>
    <w:rsid w:val="2940B163"/>
    <w:rsid w:val="2946DF82"/>
    <w:rsid w:val="295ED438"/>
    <w:rsid w:val="298AFF09"/>
    <w:rsid w:val="29BBA773"/>
    <w:rsid w:val="29BEFD37"/>
    <w:rsid w:val="29C9A1A6"/>
    <w:rsid w:val="29EAFC12"/>
    <w:rsid w:val="29EFA380"/>
    <w:rsid w:val="2A00E9C0"/>
    <w:rsid w:val="2A14750A"/>
    <w:rsid w:val="2A3066A2"/>
    <w:rsid w:val="2A33C662"/>
    <w:rsid w:val="2A371206"/>
    <w:rsid w:val="2A466564"/>
    <w:rsid w:val="2A46DE40"/>
    <w:rsid w:val="2A556268"/>
    <w:rsid w:val="2A62A571"/>
    <w:rsid w:val="2A673DD0"/>
    <w:rsid w:val="2A79B30C"/>
    <w:rsid w:val="2A7B462A"/>
    <w:rsid w:val="2A7F465D"/>
    <w:rsid w:val="2A812817"/>
    <w:rsid w:val="2A8296C6"/>
    <w:rsid w:val="2AA26C67"/>
    <w:rsid w:val="2AB3EBC0"/>
    <w:rsid w:val="2ABCA6E6"/>
    <w:rsid w:val="2AE6B809"/>
    <w:rsid w:val="2AEF21AB"/>
    <w:rsid w:val="2AF8C12D"/>
    <w:rsid w:val="2B0B2696"/>
    <w:rsid w:val="2B1D88EB"/>
    <w:rsid w:val="2B320F6E"/>
    <w:rsid w:val="2B39DB5B"/>
    <w:rsid w:val="2B5D508F"/>
    <w:rsid w:val="2B622322"/>
    <w:rsid w:val="2B8742FF"/>
    <w:rsid w:val="2B8ED969"/>
    <w:rsid w:val="2B9CAC64"/>
    <w:rsid w:val="2BA6DF7F"/>
    <w:rsid w:val="2BBF5D65"/>
    <w:rsid w:val="2BCFBEB6"/>
    <w:rsid w:val="2BD1C2B6"/>
    <w:rsid w:val="2BEDB6E8"/>
    <w:rsid w:val="2BF107E4"/>
    <w:rsid w:val="2BF1E830"/>
    <w:rsid w:val="2C080CF7"/>
    <w:rsid w:val="2C08340F"/>
    <w:rsid w:val="2C0B7121"/>
    <w:rsid w:val="2C0E7510"/>
    <w:rsid w:val="2C1B6B57"/>
    <w:rsid w:val="2C2C5D25"/>
    <w:rsid w:val="2C362A3B"/>
    <w:rsid w:val="2C3BA136"/>
    <w:rsid w:val="2C5A2E55"/>
    <w:rsid w:val="2C5A6C24"/>
    <w:rsid w:val="2C61514B"/>
    <w:rsid w:val="2C68282A"/>
    <w:rsid w:val="2C719BE1"/>
    <w:rsid w:val="2C7B5970"/>
    <w:rsid w:val="2C9BD001"/>
    <w:rsid w:val="2CAD1E25"/>
    <w:rsid w:val="2CB6DCA2"/>
    <w:rsid w:val="2CBC0DE6"/>
    <w:rsid w:val="2CBDC893"/>
    <w:rsid w:val="2CD6FF90"/>
    <w:rsid w:val="2CE1EF0F"/>
    <w:rsid w:val="2CF0A5D8"/>
    <w:rsid w:val="2D0CEAAB"/>
    <w:rsid w:val="2D1F31D1"/>
    <w:rsid w:val="2D343691"/>
    <w:rsid w:val="2D42DC62"/>
    <w:rsid w:val="2D46368F"/>
    <w:rsid w:val="2D4DB83C"/>
    <w:rsid w:val="2D5673A0"/>
    <w:rsid w:val="2D63A15E"/>
    <w:rsid w:val="2D665258"/>
    <w:rsid w:val="2D6D6BD6"/>
    <w:rsid w:val="2D7AFC10"/>
    <w:rsid w:val="2D85A44E"/>
    <w:rsid w:val="2D8F9C79"/>
    <w:rsid w:val="2D93A982"/>
    <w:rsid w:val="2D9E3CA3"/>
    <w:rsid w:val="2DA4D03B"/>
    <w:rsid w:val="2DA9DAB3"/>
    <w:rsid w:val="2DF6718B"/>
    <w:rsid w:val="2E1578D7"/>
    <w:rsid w:val="2E28E721"/>
    <w:rsid w:val="2E453ED5"/>
    <w:rsid w:val="2E61405A"/>
    <w:rsid w:val="2E664BED"/>
    <w:rsid w:val="2E6F7926"/>
    <w:rsid w:val="2E701608"/>
    <w:rsid w:val="2E808F5F"/>
    <w:rsid w:val="2E85B2FC"/>
    <w:rsid w:val="2E8E12AE"/>
    <w:rsid w:val="2E8F87FB"/>
    <w:rsid w:val="2E914B24"/>
    <w:rsid w:val="2E91A61C"/>
    <w:rsid w:val="2E935520"/>
    <w:rsid w:val="2E9D69A0"/>
    <w:rsid w:val="2EB9A495"/>
    <w:rsid w:val="2EBC4DB9"/>
    <w:rsid w:val="2EBD9F2D"/>
    <w:rsid w:val="2EBDD355"/>
    <w:rsid w:val="2EC756D3"/>
    <w:rsid w:val="2ED58572"/>
    <w:rsid w:val="2EDB5DE4"/>
    <w:rsid w:val="2EE01B46"/>
    <w:rsid w:val="2EE6809D"/>
    <w:rsid w:val="2EFB5EAD"/>
    <w:rsid w:val="2F1B6EEF"/>
    <w:rsid w:val="2F21901D"/>
    <w:rsid w:val="2F5C396B"/>
    <w:rsid w:val="2F5D0731"/>
    <w:rsid w:val="2F65FE13"/>
    <w:rsid w:val="2F6EF7C8"/>
    <w:rsid w:val="2F7525A5"/>
    <w:rsid w:val="2F77770C"/>
    <w:rsid w:val="2F88062A"/>
    <w:rsid w:val="2FDBFAC5"/>
    <w:rsid w:val="2FEA6DE4"/>
    <w:rsid w:val="300C8A75"/>
    <w:rsid w:val="301D8E23"/>
    <w:rsid w:val="3041D731"/>
    <w:rsid w:val="30431B7D"/>
    <w:rsid w:val="3043DF52"/>
    <w:rsid w:val="3047AF03"/>
    <w:rsid w:val="304B1A71"/>
    <w:rsid w:val="304D2F1C"/>
    <w:rsid w:val="305213FD"/>
    <w:rsid w:val="3057BB37"/>
    <w:rsid w:val="3072EC6A"/>
    <w:rsid w:val="308FC8A8"/>
    <w:rsid w:val="30A5C2A4"/>
    <w:rsid w:val="30AF299E"/>
    <w:rsid w:val="30C62469"/>
    <w:rsid w:val="30C9F331"/>
    <w:rsid w:val="30EEFD3D"/>
    <w:rsid w:val="30F00636"/>
    <w:rsid w:val="31164D3C"/>
    <w:rsid w:val="311FD5E7"/>
    <w:rsid w:val="313028F0"/>
    <w:rsid w:val="313414C4"/>
    <w:rsid w:val="31392E42"/>
    <w:rsid w:val="31550594"/>
    <w:rsid w:val="31631128"/>
    <w:rsid w:val="3163C727"/>
    <w:rsid w:val="317574DE"/>
    <w:rsid w:val="317E8656"/>
    <w:rsid w:val="31952C32"/>
    <w:rsid w:val="31B04721"/>
    <w:rsid w:val="31B3A69E"/>
    <w:rsid w:val="31B6ADD3"/>
    <w:rsid w:val="31C094A7"/>
    <w:rsid w:val="31D3D7E5"/>
    <w:rsid w:val="31ED2F12"/>
    <w:rsid w:val="32046540"/>
    <w:rsid w:val="32160B5F"/>
    <w:rsid w:val="321AA4F0"/>
    <w:rsid w:val="322AF8BA"/>
    <w:rsid w:val="322F94F4"/>
    <w:rsid w:val="323377F8"/>
    <w:rsid w:val="3246D620"/>
    <w:rsid w:val="3255AD26"/>
    <w:rsid w:val="325D0F40"/>
    <w:rsid w:val="327F4C65"/>
    <w:rsid w:val="32A2B8ED"/>
    <w:rsid w:val="32A51E09"/>
    <w:rsid w:val="32BD915F"/>
    <w:rsid w:val="32CDF70F"/>
    <w:rsid w:val="32DB7EDD"/>
    <w:rsid w:val="32FD4039"/>
    <w:rsid w:val="3300147A"/>
    <w:rsid w:val="3310DA0F"/>
    <w:rsid w:val="33123E36"/>
    <w:rsid w:val="3314CEEA"/>
    <w:rsid w:val="332936B3"/>
    <w:rsid w:val="332C90A5"/>
    <w:rsid w:val="33410D7B"/>
    <w:rsid w:val="3345362C"/>
    <w:rsid w:val="334E3753"/>
    <w:rsid w:val="33733527"/>
    <w:rsid w:val="337448BB"/>
    <w:rsid w:val="33827784"/>
    <w:rsid w:val="33885110"/>
    <w:rsid w:val="339A2E45"/>
    <w:rsid w:val="33A01A85"/>
    <w:rsid w:val="33A128FE"/>
    <w:rsid w:val="33AA25CF"/>
    <w:rsid w:val="33AF39AA"/>
    <w:rsid w:val="33DFA7A0"/>
    <w:rsid w:val="33F06B98"/>
    <w:rsid w:val="3420D0EC"/>
    <w:rsid w:val="3432E489"/>
    <w:rsid w:val="343BD9E4"/>
    <w:rsid w:val="3441E7CD"/>
    <w:rsid w:val="346F4FFF"/>
    <w:rsid w:val="348DE756"/>
    <w:rsid w:val="349528AC"/>
    <w:rsid w:val="34A1A029"/>
    <w:rsid w:val="34C859A6"/>
    <w:rsid w:val="34D1866B"/>
    <w:rsid w:val="34D56CA5"/>
    <w:rsid w:val="34DDDD48"/>
    <w:rsid w:val="34E779CC"/>
    <w:rsid w:val="34ED641E"/>
    <w:rsid w:val="34FC6E2B"/>
    <w:rsid w:val="35000E7F"/>
    <w:rsid w:val="351A5C28"/>
    <w:rsid w:val="351B2FD4"/>
    <w:rsid w:val="3526ABFA"/>
    <w:rsid w:val="353C3D86"/>
    <w:rsid w:val="354DC81C"/>
    <w:rsid w:val="35638B1A"/>
    <w:rsid w:val="3578C6A6"/>
    <w:rsid w:val="35984405"/>
    <w:rsid w:val="35A05DEB"/>
    <w:rsid w:val="35A84567"/>
    <w:rsid w:val="35AAD171"/>
    <w:rsid w:val="35B9133A"/>
    <w:rsid w:val="35CFB278"/>
    <w:rsid w:val="35D24715"/>
    <w:rsid w:val="35D4FFD7"/>
    <w:rsid w:val="35DEB70A"/>
    <w:rsid w:val="35EA6C6A"/>
    <w:rsid w:val="36186534"/>
    <w:rsid w:val="362B8A5D"/>
    <w:rsid w:val="3653BEEE"/>
    <w:rsid w:val="365AE20A"/>
    <w:rsid w:val="367F0523"/>
    <w:rsid w:val="3688EC11"/>
    <w:rsid w:val="36930A8B"/>
    <w:rsid w:val="3697DE01"/>
    <w:rsid w:val="369B6182"/>
    <w:rsid w:val="36A89B5C"/>
    <w:rsid w:val="36CE3E30"/>
    <w:rsid w:val="36F24277"/>
    <w:rsid w:val="36FDF012"/>
    <w:rsid w:val="3733D300"/>
    <w:rsid w:val="373EAC0E"/>
    <w:rsid w:val="3746C246"/>
    <w:rsid w:val="37591951"/>
    <w:rsid w:val="3761DC18"/>
    <w:rsid w:val="37620890"/>
    <w:rsid w:val="37706255"/>
    <w:rsid w:val="377E765D"/>
    <w:rsid w:val="377FFAA0"/>
    <w:rsid w:val="37843191"/>
    <w:rsid w:val="378ACB5C"/>
    <w:rsid w:val="37A63B62"/>
    <w:rsid w:val="37A9B232"/>
    <w:rsid w:val="37AE9FFD"/>
    <w:rsid w:val="37AF8248"/>
    <w:rsid w:val="37B03870"/>
    <w:rsid w:val="37B6C8E2"/>
    <w:rsid w:val="37B9D956"/>
    <w:rsid w:val="37CC09BE"/>
    <w:rsid w:val="37CEBAA4"/>
    <w:rsid w:val="37FE9A46"/>
    <w:rsid w:val="381DDB93"/>
    <w:rsid w:val="382B04A2"/>
    <w:rsid w:val="382EAE9F"/>
    <w:rsid w:val="38392662"/>
    <w:rsid w:val="383F0517"/>
    <w:rsid w:val="384BCB11"/>
    <w:rsid w:val="384D6945"/>
    <w:rsid w:val="385B6BB9"/>
    <w:rsid w:val="385D9170"/>
    <w:rsid w:val="387A4E3C"/>
    <w:rsid w:val="3896CB0D"/>
    <w:rsid w:val="38B3D616"/>
    <w:rsid w:val="38BBBBAE"/>
    <w:rsid w:val="38CBB4C3"/>
    <w:rsid w:val="38D01665"/>
    <w:rsid w:val="38E5C7A2"/>
    <w:rsid w:val="390755C3"/>
    <w:rsid w:val="390C5FE2"/>
    <w:rsid w:val="39123D16"/>
    <w:rsid w:val="39190573"/>
    <w:rsid w:val="3922A0E1"/>
    <w:rsid w:val="3926B0D4"/>
    <w:rsid w:val="394C8298"/>
    <w:rsid w:val="39542C5F"/>
    <w:rsid w:val="39582AA7"/>
    <w:rsid w:val="39666608"/>
    <w:rsid w:val="39715FDE"/>
    <w:rsid w:val="397762B5"/>
    <w:rsid w:val="3992D8E8"/>
    <w:rsid w:val="39987122"/>
    <w:rsid w:val="399CAA7D"/>
    <w:rsid w:val="39CD5DE1"/>
    <w:rsid w:val="39CE595C"/>
    <w:rsid w:val="39EC2E6B"/>
    <w:rsid w:val="39EE48B8"/>
    <w:rsid w:val="39F7BF4A"/>
    <w:rsid w:val="39FAEEAB"/>
    <w:rsid w:val="39FB69AC"/>
    <w:rsid w:val="3A03ACD7"/>
    <w:rsid w:val="3A068C01"/>
    <w:rsid w:val="3A1117DB"/>
    <w:rsid w:val="3A2F6223"/>
    <w:rsid w:val="3A333B86"/>
    <w:rsid w:val="3A4ACA60"/>
    <w:rsid w:val="3A4AE473"/>
    <w:rsid w:val="3A88C29A"/>
    <w:rsid w:val="3A94297F"/>
    <w:rsid w:val="3A955F63"/>
    <w:rsid w:val="3A98BB25"/>
    <w:rsid w:val="3AA9C878"/>
    <w:rsid w:val="3AB2DCC8"/>
    <w:rsid w:val="3AB48C96"/>
    <w:rsid w:val="3AB7B6C3"/>
    <w:rsid w:val="3AC2D288"/>
    <w:rsid w:val="3ACFB8D3"/>
    <w:rsid w:val="3AEC9F11"/>
    <w:rsid w:val="3AF08171"/>
    <w:rsid w:val="3AFC94B2"/>
    <w:rsid w:val="3B377D43"/>
    <w:rsid w:val="3B41BD8E"/>
    <w:rsid w:val="3B4B4D35"/>
    <w:rsid w:val="3B52E4DB"/>
    <w:rsid w:val="3B535F7D"/>
    <w:rsid w:val="3B6194E5"/>
    <w:rsid w:val="3B722DF9"/>
    <w:rsid w:val="3B73644F"/>
    <w:rsid w:val="3B770A44"/>
    <w:rsid w:val="3B7C3F9E"/>
    <w:rsid w:val="3B8FB3A3"/>
    <w:rsid w:val="3B948D55"/>
    <w:rsid w:val="3B94CCA0"/>
    <w:rsid w:val="3B99055E"/>
    <w:rsid w:val="3BAA5827"/>
    <w:rsid w:val="3BAED405"/>
    <w:rsid w:val="3BAFB1BD"/>
    <w:rsid w:val="3BB18364"/>
    <w:rsid w:val="3BDED539"/>
    <w:rsid w:val="3C13DF39"/>
    <w:rsid w:val="3C169C4A"/>
    <w:rsid w:val="3C2661E1"/>
    <w:rsid w:val="3C31E6D0"/>
    <w:rsid w:val="3C47A189"/>
    <w:rsid w:val="3C4D4400"/>
    <w:rsid w:val="3C546718"/>
    <w:rsid w:val="3C57C3E4"/>
    <w:rsid w:val="3C5D1F97"/>
    <w:rsid w:val="3C6C11B6"/>
    <w:rsid w:val="3C78A359"/>
    <w:rsid w:val="3C848189"/>
    <w:rsid w:val="3C944F52"/>
    <w:rsid w:val="3C9613C5"/>
    <w:rsid w:val="3C973E05"/>
    <w:rsid w:val="3CA1F562"/>
    <w:rsid w:val="3CB3D2D8"/>
    <w:rsid w:val="3CB9B27B"/>
    <w:rsid w:val="3CBA81D3"/>
    <w:rsid w:val="3CBDB979"/>
    <w:rsid w:val="3CC762A7"/>
    <w:rsid w:val="3CEC1ABB"/>
    <w:rsid w:val="3CFEB9C0"/>
    <w:rsid w:val="3D02A5F2"/>
    <w:rsid w:val="3D11B404"/>
    <w:rsid w:val="3D299DB8"/>
    <w:rsid w:val="3D3C1FD7"/>
    <w:rsid w:val="3D4C7C60"/>
    <w:rsid w:val="3D4CBDBC"/>
    <w:rsid w:val="3D5D4D91"/>
    <w:rsid w:val="3D629E01"/>
    <w:rsid w:val="3D63FB50"/>
    <w:rsid w:val="3D658AEB"/>
    <w:rsid w:val="3D74F8E2"/>
    <w:rsid w:val="3D7DF589"/>
    <w:rsid w:val="3D848076"/>
    <w:rsid w:val="3D8E8A4A"/>
    <w:rsid w:val="3D9677B4"/>
    <w:rsid w:val="3D9AA042"/>
    <w:rsid w:val="3DA550BB"/>
    <w:rsid w:val="3DB69EDC"/>
    <w:rsid w:val="3DC39C99"/>
    <w:rsid w:val="3DC9B675"/>
    <w:rsid w:val="3DD24B9B"/>
    <w:rsid w:val="3DE2334A"/>
    <w:rsid w:val="3DE495D5"/>
    <w:rsid w:val="3DE5C0BD"/>
    <w:rsid w:val="3DF35252"/>
    <w:rsid w:val="3DF986C4"/>
    <w:rsid w:val="3DFD1DD0"/>
    <w:rsid w:val="3E0B4CEE"/>
    <w:rsid w:val="3E0D32CA"/>
    <w:rsid w:val="3E1CEE43"/>
    <w:rsid w:val="3E31394C"/>
    <w:rsid w:val="3E328C10"/>
    <w:rsid w:val="3E443523"/>
    <w:rsid w:val="3E48A4D3"/>
    <w:rsid w:val="3E555ABB"/>
    <w:rsid w:val="3E8F3C77"/>
    <w:rsid w:val="3EC372CF"/>
    <w:rsid w:val="3EC3E91E"/>
    <w:rsid w:val="3ECB2338"/>
    <w:rsid w:val="3ED2550B"/>
    <w:rsid w:val="3EE46513"/>
    <w:rsid w:val="3EFAC87E"/>
    <w:rsid w:val="3EFDD78B"/>
    <w:rsid w:val="3F251B04"/>
    <w:rsid w:val="3F2EA399"/>
    <w:rsid w:val="3F3CC22C"/>
    <w:rsid w:val="3F442432"/>
    <w:rsid w:val="3F4938B0"/>
    <w:rsid w:val="3F4C6497"/>
    <w:rsid w:val="3F6C1B92"/>
    <w:rsid w:val="3F90B972"/>
    <w:rsid w:val="3F950D42"/>
    <w:rsid w:val="3F962260"/>
    <w:rsid w:val="3F9B8229"/>
    <w:rsid w:val="3FA7FA0C"/>
    <w:rsid w:val="3FAE622A"/>
    <w:rsid w:val="3FC23391"/>
    <w:rsid w:val="3FD0DB9D"/>
    <w:rsid w:val="3FE2E4D0"/>
    <w:rsid w:val="401C4983"/>
    <w:rsid w:val="4023A327"/>
    <w:rsid w:val="40265BE0"/>
    <w:rsid w:val="40395940"/>
    <w:rsid w:val="404FE1A4"/>
    <w:rsid w:val="405B9736"/>
    <w:rsid w:val="405E843A"/>
    <w:rsid w:val="405FABFC"/>
    <w:rsid w:val="4064029A"/>
    <w:rsid w:val="407E8E4C"/>
    <w:rsid w:val="407E90D8"/>
    <w:rsid w:val="4087A22F"/>
    <w:rsid w:val="409C6623"/>
    <w:rsid w:val="40B29285"/>
    <w:rsid w:val="40D51B67"/>
    <w:rsid w:val="40F50C0B"/>
    <w:rsid w:val="40F98FE9"/>
    <w:rsid w:val="413457DA"/>
    <w:rsid w:val="41388BA6"/>
    <w:rsid w:val="413C96C9"/>
    <w:rsid w:val="413F6345"/>
    <w:rsid w:val="413F8877"/>
    <w:rsid w:val="4156FD55"/>
    <w:rsid w:val="415774E0"/>
    <w:rsid w:val="415833CA"/>
    <w:rsid w:val="415D389C"/>
    <w:rsid w:val="4168ACBF"/>
    <w:rsid w:val="417C5C5D"/>
    <w:rsid w:val="417DB0BF"/>
    <w:rsid w:val="41889144"/>
    <w:rsid w:val="41939542"/>
    <w:rsid w:val="419FE5CC"/>
    <w:rsid w:val="41A34932"/>
    <w:rsid w:val="41A6E005"/>
    <w:rsid w:val="41AF1056"/>
    <w:rsid w:val="41D005CC"/>
    <w:rsid w:val="41D74902"/>
    <w:rsid w:val="41EB22DB"/>
    <w:rsid w:val="41F3EFAA"/>
    <w:rsid w:val="41F5B10E"/>
    <w:rsid w:val="42172A08"/>
    <w:rsid w:val="4217EC4E"/>
    <w:rsid w:val="421DE4EB"/>
    <w:rsid w:val="42244AD5"/>
    <w:rsid w:val="4226A33B"/>
    <w:rsid w:val="4228ED95"/>
    <w:rsid w:val="422E6C1E"/>
    <w:rsid w:val="42399E22"/>
    <w:rsid w:val="423E4CB0"/>
    <w:rsid w:val="42594A19"/>
    <w:rsid w:val="427A0BB4"/>
    <w:rsid w:val="427DCA7A"/>
    <w:rsid w:val="427EEA93"/>
    <w:rsid w:val="4285831C"/>
    <w:rsid w:val="428AEDC7"/>
    <w:rsid w:val="42AA138F"/>
    <w:rsid w:val="42C755EC"/>
    <w:rsid w:val="42F9C18E"/>
    <w:rsid w:val="4303AD2B"/>
    <w:rsid w:val="4304FDB5"/>
    <w:rsid w:val="43075776"/>
    <w:rsid w:val="43089A7D"/>
    <w:rsid w:val="43248F1A"/>
    <w:rsid w:val="433CD91E"/>
    <w:rsid w:val="433D6A25"/>
    <w:rsid w:val="4343A949"/>
    <w:rsid w:val="4349BD2A"/>
    <w:rsid w:val="435F05A0"/>
    <w:rsid w:val="436796C6"/>
    <w:rsid w:val="437548BB"/>
    <w:rsid w:val="438A0A1C"/>
    <w:rsid w:val="438B8611"/>
    <w:rsid w:val="43CF5CEA"/>
    <w:rsid w:val="43D2C1F1"/>
    <w:rsid w:val="43D69535"/>
    <w:rsid w:val="43DC3BA7"/>
    <w:rsid w:val="43EF2B9C"/>
    <w:rsid w:val="43F9E0A9"/>
    <w:rsid w:val="440A5CB5"/>
    <w:rsid w:val="44137CF1"/>
    <w:rsid w:val="44149B1C"/>
    <w:rsid w:val="4419547E"/>
    <w:rsid w:val="4427EC1C"/>
    <w:rsid w:val="4453AB3B"/>
    <w:rsid w:val="4498FEA6"/>
    <w:rsid w:val="449C5D88"/>
    <w:rsid w:val="44BA2D16"/>
    <w:rsid w:val="44D1A242"/>
    <w:rsid w:val="44E114F5"/>
    <w:rsid w:val="44E131AB"/>
    <w:rsid w:val="44E40C51"/>
    <w:rsid w:val="44EEBFA5"/>
    <w:rsid w:val="44F03493"/>
    <w:rsid w:val="44FB74B8"/>
    <w:rsid w:val="4502961C"/>
    <w:rsid w:val="45108EFF"/>
    <w:rsid w:val="45215674"/>
    <w:rsid w:val="453076A9"/>
    <w:rsid w:val="45534F27"/>
    <w:rsid w:val="45609A16"/>
    <w:rsid w:val="457E2EE2"/>
    <w:rsid w:val="458551AC"/>
    <w:rsid w:val="458A97A5"/>
    <w:rsid w:val="458D9E75"/>
    <w:rsid w:val="458F386E"/>
    <w:rsid w:val="459231E8"/>
    <w:rsid w:val="45987E68"/>
    <w:rsid w:val="45B32D89"/>
    <w:rsid w:val="45BB8188"/>
    <w:rsid w:val="45CD523F"/>
    <w:rsid w:val="45E85106"/>
    <w:rsid w:val="45FC5522"/>
    <w:rsid w:val="4617C26C"/>
    <w:rsid w:val="46269AC2"/>
    <w:rsid w:val="462C6CDA"/>
    <w:rsid w:val="464BBC7E"/>
    <w:rsid w:val="466ECF40"/>
    <w:rsid w:val="4670FEAB"/>
    <w:rsid w:val="4684E5C2"/>
    <w:rsid w:val="4689B965"/>
    <w:rsid w:val="4697541E"/>
    <w:rsid w:val="46D36B13"/>
    <w:rsid w:val="46D57157"/>
    <w:rsid w:val="46DB0E6F"/>
    <w:rsid w:val="46DE7952"/>
    <w:rsid w:val="46E6E43A"/>
    <w:rsid w:val="46F051EB"/>
    <w:rsid w:val="46F2C3A8"/>
    <w:rsid w:val="4701A5BA"/>
    <w:rsid w:val="470C6898"/>
    <w:rsid w:val="47192F66"/>
    <w:rsid w:val="473E4224"/>
    <w:rsid w:val="4745EB23"/>
    <w:rsid w:val="475A1422"/>
    <w:rsid w:val="4768BF66"/>
    <w:rsid w:val="4789B721"/>
    <w:rsid w:val="479F1A9E"/>
    <w:rsid w:val="47AA5C2F"/>
    <w:rsid w:val="47AE9F8D"/>
    <w:rsid w:val="47B53CED"/>
    <w:rsid w:val="47C16298"/>
    <w:rsid w:val="47C250A2"/>
    <w:rsid w:val="47C494EC"/>
    <w:rsid w:val="47CC6745"/>
    <w:rsid w:val="47F47763"/>
    <w:rsid w:val="480309AB"/>
    <w:rsid w:val="481B47C1"/>
    <w:rsid w:val="484026AA"/>
    <w:rsid w:val="4852CE0D"/>
    <w:rsid w:val="485BBEB2"/>
    <w:rsid w:val="486B676B"/>
    <w:rsid w:val="48700773"/>
    <w:rsid w:val="489912E3"/>
    <w:rsid w:val="489A3643"/>
    <w:rsid w:val="48C79B91"/>
    <w:rsid w:val="48D24699"/>
    <w:rsid w:val="48DF4275"/>
    <w:rsid w:val="48E399D4"/>
    <w:rsid w:val="48E9FCEC"/>
    <w:rsid w:val="48FFB56D"/>
    <w:rsid w:val="4902CF24"/>
    <w:rsid w:val="4915CB9B"/>
    <w:rsid w:val="492259D0"/>
    <w:rsid w:val="492AA066"/>
    <w:rsid w:val="493C37B3"/>
    <w:rsid w:val="4941DAA2"/>
    <w:rsid w:val="49441FC1"/>
    <w:rsid w:val="4960291A"/>
    <w:rsid w:val="498E58FA"/>
    <w:rsid w:val="499496D2"/>
    <w:rsid w:val="499F81A5"/>
    <w:rsid w:val="49A89BE9"/>
    <w:rsid w:val="49D844BC"/>
    <w:rsid w:val="49EDFF98"/>
    <w:rsid w:val="4A04B0A8"/>
    <w:rsid w:val="4A050A79"/>
    <w:rsid w:val="4A262EB9"/>
    <w:rsid w:val="4A2F1CB1"/>
    <w:rsid w:val="4A2F6991"/>
    <w:rsid w:val="4A3B87F5"/>
    <w:rsid w:val="4A524D61"/>
    <w:rsid w:val="4A5EDD82"/>
    <w:rsid w:val="4A60B173"/>
    <w:rsid w:val="4A6EE1A9"/>
    <w:rsid w:val="4A806756"/>
    <w:rsid w:val="4A9F6B0E"/>
    <w:rsid w:val="4AA6BA2C"/>
    <w:rsid w:val="4AC02BEF"/>
    <w:rsid w:val="4AC1159D"/>
    <w:rsid w:val="4AF5AB83"/>
    <w:rsid w:val="4B134A44"/>
    <w:rsid w:val="4B371D2A"/>
    <w:rsid w:val="4B38F8A1"/>
    <w:rsid w:val="4B3BA85F"/>
    <w:rsid w:val="4B68B661"/>
    <w:rsid w:val="4B757C22"/>
    <w:rsid w:val="4B838E9D"/>
    <w:rsid w:val="4B8CCF67"/>
    <w:rsid w:val="4B9B1B30"/>
    <w:rsid w:val="4BB3ADCB"/>
    <w:rsid w:val="4BB3FF77"/>
    <w:rsid w:val="4BBACA1F"/>
    <w:rsid w:val="4BC3DB94"/>
    <w:rsid w:val="4BC5011C"/>
    <w:rsid w:val="4BE0805E"/>
    <w:rsid w:val="4BFA3A0D"/>
    <w:rsid w:val="4BFF5DBC"/>
    <w:rsid w:val="4C190263"/>
    <w:rsid w:val="4C2E6B51"/>
    <w:rsid w:val="4C31CFC6"/>
    <w:rsid w:val="4C38721F"/>
    <w:rsid w:val="4C3E8C1C"/>
    <w:rsid w:val="4C458EFA"/>
    <w:rsid w:val="4C46721C"/>
    <w:rsid w:val="4C51634D"/>
    <w:rsid w:val="4C625A40"/>
    <w:rsid w:val="4C8BDF68"/>
    <w:rsid w:val="4C9B1300"/>
    <w:rsid w:val="4CA2646E"/>
    <w:rsid w:val="4CA3CAC2"/>
    <w:rsid w:val="4CAC144D"/>
    <w:rsid w:val="4CBBDEF1"/>
    <w:rsid w:val="4CC14866"/>
    <w:rsid w:val="4CC99D48"/>
    <w:rsid w:val="4CCC86B0"/>
    <w:rsid w:val="4CF8A0C3"/>
    <w:rsid w:val="4CFB34DA"/>
    <w:rsid w:val="4D0D410C"/>
    <w:rsid w:val="4D0FAA45"/>
    <w:rsid w:val="4D11EDB8"/>
    <w:rsid w:val="4D1687E2"/>
    <w:rsid w:val="4D23774D"/>
    <w:rsid w:val="4D259438"/>
    <w:rsid w:val="4D27DA58"/>
    <w:rsid w:val="4D36329D"/>
    <w:rsid w:val="4D45EB34"/>
    <w:rsid w:val="4D5A3EDB"/>
    <w:rsid w:val="4D5E4F1F"/>
    <w:rsid w:val="4D8192C8"/>
    <w:rsid w:val="4D926EBE"/>
    <w:rsid w:val="4DB46216"/>
    <w:rsid w:val="4DC5A2D3"/>
    <w:rsid w:val="4DD0A39B"/>
    <w:rsid w:val="4DDACE4A"/>
    <w:rsid w:val="4DDC1C6E"/>
    <w:rsid w:val="4DE278AC"/>
    <w:rsid w:val="4DFCC17C"/>
    <w:rsid w:val="4E00EF1E"/>
    <w:rsid w:val="4E206313"/>
    <w:rsid w:val="4E310348"/>
    <w:rsid w:val="4E386EB3"/>
    <w:rsid w:val="4E578709"/>
    <w:rsid w:val="4E5D770C"/>
    <w:rsid w:val="4E5FD6D9"/>
    <w:rsid w:val="4E67A6EF"/>
    <w:rsid w:val="4E6D7AAE"/>
    <w:rsid w:val="4E75DA12"/>
    <w:rsid w:val="4E78049F"/>
    <w:rsid w:val="4E787DC0"/>
    <w:rsid w:val="4E7ACEE2"/>
    <w:rsid w:val="4E8E9DF9"/>
    <w:rsid w:val="4EA4B736"/>
    <w:rsid w:val="4EAD4FC2"/>
    <w:rsid w:val="4EC72788"/>
    <w:rsid w:val="4ED26FFB"/>
    <w:rsid w:val="4ED89700"/>
    <w:rsid w:val="4EEC6544"/>
    <w:rsid w:val="4EEE1D7D"/>
    <w:rsid w:val="4F0BA227"/>
    <w:rsid w:val="4F1520EE"/>
    <w:rsid w:val="4F16A6B6"/>
    <w:rsid w:val="4F196EE3"/>
    <w:rsid w:val="4F2F1031"/>
    <w:rsid w:val="4F3C8EC6"/>
    <w:rsid w:val="4F3CC951"/>
    <w:rsid w:val="4F55C0A1"/>
    <w:rsid w:val="4F567195"/>
    <w:rsid w:val="4F5AC219"/>
    <w:rsid w:val="4F5C02CB"/>
    <w:rsid w:val="4F5FAC76"/>
    <w:rsid w:val="4F6384C3"/>
    <w:rsid w:val="4F6A1052"/>
    <w:rsid w:val="4F6BF44E"/>
    <w:rsid w:val="4F82D1B5"/>
    <w:rsid w:val="4F8ED77D"/>
    <w:rsid w:val="4F925218"/>
    <w:rsid w:val="4F96A3B9"/>
    <w:rsid w:val="4FA3E362"/>
    <w:rsid w:val="4FE49201"/>
    <w:rsid w:val="4FFE2F80"/>
    <w:rsid w:val="500A0CF5"/>
    <w:rsid w:val="502264D8"/>
    <w:rsid w:val="5038E900"/>
    <w:rsid w:val="506C5CD7"/>
    <w:rsid w:val="5083EEC6"/>
    <w:rsid w:val="5087E1DF"/>
    <w:rsid w:val="50918A01"/>
    <w:rsid w:val="509CF081"/>
    <w:rsid w:val="50AFD6BD"/>
    <w:rsid w:val="50C81540"/>
    <w:rsid w:val="50D4E347"/>
    <w:rsid w:val="50DF8C1C"/>
    <w:rsid w:val="50E52D73"/>
    <w:rsid w:val="50E9D94F"/>
    <w:rsid w:val="510151CA"/>
    <w:rsid w:val="51276B6C"/>
    <w:rsid w:val="513621FF"/>
    <w:rsid w:val="5151CDF8"/>
    <w:rsid w:val="5154BCE7"/>
    <w:rsid w:val="5165B470"/>
    <w:rsid w:val="5197D440"/>
    <w:rsid w:val="519C097A"/>
    <w:rsid w:val="519F3B9C"/>
    <w:rsid w:val="51BD8EE4"/>
    <w:rsid w:val="51BEA891"/>
    <w:rsid w:val="51D540B6"/>
    <w:rsid w:val="51F8E7F0"/>
    <w:rsid w:val="52037784"/>
    <w:rsid w:val="52065A8F"/>
    <w:rsid w:val="520AAAC8"/>
    <w:rsid w:val="52152083"/>
    <w:rsid w:val="521DD3E9"/>
    <w:rsid w:val="5234F79D"/>
    <w:rsid w:val="523C3D29"/>
    <w:rsid w:val="5255E6A9"/>
    <w:rsid w:val="525701D7"/>
    <w:rsid w:val="525FAB6A"/>
    <w:rsid w:val="527AA8EC"/>
    <w:rsid w:val="528D1783"/>
    <w:rsid w:val="52C979E8"/>
    <w:rsid w:val="52C9FBEE"/>
    <w:rsid w:val="52DCE1E1"/>
    <w:rsid w:val="52E708D4"/>
    <w:rsid w:val="52E7C70F"/>
    <w:rsid w:val="52EBE60D"/>
    <w:rsid w:val="52F713CD"/>
    <w:rsid w:val="52FE7B56"/>
    <w:rsid w:val="531BE023"/>
    <w:rsid w:val="53208544"/>
    <w:rsid w:val="5325C569"/>
    <w:rsid w:val="532F7253"/>
    <w:rsid w:val="533602E4"/>
    <w:rsid w:val="533A7992"/>
    <w:rsid w:val="533D8AA3"/>
    <w:rsid w:val="534F79ED"/>
    <w:rsid w:val="5352080A"/>
    <w:rsid w:val="536C3B6E"/>
    <w:rsid w:val="537EE585"/>
    <w:rsid w:val="53A08EC5"/>
    <w:rsid w:val="53AF867E"/>
    <w:rsid w:val="53C7D39F"/>
    <w:rsid w:val="53CC06A3"/>
    <w:rsid w:val="53E97990"/>
    <w:rsid w:val="53EB7887"/>
    <w:rsid w:val="53F5C7F1"/>
    <w:rsid w:val="5403D940"/>
    <w:rsid w:val="540D9A02"/>
    <w:rsid w:val="54183E3A"/>
    <w:rsid w:val="541DF7DE"/>
    <w:rsid w:val="541EE156"/>
    <w:rsid w:val="54207657"/>
    <w:rsid w:val="5422E50E"/>
    <w:rsid w:val="54237AA7"/>
    <w:rsid w:val="54584368"/>
    <w:rsid w:val="54641964"/>
    <w:rsid w:val="5465D340"/>
    <w:rsid w:val="5479FFD3"/>
    <w:rsid w:val="54925AF9"/>
    <w:rsid w:val="54927652"/>
    <w:rsid w:val="5497B93C"/>
    <w:rsid w:val="549C65D2"/>
    <w:rsid w:val="549DC564"/>
    <w:rsid w:val="54A4A89A"/>
    <w:rsid w:val="54C9DD20"/>
    <w:rsid w:val="54D7DD15"/>
    <w:rsid w:val="54D8DD4C"/>
    <w:rsid w:val="54EA2B33"/>
    <w:rsid w:val="54F48865"/>
    <w:rsid w:val="54F6231D"/>
    <w:rsid w:val="54F7E86C"/>
    <w:rsid w:val="5506EA99"/>
    <w:rsid w:val="55073D6E"/>
    <w:rsid w:val="550BFD6D"/>
    <w:rsid w:val="5515B677"/>
    <w:rsid w:val="5518EC8A"/>
    <w:rsid w:val="551A3BFF"/>
    <w:rsid w:val="551B422D"/>
    <w:rsid w:val="55296A6D"/>
    <w:rsid w:val="552BFD7F"/>
    <w:rsid w:val="554E6780"/>
    <w:rsid w:val="5556FC9B"/>
    <w:rsid w:val="557362C3"/>
    <w:rsid w:val="55AA7B34"/>
    <w:rsid w:val="55D09F47"/>
    <w:rsid w:val="55F53629"/>
    <w:rsid w:val="560BE11A"/>
    <w:rsid w:val="561F0DAA"/>
    <w:rsid w:val="562DB324"/>
    <w:rsid w:val="564893AE"/>
    <w:rsid w:val="5671D3B4"/>
    <w:rsid w:val="5673DFAA"/>
    <w:rsid w:val="56A692C8"/>
    <w:rsid w:val="56C53F03"/>
    <w:rsid w:val="56C595D3"/>
    <w:rsid w:val="56E19AFB"/>
    <w:rsid w:val="56EE1E8E"/>
    <w:rsid w:val="56F5E417"/>
    <w:rsid w:val="5711F7C4"/>
    <w:rsid w:val="573D1E13"/>
    <w:rsid w:val="575054BB"/>
    <w:rsid w:val="575E3C75"/>
    <w:rsid w:val="5760BB57"/>
    <w:rsid w:val="57763EA5"/>
    <w:rsid w:val="577E8AFF"/>
    <w:rsid w:val="5790F212"/>
    <w:rsid w:val="57998752"/>
    <w:rsid w:val="579C90EE"/>
    <w:rsid w:val="57AB31D2"/>
    <w:rsid w:val="57B0F76E"/>
    <w:rsid w:val="57B53CA3"/>
    <w:rsid w:val="57BCB96C"/>
    <w:rsid w:val="57D17D7A"/>
    <w:rsid w:val="57E50747"/>
    <w:rsid w:val="57F4A2F2"/>
    <w:rsid w:val="5800831B"/>
    <w:rsid w:val="5811F93E"/>
    <w:rsid w:val="581BEA8D"/>
    <w:rsid w:val="5826CE5E"/>
    <w:rsid w:val="5826D8A9"/>
    <w:rsid w:val="583364E0"/>
    <w:rsid w:val="58466872"/>
    <w:rsid w:val="5861F86C"/>
    <w:rsid w:val="5863AEED"/>
    <w:rsid w:val="586C0408"/>
    <w:rsid w:val="587E6533"/>
    <w:rsid w:val="587F4487"/>
    <w:rsid w:val="588217B2"/>
    <w:rsid w:val="58A20C32"/>
    <w:rsid w:val="58A305FB"/>
    <w:rsid w:val="58B0CEF3"/>
    <w:rsid w:val="58C05319"/>
    <w:rsid w:val="58D00EAC"/>
    <w:rsid w:val="58E11C17"/>
    <w:rsid w:val="58F01F2F"/>
    <w:rsid w:val="58F4E78B"/>
    <w:rsid w:val="590050E9"/>
    <w:rsid w:val="5905E932"/>
    <w:rsid w:val="593A2F78"/>
    <w:rsid w:val="593D72E4"/>
    <w:rsid w:val="59412E60"/>
    <w:rsid w:val="5947D06B"/>
    <w:rsid w:val="597429D1"/>
    <w:rsid w:val="5974BE27"/>
    <w:rsid w:val="5976686F"/>
    <w:rsid w:val="59840652"/>
    <w:rsid w:val="59B32088"/>
    <w:rsid w:val="59B3FEF5"/>
    <w:rsid w:val="59C8301A"/>
    <w:rsid w:val="59ED6535"/>
    <w:rsid w:val="5A096F4A"/>
    <w:rsid w:val="5A1CC33F"/>
    <w:rsid w:val="5A259E03"/>
    <w:rsid w:val="5A3C2564"/>
    <w:rsid w:val="5A3D900D"/>
    <w:rsid w:val="5A55902E"/>
    <w:rsid w:val="5A564535"/>
    <w:rsid w:val="5A63A482"/>
    <w:rsid w:val="5A729818"/>
    <w:rsid w:val="5A93A46A"/>
    <w:rsid w:val="5A9412B4"/>
    <w:rsid w:val="5A9C356F"/>
    <w:rsid w:val="5A9C8A96"/>
    <w:rsid w:val="5AC039FF"/>
    <w:rsid w:val="5AC39BDB"/>
    <w:rsid w:val="5AC49115"/>
    <w:rsid w:val="5ACB0264"/>
    <w:rsid w:val="5AD63E71"/>
    <w:rsid w:val="5AD8DA87"/>
    <w:rsid w:val="5ADB7971"/>
    <w:rsid w:val="5ADFE5F8"/>
    <w:rsid w:val="5ADFF2E3"/>
    <w:rsid w:val="5AE72190"/>
    <w:rsid w:val="5AF0AFC4"/>
    <w:rsid w:val="5AF4472B"/>
    <w:rsid w:val="5AFB8AFB"/>
    <w:rsid w:val="5B142FC6"/>
    <w:rsid w:val="5B16B146"/>
    <w:rsid w:val="5B1CE406"/>
    <w:rsid w:val="5B2F9032"/>
    <w:rsid w:val="5B310C2B"/>
    <w:rsid w:val="5B399F2F"/>
    <w:rsid w:val="5B7FD07B"/>
    <w:rsid w:val="5B841A1D"/>
    <w:rsid w:val="5B8621EC"/>
    <w:rsid w:val="5BA157AB"/>
    <w:rsid w:val="5BA85543"/>
    <w:rsid w:val="5BB1B72B"/>
    <w:rsid w:val="5C25917F"/>
    <w:rsid w:val="5C497595"/>
    <w:rsid w:val="5C51B432"/>
    <w:rsid w:val="5C611DE7"/>
    <w:rsid w:val="5C653F00"/>
    <w:rsid w:val="5C68C31D"/>
    <w:rsid w:val="5C6BA2A7"/>
    <w:rsid w:val="5C71D558"/>
    <w:rsid w:val="5C7751CE"/>
    <w:rsid w:val="5C7F9614"/>
    <w:rsid w:val="5C8C34D8"/>
    <w:rsid w:val="5C99A987"/>
    <w:rsid w:val="5CAF8FF6"/>
    <w:rsid w:val="5CB8AD58"/>
    <w:rsid w:val="5CBAC706"/>
    <w:rsid w:val="5CBD1D4C"/>
    <w:rsid w:val="5CC4BE38"/>
    <w:rsid w:val="5CC70A8F"/>
    <w:rsid w:val="5CDF2AD3"/>
    <w:rsid w:val="5D06CCDE"/>
    <w:rsid w:val="5D082BE5"/>
    <w:rsid w:val="5D210DFD"/>
    <w:rsid w:val="5D21AD4E"/>
    <w:rsid w:val="5D21EE75"/>
    <w:rsid w:val="5D22159F"/>
    <w:rsid w:val="5D2798FC"/>
    <w:rsid w:val="5D2C91CE"/>
    <w:rsid w:val="5D3A1C9D"/>
    <w:rsid w:val="5D43EDBE"/>
    <w:rsid w:val="5D636FC9"/>
    <w:rsid w:val="5D67A9DE"/>
    <w:rsid w:val="5D7FC3F8"/>
    <w:rsid w:val="5D8B9DB8"/>
    <w:rsid w:val="5D95CA54"/>
    <w:rsid w:val="5DB0945C"/>
    <w:rsid w:val="5DB439B6"/>
    <w:rsid w:val="5DBF3ED3"/>
    <w:rsid w:val="5DC29272"/>
    <w:rsid w:val="5DC4CFDA"/>
    <w:rsid w:val="5DD1C67A"/>
    <w:rsid w:val="5DD80CB7"/>
    <w:rsid w:val="5DDA2AF6"/>
    <w:rsid w:val="5DE6C7F6"/>
    <w:rsid w:val="5DEF4CAB"/>
    <w:rsid w:val="5DEF9777"/>
    <w:rsid w:val="5DF95D97"/>
    <w:rsid w:val="5E1473F6"/>
    <w:rsid w:val="5E16B2A1"/>
    <w:rsid w:val="5E20D053"/>
    <w:rsid w:val="5E2E6D42"/>
    <w:rsid w:val="5E4423AD"/>
    <w:rsid w:val="5E497939"/>
    <w:rsid w:val="5E5357D2"/>
    <w:rsid w:val="5E5E6358"/>
    <w:rsid w:val="5E6003DB"/>
    <w:rsid w:val="5E677CB1"/>
    <w:rsid w:val="5E79790F"/>
    <w:rsid w:val="5E81033A"/>
    <w:rsid w:val="5E878565"/>
    <w:rsid w:val="5E8E0331"/>
    <w:rsid w:val="5EB51695"/>
    <w:rsid w:val="5EC364E8"/>
    <w:rsid w:val="5EE0CD2B"/>
    <w:rsid w:val="5EEB32DD"/>
    <w:rsid w:val="5EEBA07C"/>
    <w:rsid w:val="5EFAE1E3"/>
    <w:rsid w:val="5F1783DB"/>
    <w:rsid w:val="5F1DCDCC"/>
    <w:rsid w:val="5F266DD8"/>
    <w:rsid w:val="5F293C24"/>
    <w:rsid w:val="5F394C1D"/>
    <w:rsid w:val="5F41241B"/>
    <w:rsid w:val="5F4494A0"/>
    <w:rsid w:val="5F4A9EE7"/>
    <w:rsid w:val="5F508648"/>
    <w:rsid w:val="5F82DB85"/>
    <w:rsid w:val="5F8A5675"/>
    <w:rsid w:val="5F9110F5"/>
    <w:rsid w:val="5F945A2F"/>
    <w:rsid w:val="5F94A181"/>
    <w:rsid w:val="5FA2A848"/>
    <w:rsid w:val="5FAF973B"/>
    <w:rsid w:val="5FB0874F"/>
    <w:rsid w:val="5FB8F78F"/>
    <w:rsid w:val="5FE82E95"/>
    <w:rsid w:val="5FF26AA9"/>
    <w:rsid w:val="6002410C"/>
    <w:rsid w:val="6004A783"/>
    <w:rsid w:val="60274771"/>
    <w:rsid w:val="60454888"/>
    <w:rsid w:val="6058E5A1"/>
    <w:rsid w:val="605B0E93"/>
    <w:rsid w:val="607EF9D3"/>
    <w:rsid w:val="60826F23"/>
    <w:rsid w:val="60861971"/>
    <w:rsid w:val="608A33FB"/>
    <w:rsid w:val="608DBED3"/>
    <w:rsid w:val="608E6192"/>
    <w:rsid w:val="6091DF8A"/>
    <w:rsid w:val="6091FEF9"/>
    <w:rsid w:val="60931E4D"/>
    <w:rsid w:val="60959FEC"/>
    <w:rsid w:val="6098E1FA"/>
    <w:rsid w:val="609E5DBC"/>
    <w:rsid w:val="60A36A01"/>
    <w:rsid w:val="60E4D010"/>
    <w:rsid w:val="60EF5030"/>
    <w:rsid w:val="60F7070D"/>
    <w:rsid w:val="61078D88"/>
    <w:rsid w:val="610A2017"/>
    <w:rsid w:val="61294B88"/>
    <w:rsid w:val="6138DD9F"/>
    <w:rsid w:val="61584CB6"/>
    <w:rsid w:val="6174EDDA"/>
    <w:rsid w:val="6178A94F"/>
    <w:rsid w:val="6187FE84"/>
    <w:rsid w:val="61991AF1"/>
    <w:rsid w:val="61A38A19"/>
    <w:rsid w:val="61A90711"/>
    <w:rsid w:val="61AB1614"/>
    <w:rsid w:val="61B242FA"/>
    <w:rsid w:val="61B89605"/>
    <w:rsid w:val="61BE02B9"/>
    <w:rsid w:val="61CB6660"/>
    <w:rsid w:val="61D202C0"/>
    <w:rsid w:val="61D3950B"/>
    <w:rsid w:val="61D751DC"/>
    <w:rsid w:val="61DC259D"/>
    <w:rsid w:val="61F87586"/>
    <w:rsid w:val="61FF8EFA"/>
    <w:rsid w:val="6204786B"/>
    <w:rsid w:val="621A5AE4"/>
    <w:rsid w:val="621F720D"/>
    <w:rsid w:val="6230922B"/>
    <w:rsid w:val="62339EF0"/>
    <w:rsid w:val="6235DEEB"/>
    <w:rsid w:val="623DAB6D"/>
    <w:rsid w:val="623DD8C4"/>
    <w:rsid w:val="624B3C25"/>
    <w:rsid w:val="625C3D87"/>
    <w:rsid w:val="627F3976"/>
    <w:rsid w:val="628CEB2F"/>
    <w:rsid w:val="6297F3ED"/>
    <w:rsid w:val="62A8B4CB"/>
    <w:rsid w:val="62A9D060"/>
    <w:rsid w:val="62AC38E2"/>
    <w:rsid w:val="62BF653B"/>
    <w:rsid w:val="62C7EC82"/>
    <w:rsid w:val="62D82082"/>
    <w:rsid w:val="62F0DB64"/>
    <w:rsid w:val="62FA4E46"/>
    <w:rsid w:val="63015DAA"/>
    <w:rsid w:val="6312E6D0"/>
    <w:rsid w:val="63220D68"/>
    <w:rsid w:val="632DE2ED"/>
    <w:rsid w:val="63333599"/>
    <w:rsid w:val="6337D73F"/>
    <w:rsid w:val="635D0F80"/>
    <w:rsid w:val="63673709"/>
    <w:rsid w:val="63717F27"/>
    <w:rsid w:val="63825AAA"/>
    <w:rsid w:val="63832772"/>
    <w:rsid w:val="6387E4DC"/>
    <w:rsid w:val="638D2AED"/>
    <w:rsid w:val="63A0B5BC"/>
    <w:rsid w:val="63A13900"/>
    <w:rsid w:val="63AA6075"/>
    <w:rsid w:val="63AAF5A5"/>
    <w:rsid w:val="63B561F4"/>
    <w:rsid w:val="63C8D7DD"/>
    <w:rsid w:val="63DAF127"/>
    <w:rsid w:val="63E4D784"/>
    <w:rsid w:val="63FFDE01"/>
    <w:rsid w:val="6409C2BE"/>
    <w:rsid w:val="641CA7CF"/>
    <w:rsid w:val="6430DCE3"/>
    <w:rsid w:val="6434EC77"/>
    <w:rsid w:val="6435DEEC"/>
    <w:rsid w:val="645CDC64"/>
    <w:rsid w:val="64770E93"/>
    <w:rsid w:val="6479A0D7"/>
    <w:rsid w:val="64A461E0"/>
    <w:rsid w:val="64A9127C"/>
    <w:rsid w:val="64DCC111"/>
    <w:rsid w:val="64DCCE60"/>
    <w:rsid w:val="64E821F7"/>
    <w:rsid w:val="64FE100E"/>
    <w:rsid w:val="650AC07E"/>
    <w:rsid w:val="651021A3"/>
    <w:rsid w:val="65372372"/>
    <w:rsid w:val="6549F9A8"/>
    <w:rsid w:val="6555CFF5"/>
    <w:rsid w:val="656CDD5C"/>
    <w:rsid w:val="6579B19A"/>
    <w:rsid w:val="6586FED8"/>
    <w:rsid w:val="658C5A91"/>
    <w:rsid w:val="658E3134"/>
    <w:rsid w:val="6598AB3D"/>
    <w:rsid w:val="659B34BB"/>
    <w:rsid w:val="65C2A8D3"/>
    <w:rsid w:val="65CFA501"/>
    <w:rsid w:val="65F80962"/>
    <w:rsid w:val="65F941D5"/>
    <w:rsid w:val="65FF8B7F"/>
    <w:rsid w:val="661BBD15"/>
    <w:rsid w:val="66255922"/>
    <w:rsid w:val="6627D6A3"/>
    <w:rsid w:val="663E2155"/>
    <w:rsid w:val="664EDC27"/>
    <w:rsid w:val="666FE3D2"/>
    <w:rsid w:val="6674EDF9"/>
    <w:rsid w:val="667C8CF5"/>
    <w:rsid w:val="668412BC"/>
    <w:rsid w:val="6689EF5B"/>
    <w:rsid w:val="66908CD3"/>
    <w:rsid w:val="669157AB"/>
    <w:rsid w:val="66952431"/>
    <w:rsid w:val="669A7E53"/>
    <w:rsid w:val="66AD19F6"/>
    <w:rsid w:val="66AEE9E3"/>
    <w:rsid w:val="66B2323E"/>
    <w:rsid w:val="66C35F8C"/>
    <w:rsid w:val="66CB3965"/>
    <w:rsid w:val="66CF5ED1"/>
    <w:rsid w:val="66CFFAAE"/>
    <w:rsid w:val="66D237FB"/>
    <w:rsid w:val="66EB0D29"/>
    <w:rsid w:val="67004FD5"/>
    <w:rsid w:val="6715CB9F"/>
    <w:rsid w:val="673643FE"/>
    <w:rsid w:val="673CEFA3"/>
    <w:rsid w:val="675DD97F"/>
    <w:rsid w:val="6768DF54"/>
    <w:rsid w:val="676D91E6"/>
    <w:rsid w:val="678D524D"/>
    <w:rsid w:val="67C53B4D"/>
    <w:rsid w:val="67E0811F"/>
    <w:rsid w:val="67FBDE09"/>
    <w:rsid w:val="680B2F5C"/>
    <w:rsid w:val="6814D277"/>
    <w:rsid w:val="68224E81"/>
    <w:rsid w:val="682D3A19"/>
    <w:rsid w:val="682F7180"/>
    <w:rsid w:val="68368BEF"/>
    <w:rsid w:val="684218AA"/>
    <w:rsid w:val="686181AB"/>
    <w:rsid w:val="6864B6FD"/>
    <w:rsid w:val="688101B6"/>
    <w:rsid w:val="68A48A2F"/>
    <w:rsid w:val="68AF57E8"/>
    <w:rsid w:val="68C332D7"/>
    <w:rsid w:val="68C6CD13"/>
    <w:rsid w:val="68D094DB"/>
    <w:rsid w:val="68F640C3"/>
    <w:rsid w:val="690F17B9"/>
    <w:rsid w:val="691025A2"/>
    <w:rsid w:val="691FC795"/>
    <w:rsid w:val="6924495B"/>
    <w:rsid w:val="692FEB95"/>
    <w:rsid w:val="69324FF6"/>
    <w:rsid w:val="693F03DE"/>
    <w:rsid w:val="694DB299"/>
    <w:rsid w:val="69517D58"/>
    <w:rsid w:val="695F14CE"/>
    <w:rsid w:val="69645E8F"/>
    <w:rsid w:val="69716471"/>
    <w:rsid w:val="6979A9D1"/>
    <w:rsid w:val="697BF34D"/>
    <w:rsid w:val="6984FC9F"/>
    <w:rsid w:val="699D85B4"/>
    <w:rsid w:val="69BD97C9"/>
    <w:rsid w:val="69CE0A52"/>
    <w:rsid w:val="69D6957B"/>
    <w:rsid w:val="6A014B29"/>
    <w:rsid w:val="6A0253C6"/>
    <w:rsid w:val="6A036199"/>
    <w:rsid w:val="6A143267"/>
    <w:rsid w:val="6A3FA90D"/>
    <w:rsid w:val="6A5E583D"/>
    <w:rsid w:val="6A7B7DBD"/>
    <w:rsid w:val="6A9D4020"/>
    <w:rsid w:val="6AA6A6EA"/>
    <w:rsid w:val="6AB4F39C"/>
    <w:rsid w:val="6ABE73B3"/>
    <w:rsid w:val="6AD03425"/>
    <w:rsid w:val="6AD7147F"/>
    <w:rsid w:val="6AD77A7E"/>
    <w:rsid w:val="6AE16249"/>
    <w:rsid w:val="6AEEA2F3"/>
    <w:rsid w:val="6B147236"/>
    <w:rsid w:val="6B1C7EB6"/>
    <w:rsid w:val="6B5123EB"/>
    <w:rsid w:val="6B64B887"/>
    <w:rsid w:val="6B6EBC6F"/>
    <w:rsid w:val="6B79ECB0"/>
    <w:rsid w:val="6B851C10"/>
    <w:rsid w:val="6B8C927B"/>
    <w:rsid w:val="6B918253"/>
    <w:rsid w:val="6B954ED7"/>
    <w:rsid w:val="6B9D1C11"/>
    <w:rsid w:val="6B9E4469"/>
    <w:rsid w:val="6B9FC63E"/>
    <w:rsid w:val="6BD0742E"/>
    <w:rsid w:val="6BD665BB"/>
    <w:rsid w:val="6C1032D5"/>
    <w:rsid w:val="6C118341"/>
    <w:rsid w:val="6C18D47B"/>
    <w:rsid w:val="6C2A12E7"/>
    <w:rsid w:val="6C2F5271"/>
    <w:rsid w:val="6C31F77B"/>
    <w:rsid w:val="6C359317"/>
    <w:rsid w:val="6C3CAE43"/>
    <w:rsid w:val="6C48842F"/>
    <w:rsid w:val="6C525EDC"/>
    <w:rsid w:val="6C6C1AAF"/>
    <w:rsid w:val="6C7D555A"/>
    <w:rsid w:val="6C7E8B66"/>
    <w:rsid w:val="6C8BB6F2"/>
    <w:rsid w:val="6C9369A1"/>
    <w:rsid w:val="6CD299F5"/>
    <w:rsid w:val="6CF2C20C"/>
    <w:rsid w:val="6CF83235"/>
    <w:rsid w:val="6D220ACA"/>
    <w:rsid w:val="6D5A4CA7"/>
    <w:rsid w:val="6D5F4738"/>
    <w:rsid w:val="6D609197"/>
    <w:rsid w:val="6D789AED"/>
    <w:rsid w:val="6D8B57DC"/>
    <w:rsid w:val="6D8D92DF"/>
    <w:rsid w:val="6D98BDAB"/>
    <w:rsid w:val="6D9DB34E"/>
    <w:rsid w:val="6D9F01A5"/>
    <w:rsid w:val="6DA3AE50"/>
    <w:rsid w:val="6DAA28CE"/>
    <w:rsid w:val="6DC188CC"/>
    <w:rsid w:val="6DCB4ABE"/>
    <w:rsid w:val="6DCBDC1D"/>
    <w:rsid w:val="6DDAF24F"/>
    <w:rsid w:val="6DF05C89"/>
    <w:rsid w:val="6DF7C837"/>
    <w:rsid w:val="6DFA3D2A"/>
    <w:rsid w:val="6DFEB4D9"/>
    <w:rsid w:val="6E2BF8F1"/>
    <w:rsid w:val="6E372E90"/>
    <w:rsid w:val="6E3CA496"/>
    <w:rsid w:val="6E49FB0F"/>
    <w:rsid w:val="6E665D60"/>
    <w:rsid w:val="6E6EC893"/>
    <w:rsid w:val="6E803A53"/>
    <w:rsid w:val="6EA087B0"/>
    <w:rsid w:val="6EA980F4"/>
    <w:rsid w:val="6EAF9FED"/>
    <w:rsid w:val="6EBD2F1C"/>
    <w:rsid w:val="6EE17DD5"/>
    <w:rsid w:val="6EE58D78"/>
    <w:rsid w:val="6EEF4032"/>
    <w:rsid w:val="6EF38C19"/>
    <w:rsid w:val="6F154FB8"/>
    <w:rsid w:val="6F187F2D"/>
    <w:rsid w:val="6F3483DB"/>
    <w:rsid w:val="6F425566"/>
    <w:rsid w:val="6F48298B"/>
    <w:rsid w:val="6F583A2E"/>
    <w:rsid w:val="6F7E0C1F"/>
    <w:rsid w:val="6FB3BE3C"/>
    <w:rsid w:val="6FC82440"/>
    <w:rsid w:val="6FD77507"/>
    <w:rsid w:val="70000ACF"/>
    <w:rsid w:val="702251BD"/>
    <w:rsid w:val="703636F4"/>
    <w:rsid w:val="7057B50D"/>
    <w:rsid w:val="70A18255"/>
    <w:rsid w:val="70A70DCA"/>
    <w:rsid w:val="70A8366A"/>
    <w:rsid w:val="70B0808F"/>
    <w:rsid w:val="70B21E01"/>
    <w:rsid w:val="70BAD6D8"/>
    <w:rsid w:val="70BFE346"/>
    <w:rsid w:val="70C28749"/>
    <w:rsid w:val="70C63F9B"/>
    <w:rsid w:val="70CC08B9"/>
    <w:rsid w:val="70E8EBF2"/>
    <w:rsid w:val="70F73223"/>
    <w:rsid w:val="7103DE01"/>
    <w:rsid w:val="711E17CF"/>
    <w:rsid w:val="712F73EA"/>
    <w:rsid w:val="712FB429"/>
    <w:rsid w:val="714A8FC3"/>
    <w:rsid w:val="71547A36"/>
    <w:rsid w:val="7158B098"/>
    <w:rsid w:val="71788A64"/>
    <w:rsid w:val="719467EE"/>
    <w:rsid w:val="7196B2E2"/>
    <w:rsid w:val="71AC6C72"/>
    <w:rsid w:val="71BC0366"/>
    <w:rsid w:val="71C5CEDA"/>
    <w:rsid w:val="71F12D4C"/>
    <w:rsid w:val="72036162"/>
    <w:rsid w:val="721D585D"/>
    <w:rsid w:val="722AD3CD"/>
    <w:rsid w:val="7233206F"/>
    <w:rsid w:val="723C9E97"/>
    <w:rsid w:val="72522E23"/>
    <w:rsid w:val="727772EA"/>
    <w:rsid w:val="7280CD07"/>
    <w:rsid w:val="72AB5EFB"/>
    <w:rsid w:val="72AC65B7"/>
    <w:rsid w:val="72BC55D6"/>
    <w:rsid w:val="72C2A382"/>
    <w:rsid w:val="72D7C0E4"/>
    <w:rsid w:val="72DA51C6"/>
    <w:rsid w:val="72DDF758"/>
    <w:rsid w:val="730155FD"/>
    <w:rsid w:val="730F1615"/>
    <w:rsid w:val="731824F8"/>
    <w:rsid w:val="731B1B1B"/>
    <w:rsid w:val="731D222D"/>
    <w:rsid w:val="73256516"/>
    <w:rsid w:val="7333BB4B"/>
    <w:rsid w:val="733DEDA1"/>
    <w:rsid w:val="73457D9E"/>
    <w:rsid w:val="7345D159"/>
    <w:rsid w:val="734CFBCF"/>
    <w:rsid w:val="734EF8C9"/>
    <w:rsid w:val="736AD700"/>
    <w:rsid w:val="73A2E1AF"/>
    <w:rsid w:val="73B4FCA3"/>
    <w:rsid w:val="73B69D0C"/>
    <w:rsid w:val="73C80490"/>
    <w:rsid w:val="73CE9986"/>
    <w:rsid w:val="73D81560"/>
    <w:rsid w:val="73DDA216"/>
    <w:rsid w:val="73FDF5F3"/>
    <w:rsid w:val="7403B8CF"/>
    <w:rsid w:val="7410138E"/>
    <w:rsid w:val="743268A3"/>
    <w:rsid w:val="74473FAE"/>
    <w:rsid w:val="7463E771"/>
    <w:rsid w:val="7470A6E8"/>
    <w:rsid w:val="74AED58E"/>
    <w:rsid w:val="74B3405D"/>
    <w:rsid w:val="74C561C2"/>
    <w:rsid w:val="74E1434A"/>
    <w:rsid w:val="74E9FFC2"/>
    <w:rsid w:val="74F1A362"/>
    <w:rsid w:val="74FA8AE9"/>
    <w:rsid w:val="74FDFB7A"/>
    <w:rsid w:val="75003EB3"/>
    <w:rsid w:val="75058DE7"/>
    <w:rsid w:val="7524EB05"/>
    <w:rsid w:val="753501A0"/>
    <w:rsid w:val="75352874"/>
    <w:rsid w:val="7543BE82"/>
    <w:rsid w:val="754FD3D4"/>
    <w:rsid w:val="75579FF5"/>
    <w:rsid w:val="756AE0E1"/>
    <w:rsid w:val="7576898A"/>
    <w:rsid w:val="75838ECF"/>
    <w:rsid w:val="75A9BA4E"/>
    <w:rsid w:val="75AC46E2"/>
    <w:rsid w:val="75AFA564"/>
    <w:rsid w:val="75B002A6"/>
    <w:rsid w:val="75B7FCAE"/>
    <w:rsid w:val="75C2B0BA"/>
    <w:rsid w:val="75D10A16"/>
    <w:rsid w:val="75DC1F8F"/>
    <w:rsid w:val="75DE39CC"/>
    <w:rsid w:val="75F3CF7B"/>
    <w:rsid w:val="7601D46E"/>
    <w:rsid w:val="76148857"/>
    <w:rsid w:val="7624A9A3"/>
    <w:rsid w:val="76403AB8"/>
    <w:rsid w:val="764AF5B0"/>
    <w:rsid w:val="764DF7D5"/>
    <w:rsid w:val="7654695F"/>
    <w:rsid w:val="765E797C"/>
    <w:rsid w:val="7663551A"/>
    <w:rsid w:val="766A4C9C"/>
    <w:rsid w:val="766C4017"/>
    <w:rsid w:val="766DE502"/>
    <w:rsid w:val="7670E3FD"/>
    <w:rsid w:val="768594FB"/>
    <w:rsid w:val="768E2CB6"/>
    <w:rsid w:val="7691402C"/>
    <w:rsid w:val="76AC4F04"/>
    <w:rsid w:val="76BA8866"/>
    <w:rsid w:val="76BF7D64"/>
    <w:rsid w:val="76D3074B"/>
    <w:rsid w:val="76D77A96"/>
    <w:rsid w:val="76D81A7B"/>
    <w:rsid w:val="76EA1EBD"/>
    <w:rsid w:val="76F34F57"/>
    <w:rsid w:val="76FC2435"/>
    <w:rsid w:val="7704B4FE"/>
    <w:rsid w:val="7713E9A1"/>
    <w:rsid w:val="771ADC14"/>
    <w:rsid w:val="7725EF00"/>
    <w:rsid w:val="7734D4FC"/>
    <w:rsid w:val="773D6ABC"/>
    <w:rsid w:val="77675703"/>
    <w:rsid w:val="7772E93B"/>
    <w:rsid w:val="777401B7"/>
    <w:rsid w:val="7790DAC6"/>
    <w:rsid w:val="7790FFCD"/>
    <w:rsid w:val="7791068D"/>
    <w:rsid w:val="77A3E21A"/>
    <w:rsid w:val="77A80235"/>
    <w:rsid w:val="77CBB2C9"/>
    <w:rsid w:val="77D09FE5"/>
    <w:rsid w:val="77E4C0FE"/>
    <w:rsid w:val="77EF0151"/>
    <w:rsid w:val="780C0662"/>
    <w:rsid w:val="781CFF32"/>
    <w:rsid w:val="781D2CD9"/>
    <w:rsid w:val="78268049"/>
    <w:rsid w:val="78598171"/>
    <w:rsid w:val="786C1182"/>
    <w:rsid w:val="786C13B3"/>
    <w:rsid w:val="786CC7BA"/>
    <w:rsid w:val="786E4734"/>
    <w:rsid w:val="787D472A"/>
    <w:rsid w:val="788EE397"/>
    <w:rsid w:val="78C30D27"/>
    <w:rsid w:val="78C65567"/>
    <w:rsid w:val="78D01A08"/>
    <w:rsid w:val="78DBF687"/>
    <w:rsid w:val="7914DF6A"/>
    <w:rsid w:val="794AFE19"/>
    <w:rsid w:val="794E86F3"/>
    <w:rsid w:val="7966959C"/>
    <w:rsid w:val="797F274F"/>
    <w:rsid w:val="79852DC0"/>
    <w:rsid w:val="799C1743"/>
    <w:rsid w:val="799E9063"/>
    <w:rsid w:val="79AA93A7"/>
    <w:rsid w:val="79B6FFF0"/>
    <w:rsid w:val="79CAB4F7"/>
    <w:rsid w:val="79D5E6D4"/>
    <w:rsid w:val="79D8C95D"/>
    <w:rsid w:val="79F78244"/>
    <w:rsid w:val="79FC3425"/>
    <w:rsid w:val="7A18C1AE"/>
    <w:rsid w:val="7A1B143C"/>
    <w:rsid w:val="7A26E22E"/>
    <w:rsid w:val="7A311E68"/>
    <w:rsid w:val="7A4738A6"/>
    <w:rsid w:val="7A4E596A"/>
    <w:rsid w:val="7A558E74"/>
    <w:rsid w:val="7A59F31B"/>
    <w:rsid w:val="7A628E94"/>
    <w:rsid w:val="7A6E632C"/>
    <w:rsid w:val="7A79A05E"/>
    <w:rsid w:val="7A7C312B"/>
    <w:rsid w:val="7A8AC2D5"/>
    <w:rsid w:val="7A9414B6"/>
    <w:rsid w:val="7A961E00"/>
    <w:rsid w:val="7AB5A9DB"/>
    <w:rsid w:val="7AC3B74D"/>
    <w:rsid w:val="7AC9C0E8"/>
    <w:rsid w:val="7AE4F683"/>
    <w:rsid w:val="7AF404A7"/>
    <w:rsid w:val="7AF68B2A"/>
    <w:rsid w:val="7B36D3D7"/>
    <w:rsid w:val="7B3CFE53"/>
    <w:rsid w:val="7B47D33E"/>
    <w:rsid w:val="7B53C0B0"/>
    <w:rsid w:val="7B5A7C60"/>
    <w:rsid w:val="7B6F24E3"/>
    <w:rsid w:val="7B74A24E"/>
    <w:rsid w:val="7B7F2070"/>
    <w:rsid w:val="7B8CB065"/>
    <w:rsid w:val="7B9017AE"/>
    <w:rsid w:val="7B9031EC"/>
    <w:rsid w:val="7BA2B1D4"/>
    <w:rsid w:val="7BB4C536"/>
    <w:rsid w:val="7BCB5683"/>
    <w:rsid w:val="7BE16E68"/>
    <w:rsid w:val="7BF264B4"/>
    <w:rsid w:val="7C21183C"/>
    <w:rsid w:val="7C41A576"/>
    <w:rsid w:val="7C50F92D"/>
    <w:rsid w:val="7C54407D"/>
    <w:rsid w:val="7C7C2CBD"/>
    <w:rsid w:val="7C7F31A5"/>
    <w:rsid w:val="7C81EA92"/>
    <w:rsid w:val="7C89D285"/>
    <w:rsid w:val="7CB3A5C7"/>
    <w:rsid w:val="7CBA1F4F"/>
    <w:rsid w:val="7CBF1978"/>
    <w:rsid w:val="7CC1529A"/>
    <w:rsid w:val="7CD47AB3"/>
    <w:rsid w:val="7CE777E0"/>
    <w:rsid w:val="7D028551"/>
    <w:rsid w:val="7D02925B"/>
    <w:rsid w:val="7D064801"/>
    <w:rsid w:val="7D0903F4"/>
    <w:rsid w:val="7D23A720"/>
    <w:rsid w:val="7D2C430E"/>
    <w:rsid w:val="7D2D701C"/>
    <w:rsid w:val="7D48A7C1"/>
    <w:rsid w:val="7D553C50"/>
    <w:rsid w:val="7D5FCEA4"/>
    <w:rsid w:val="7D73EA53"/>
    <w:rsid w:val="7D7ABAE5"/>
    <w:rsid w:val="7D9CC1A5"/>
    <w:rsid w:val="7DD3B268"/>
    <w:rsid w:val="7DE783FA"/>
    <w:rsid w:val="7DE9F862"/>
    <w:rsid w:val="7DF34AE7"/>
    <w:rsid w:val="7E0FE1E4"/>
    <w:rsid w:val="7E214070"/>
    <w:rsid w:val="7E3D2BCC"/>
    <w:rsid w:val="7E3F6A9C"/>
    <w:rsid w:val="7E501388"/>
    <w:rsid w:val="7E50E063"/>
    <w:rsid w:val="7E741EBB"/>
    <w:rsid w:val="7E814E2A"/>
    <w:rsid w:val="7E8312BB"/>
    <w:rsid w:val="7E883441"/>
    <w:rsid w:val="7E8A1641"/>
    <w:rsid w:val="7EA04ABC"/>
    <w:rsid w:val="7EAD1B02"/>
    <w:rsid w:val="7EC85368"/>
    <w:rsid w:val="7EE05FB8"/>
    <w:rsid w:val="7EEB7CA4"/>
    <w:rsid w:val="7F09006C"/>
    <w:rsid w:val="7F13E83D"/>
    <w:rsid w:val="7F21E2C6"/>
    <w:rsid w:val="7F372954"/>
    <w:rsid w:val="7F37B96F"/>
    <w:rsid w:val="7F3F2623"/>
    <w:rsid w:val="7F42E92C"/>
    <w:rsid w:val="7F43F4C3"/>
    <w:rsid w:val="7F46E843"/>
    <w:rsid w:val="7F476ACC"/>
    <w:rsid w:val="7F5CDCEF"/>
    <w:rsid w:val="7F5DA74D"/>
    <w:rsid w:val="7F5DD6BF"/>
    <w:rsid w:val="7F5E69ED"/>
    <w:rsid w:val="7F65C450"/>
    <w:rsid w:val="7F6DBC78"/>
    <w:rsid w:val="7F6E3CCA"/>
    <w:rsid w:val="7F7025D3"/>
    <w:rsid w:val="7F7A602C"/>
    <w:rsid w:val="7F86C651"/>
    <w:rsid w:val="7F971B07"/>
    <w:rsid w:val="7F9EE841"/>
    <w:rsid w:val="7FAC1802"/>
    <w:rsid w:val="7FC381AD"/>
    <w:rsid w:val="7FCD160C"/>
    <w:rsid w:val="7FD445F2"/>
    <w:rsid w:val="7FDB0B54"/>
    <w:rsid w:val="7FDD0E98"/>
    <w:rsid w:val="7FE28E4D"/>
    <w:rsid w:val="7FE35440"/>
    <w:rsid w:val="7FF7E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445EE"/>
  <w15:chartTrackingRefBased/>
  <w15:docId w15:val="{E3DE3995-A6DC-42CD-8148-787E4DFA41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/>
    <w:lsdException w:name="Table Theme" w:locked="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05F7B"/>
    <w:pPr>
      <w:suppressAutoHyphens/>
    </w:pPr>
    <w:rPr>
      <w:rFonts w:ascii="Arial" w:hAnsi="Arial"/>
      <w:color w:val="000000"/>
      <w:sz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105F7B"/>
    <w:pPr>
      <w:keepNext/>
      <w:numPr>
        <w:numId w:val="27"/>
      </w:numPr>
      <w:outlineLvl w:val="0"/>
    </w:pPr>
    <w:rPr>
      <w:rFonts w:ascii="Tahoma" w:hAnsi="Tahoma"/>
      <w:b/>
      <w:sz w:val="20"/>
    </w:rPr>
  </w:style>
  <w:style w:type="paragraph" w:styleId="Heading2">
    <w:name w:val="heading 2"/>
    <w:basedOn w:val="Normal"/>
    <w:next w:val="Normal"/>
    <w:link w:val="Heading2Char"/>
    <w:uiPriority w:val="1"/>
    <w:qFormat/>
    <w:rsid w:val="3B7C3F9E"/>
    <w:pPr>
      <w:keepNext/>
      <w:numPr>
        <w:ilvl w:val="1"/>
        <w:numId w:val="27"/>
      </w:numPr>
      <w:jc w:val="both"/>
      <w:outlineLvl w:val="1"/>
    </w:pPr>
    <w:rPr>
      <w:rFonts w:eastAsia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1"/>
    <w:qFormat/>
    <w:rsid w:val="3B7C3F9E"/>
    <w:pPr>
      <w:keepNext/>
      <w:numPr>
        <w:ilvl w:val="2"/>
        <w:numId w:val="27"/>
      </w:numPr>
      <w:outlineLvl w:val="2"/>
    </w:pPr>
    <w:rPr>
      <w:rFonts w:eastAsia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105F7B"/>
    <w:pPr>
      <w:keepNext/>
      <w:numPr>
        <w:ilvl w:val="3"/>
        <w:numId w:val="27"/>
      </w:numPr>
      <w:outlineLvl w:val="3"/>
    </w:pPr>
    <w:rPr>
      <w:rFonts w:ascii="Tahoma" w:hAnsi="Tahoma"/>
      <w:b/>
      <w:sz w:val="16"/>
    </w:rPr>
  </w:style>
  <w:style w:type="paragraph" w:styleId="Heading5">
    <w:name w:val="heading 5"/>
    <w:basedOn w:val="Normal"/>
    <w:next w:val="Normal"/>
    <w:link w:val="Heading5Char"/>
    <w:qFormat/>
    <w:rsid w:val="00105F7B"/>
    <w:pPr>
      <w:keepNext/>
      <w:numPr>
        <w:ilvl w:val="4"/>
        <w:numId w:val="27"/>
      </w:numPr>
      <w:tabs>
        <w:tab w:val="center" w:pos="914"/>
      </w:tabs>
      <w:jc w:val="center"/>
      <w:outlineLvl w:val="4"/>
    </w:pPr>
    <w:rPr>
      <w:rFonts w:ascii="Tahoma" w:hAnsi="Tahoma"/>
      <w:b/>
      <w:sz w:val="16"/>
    </w:rPr>
  </w:style>
  <w:style w:type="paragraph" w:styleId="Heading6">
    <w:name w:val="heading 6"/>
    <w:basedOn w:val="Normal"/>
    <w:next w:val="Normal"/>
    <w:link w:val="Heading6Char"/>
    <w:qFormat/>
    <w:rsid w:val="00105F7B"/>
    <w:pPr>
      <w:widowControl w:val="0"/>
      <w:numPr>
        <w:ilvl w:val="5"/>
        <w:numId w:val="27"/>
      </w:numPr>
      <w:spacing w:before="240" w:after="60" w:line="240" w:lineRule="atLeast"/>
      <w:outlineLvl w:val="5"/>
    </w:pPr>
    <w:rPr>
      <w:rFonts w:ascii="Times New Roman" w:hAnsi="Times New Roman"/>
      <w:i/>
      <w:sz w:val="22"/>
      <w:lang w:val="en-US"/>
    </w:rPr>
  </w:style>
  <w:style w:type="paragraph" w:styleId="Heading7">
    <w:name w:val="heading 7"/>
    <w:basedOn w:val="Normal"/>
    <w:next w:val="Normal"/>
    <w:link w:val="Heading7Char"/>
    <w:qFormat/>
    <w:rsid w:val="00105F7B"/>
    <w:pPr>
      <w:widowControl w:val="0"/>
      <w:numPr>
        <w:ilvl w:val="6"/>
        <w:numId w:val="27"/>
      </w:numPr>
      <w:spacing w:before="240" w:after="60" w:line="240" w:lineRule="atLeast"/>
      <w:outlineLvl w:val="6"/>
    </w:pPr>
    <w:rPr>
      <w:rFonts w:ascii="Times New Roman" w:hAnsi="Times New Roman"/>
      <w:sz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05F7B"/>
    <w:pPr>
      <w:widowControl w:val="0"/>
      <w:numPr>
        <w:ilvl w:val="7"/>
        <w:numId w:val="27"/>
      </w:numPr>
      <w:spacing w:before="240" w:after="60" w:line="240" w:lineRule="atLeast"/>
      <w:outlineLvl w:val="7"/>
    </w:pPr>
    <w:rPr>
      <w:rFonts w:ascii="Times New Roman" w:hAnsi="Times New Roman"/>
      <w:i/>
      <w:sz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05F7B"/>
    <w:pPr>
      <w:widowControl w:val="0"/>
      <w:numPr>
        <w:ilvl w:val="8"/>
        <w:numId w:val="27"/>
      </w:numPr>
      <w:spacing w:before="240" w:after="60" w:line="240" w:lineRule="atLeast"/>
      <w:outlineLvl w:val="8"/>
    </w:pPr>
    <w:rPr>
      <w:rFonts w:ascii="Times New Roman" w:hAnsi="Times New Roman"/>
      <w:b/>
      <w:i/>
      <w:sz w:val="18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locked/>
    <w:rsid w:val="007C721A"/>
    <w:rPr>
      <w:rFonts w:ascii="Tahoma" w:hAnsi="Tahoma"/>
      <w:b/>
      <w:color w:val="000000"/>
      <w:lang w:eastAsia="ar-SA"/>
    </w:rPr>
  </w:style>
  <w:style w:type="character" w:styleId="Heading2Char" w:customStyle="1">
    <w:name w:val="Heading 2 Char"/>
    <w:link w:val="Heading2"/>
    <w:uiPriority w:val="1"/>
    <w:rsid w:val="3B7C3F9E"/>
    <w:rPr>
      <w:rFonts w:ascii="Arial" w:hAnsi="Arial" w:eastAsia="Arial" w:cs="Arial"/>
      <w:b/>
      <w:bCs/>
      <w:color w:val="000000" w:themeColor="text1"/>
      <w:sz w:val="24"/>
      <w:szCs w:val="24"/>
      <w:lang w:eastAsia="ar-SA"/>
    </w:rPr>
  </w:style>
  <w:style w:type="character" w:styleId="Heading3Char" w:customStyle="1">
    <w:name w:val="Heading 3 Char"/>
    <w:link w:val="Heading3"/>
    <w:uiPriority w:val="1"/>
    <w:rsid w:val="3B7C3F9E"/>
    <w:rPr>
      <w:rFonts w:ascii="Arial" w:hAnsi="Arial" w:eastAsia="Arial" w:cs="Arial"/>
      <w:b/>
      <w:bCs/>
      <w:color w:val="000000" w:themeColor="text1"/>
      <w:sz w:val="22"/>
      <w:szCs w:val="22"/>
      <w:lang w:eastAsia="ar-SA"/>
    </w:rPr>
  </w:style>
  <w:style w:type="character" w:styleId="Heading4Char" w:customStyle="1">
    <w:name w:val="Heading 4 Char"/>
    <w:link w:val="Heading4"/>
    <w:locked/>
    <w:rsid w:val="007C721A"/>
    <w:rPr>
      <w:rFonts w:ascii="Tahoma" w:hAnsi="Tahoma"/>
      <w:b/>
      <w:color w:val="000000"/>
      <w:sz w:val="16"/>
      <w:lang w:eastAsia="ar-SA"/>
    </w:rPr>
  </w:style>
  <w:style w:type="character" w:styleId="Heading5Char" w:customStyle="1">
    <w:name w:val="Heading 5 Char"/>
    <w:link w:val="Heading5"/>
    <w:locked/>
    <w:rsid w:val="007C721A"/>
    <w:rPr>
      <w:rFonts w:ascii="Tahoma" w:hAnsi="Tahoma"/>
      <w:b/>
      <w:color w:val="000000"/>
      <w:sz w:val="16"/>
      <w:lang w:eastAsia="ar-SA"/>
    </w:rPr>
  </w:style>
  <w:style w:type="character" w:styleId="Heading6Char" w:customStyle="1">
    <w:name w:val="Heading 6 Char"/>
    <w:link w:val="Heading6"/>
    <w:locked/>
    <w:rsid w:val="007C721A"/>
    <w:rPr>
      <w:i/>
      <w:color w:val="000000"/>
      <w:sz w:val="22"/>
      <w:lang w:val="en-US" w:eastAsia="ar-SA"/>
    </w:rPr>
  </w:style>
  <w:style w:type="character" w:styleId="Heading7Char" w:customStyle="1">
    <w:name w:val="Heading 7 Char"/>
    <w:link w:val="Heading7"/>
    <w:locked/>
    <w:rsid w:val="007C721A"/>
    <w:rPr>
      <w:color w:val="000000"/>
      <w:lang w:val="en-US" w:eastAsia="ar-SA"/>
    </w:rPr>
  </w:style>
  <w:style w:type="character" w:styleId="Heading8Char" w:customStyle="1">
    <w:name w:val="Heading 8 Char"/>
    <w:link w:val="Heading8"/>
    <w:locked/>
    <w:rsid w:val="007C721A"/>
    <w:rPr>
      <w:i/>
      <w:color w:val="000000"/>
      <w:lang w:val="en-US" w:eastAsia="ar-SA"/>
    </w:rPr>
  </w:style>
  <w:style w:type="character" w:styleId="Heading9Char" w:customStyle="1">
    <w:name w:val="Heading 9 Char"/>
    <w:link w:val="Heading9"/>
    <w:locked/>
    <w:rsid w:val="007C721A"/>
    <w:rPr>
      <w:b/>
      <w:i/>
      <w:color w:val="000000"/>
      <w:sz w:val="18"/>
      <w:lang w:val="en-US" w:eastAsia="ar-SA"/>
    </w:rPr>
  </w:style>
  <w:style w:type="character" w:styleId="PageNumber">
    <w:name w:val="page number"/>
    <w:semiHidden/>
    <w:rsid w:val="00105F7B"/>
    <w:rPr>
      <w:rFonts w:cs="Times New Roman"/>
      <w:sz w:val="16"/>
    </w:rPr>
  </w:style>
  <w:style w:type="character" w:styleId="Smbolosdenumerao" w:customStyle="1">
    <w:name w:val="Símbolos de numeração"/>
    <w:rsid w:val="00105F7B"/>
  </w:style>
  <w:style w:type="character" w:styleId="Marcadores" w:customStyle="1">
    <w:name w:val="Marcadores"/>
    <w:rsid w:val="00105F7B"/>
    <w:rPr>
      <w:rFonts w:ascii="StarSymbol" w:hAnsi="StarSymbol"/>
      <w:sz w:val="18"/>
    </w:rPr>
  </w:style>
  <w:style w:type="character" w:styleId="Hyperlink">
    <w:name w:val="Hyperlink"/>
    <w:uiPriority w:val="99"/>
    <w:rsid w:val="00105F7B"/>
    <w:rPr>
      <w:rFonts w:cs="Times New Roman"/>
      <w:color w:val="0000FF"/>
      <w:u w:val="single"/>
    </w:rPr>
  </w:style>
  <w:style w:type="character" w:styleId="FollowedHyperlink">
    <w:name w:val="FollowedHyperlink"/>
    <w:semiHidden/>
    <w:rsid w:val="00105F7B"/>
    <w:rPr>
      <w:rFonts w:cs="Times New Roman"/>
      <w:color w:val="800080"/>
      <w:u w:val="single"/>
    </w:rPr>
  </w:style>
  <w:style w:type="character" w:styleId="WW8Num1z0" w:customStyle="1">
    <w:name w:val="WW8Num1z0"/>
    <w:rsid w:val="00105F7B"/>
    <w:rPr>
      <w:rFonts w:ascii="Symbol" w:hAnsi="Symbol"/>
    </w:rPr>
  </w:style>
  <w:style w:type="character" w:styleId="WW8Num2z0" w:customStyle="1">
    <w:name w:val="WW8Num2z0"/>
    <w:rsid w:val="00105F7B"/>
    <w:rPr>
      <w:rFonts w:ascii="Symbol" w:hAnsi="Symbol"/>
      <w:color w:val="000000"/>
    </w:rPr>
  </w:style>
  <w:style w:type="character" w:styleId="WW8Num8z0" w:customStyle="1">
    <w:name w:val="WW8Num8z0"/>
    <w:rsid w:val="00105F7B"/>
    <w:rPr>
      <w:rFonts w:ascii="Wingdings" w:hAnsi="Wingdings"/>
    </w:rPr>
  </w:style>
  <w:style w:type="character" w:styleId="WW8Num11z0" w:customStyle="1">
    <w:name w:val="WW8Num11z0"/>
    <w:rsid w:val="00105F7B"/>
    <w:rPr>
      <w:rFonts w:ascii="Symbol" w:hAnsi="Symbol"/>
    </w:rPr>
  </w:style>
  <w:style w:type="character" w:styleId="WW8Num11z1" w:customStyle="1">
    <w:name w:val="WW8Num11z1"/>
    <w:rsid w:val="00105F7B"/>
    <w:rPr>
      <w:rFonts w:ascii="Courier New" w:hAnsi="Courier New"/>
    </w:rPr>
  </w:style>
  <w:style w:type="character" w:styleId="WW8Num11z2" w:customStyle="1">
    <w:name w:val="WW8Num11z2"/>
    <w:rsid w:val="00105F7B"/>
    <w:rPr>
      <w:rFonts w:ascii="Wingdings" w:hAnsi="Wingdings"/>
    </w:rPr>
  </w:style>
  <w:style w:type="character" w:styleId="Fontepargpadro2" w:customStyle="1">
    <w:name w:val="Fonte parág. padrão2"/>
    <w:rsid w:val="00105F7B"/>
  </w:style>
  <w:style w:type="character" w:styleId="Fontepargpadro1" w:customStyle="1">
    <w:name w:val="Fonte parág. padrão1"/>
    <w:rsid w:val="00105F7B"/>
  </w:style>
  <w:style w:type="character" w:styleId="WW8Num1z1" w:customStyle="1">
    <w:name w:val="WW8Num1z1"/>
    <w:rsid w:val="00105F7B"/>
    <w:rPr>
      <w:rFonts w:ascii="Courier New" w:hAnsi="Courier New"/>
    </w:rPr>
  </w:style>
  <w:style w:type="character" w:styleId="WW8Num1z2" w:customStyle="1">
    <w:name w:val="WW8Num1z2"/>
    <w:rsid w:val="00105F7B"/>
    <w:rPr>
      <w:rFonts w:ascii="Wingdings" w:hAnsi="Wingdings"/>
    </w:rPr>
  </w:style>
  <w:style w:type="character" w:styleId="WW8Num4z0" w:customStyle="1">
    <w:name w:val="WW8Num4z0"/>
    <w:rsid w:val="00105F7B"/>
    <w:rPr>
      <w:rFonts w:ascii="Wingdings" w:hAnsi="Wingdings"/>
    </w:rPr>
  </w:style>
  <w:style w:type="character" w:styleId="WW8Num4z1" w:customStyle="1">
    <w:name w:val="WW8Num4z1"/>
    <w:rsid w:val="00105F7B"/>
    <w:rPr>
      <w:rFonts w:ascii="Courier New" w:hAnsi="Courier New"/>
    </w:rPr>
  </w:style>
  <w:style w:type="character" w:styleId="WW8Num4z3" w:customStyle="1">
    <w:name w:val="WW8Num4z3"/>
    <w:rsid w:val="00105F7B"/>
    <w:rPr>
      <w:rFonts w:ascii="Symbol" w:hAnsi="Symbol"/>
    </w:rPr>
  </w:style>
  <w:style w:type="character" w:styleId="WW8Num5z0" w:customStyle="1">
    <w:name w:val="WW8Num5z0"/>
    <w:rsid w:val="00105F7B"/>
    <w:rPr>
      <w:rFonts w:ascii="Symbol" w:hAnsi="Symbol"/>
    </w:rPr>
  </w:style>
  <w:style w:type="character" w:styleId="WW8Num5z1" w:customStyle="1">
    <w:name w:val="WW8Num5z1"/>
    <w:rsid w:val="00105F7B"/>
    <w:rPr>
      <w:rFonts w:ascii="Courier New" w:hAnsi="Courier New"/>
    </w:rPr>
  </w:style>
  <w:style w:type="character" w:styleId="WW8Num5z2" w:customStyle="1">
    <w:name w:val="WW8Num5z2"/>
    <w:rsid w:val="00105F7B"/>
    <w:rPr>
      <w:rFonts w:ascii="Wingdings" w:hAnsi="Wingdings"/>
    </w:rPr>
  </w:style>
  <w:style w:type="character" w:styleId="WW8Num6z0" w:customStyle="1">
    <w:name w:val="WW8Num6z0"/>
    <w:rsid w:val="00105F7B"/>
    <w:rPr>
      <w:rFonts w:ascii="Symbol" w:hAnsi="Symbol"/>
    </w:rPr>
  </w:style>
  <w:style w:type="character" w:styleId="WW8Num6z1" w:customStyle="1">
    <w:name w:val="WW8Num6z1"/>
    <w:rsid w:val="00105F7B"/>
    <w:rPr>
      <w:rFonts w:ascii="Courier New" w:hAnsi="Courier New"/>
    </w:rPr>
  </w:style>
  <w:style w:type="character" w:styleId="WW8Num6z2" w:customStyle="1">
    <w:name w:val="WW8Num6z2"/>
    <w:rsid w:val="00105F7B"/>
    <w:rPr>
      <w:rFonts w:ascii="Wingdings" w:hAnsi="Wingdings"/>
    </w:rPr>
  </w:style>
  <w:style w:type="character" w:styleId="WW8Num7z0" w:customStyle="1">
    <w:name w:val="WW8Num7z0"/>
    <w:rsid w:val="00105F7B"/>
    <w:rPr>
      <w:rFonts w:ascii="Wingdings" w:hAnsi="Wingdings"/>
    </w:rPr>
  </w:style>
  <w:style w:type="character" w:styleId="WW8Num7z1" w:customStyle="1">
    <w:name w:val="WW8Num7z1"/>
    <w:rsid w:val="00105F7B"/>
    <w:rPr>
      <w:rFonts w:ascii="Courier New" w:hAnsi="Courier New"/>
    </w:rPr>
  </w:style>
  <w:style w:type="character" w:styleId="WW8Num7z3" w:customStyle="1">
    <w:name w:val="WW8Num7z3"/>
    <w:rsid w:val="00105F7B"/>
    <w:rPr>
      <w:rFonts w:ascii="Symbol" w:hAnsi="Symbol"/>
    </w:rPr>
  </w:style>
  <w:style w:type="character" w:styleId="WW8Num8z1" w:customStyle="1">
    <w:name w:val="WW8Num8z1"/>
    <w:rsid w:val="00105F7B"/>
    <w:rPr>
      <w:rFonts w:ascii="Courier New" w:hAnsi="Courier New"/>
    </w:rPr>
  </w:style>
  <w:style w:type="character" w:styleId="WW8Num8z3" w:customStyle="1">
    <w:name w:val="WW8Num8z3"/>
    <w:rsid w:val="00105F7B"/>
    <w:rPr>
      <w:rFonts w:ascii="Symbol" w:hAnsi="Symbol"/>
    </w:rPr>
  </w:style>
  <w:style w:type="character" w:styleId="WW8Num9z0" w:customStyle="1">
    <w:name w:val="WW8Num9z0"/>
    <w:rsid w:val="00105F7B"/>
    <w:rPr>
      <w:rFonts w:ascii="Symbol" w:hAnsi="Symbol"/>
      <w:color w:val="000000"/>
    </w:rPr>
  </w:style>
  <w:style w:type="character" w:styleId="WW8Num9z1" w:customStyle="1">
    <w:name w:val="WW8Num9z1"/>
    <w:rsid w:val="00105F7B"/>
    <w:rPr>
      <w:rFonts w:ascii="Courier New" w:hAnsi="Courier New"/>
    </w:rPr>
  </w:style>
  <w:style w:type="character" w:styleId="WW8Num9z2" w:customStyle="1">
    <w:name w:val="WW8Num9z2"/>
    <w:rsid w:val="00105F7B"/>
    <w:rPr>
      <w:rFonts w:ascii="Wingdings" w:hAnsi="Wingdings"/>
    </w:rPr>
  </w:style>
  <w:style w:type="character" w:styleId="WW8Num9z3" w:customStyle="1">
    <w:name w:val="WW8Num9z3"/>
    <w:rsid w:val="00105F7B"/>
    <w:rPr>
      <w:rFonts w:ascii="Symbol" w:hAnsi="Symbol"/>
    </w:rPr>
  </w:style>
  <w:style w:type="character" w:styleId="WW8Num10z0" w:customStyle="1">
    <w:name w:val="WW8Num10z0"/>
    <w:rsid w:val="00105F7B"/>
    <w:rPr>
      <w:rFonts w:ascii="Symbol" w:hAnsi="Symbol"/>
      <w:sz w:val="20"/>
    </w:rPr>
  </w:style>
  <w:style w:type="character" w:styleId="WW8Num10z1" w:customStyle="1">
    <w:name w:val="WW8Num10z1"/>
    <w:rsid w:val="00105F7B"/>
    <w:rPr>
      <w:rFonts w:ascii="Courier New" w:hAnsi="Courier New"/>
      <w:sz w:val="20"/>
    </w:rPr>
  </w:style>
  <w:style w:type="character" w:styleId="WW8Num10z2" w:customStyle="1">
    <w:name w:val="WW8Num10z2"/>
    <w:rsid w:val="00105F7B"/>
    <w:rPr>
      <w:rFonts w:ascii="Wingdings" w:hAnsi="Wingdings"/>
      <w:sz w:val="20"/>
    </w:rPr>
  </w:style>
  <w:style w:type="character" w:styleId="WW8Num12z0" w:customStyle="1">
    <w:name w:val="WW8Num12z0"/>
    <w:rsid w:val="00105F7B"/>
    <w:rPr>
      <w:rFonts w:ascii="Symbol" w:hAnsi="Symbol"/>
      <w:color w:val="000000"/>
    </w:rPr>
  </w:style>
  <w:style w:type="character" w:styleId="WW8Num12z1" w:customStyle="1">
    <w:name w:val="WW8Num12z1"/>
    <w:rsid w:val="00105F7B"/>
    <w:rPr>
      <w:rFonts w:ascii="Courier New" w:hAnsi="Courier New"/>
    </w:rPr>
  </w:style>
  <w:style w:type="character" w:styleId="WW8Num12z2" w:customStyle="1">
    <w:name w:val="WW8Num12z2"/>
    <w:rsid w:val="00105F7B"/>
    <w:rPr>
      <w:rFonts w:ascii="Wingdings" w:hAnsi="Wingdings"/>
    </w:rPr>
  </w:style>
  <w:style w:type="character" w:styleId="WW8Num12z3" w:customStyle="1">
    <w:name w:val="WW8Num12z3"/>
    <w:rsid w:val="00105F7B"/>
    <w:rPr>
      <w:rFonts w:ascii="Symbol" w:hAnsi="Symbol"/>
    </w:rPr>
  </w:style>
  <w:style w:type="character" w:styleId="WW8Num13z0" w:customStyle="1">
    <w:name w:val="WW8Num13z0"/>
    <w:rsid w:val="00105F7B"/>
    <w:rPr>
      <w:rFonts w:ascii="Symbol" w:hAnsi="Symbol"/>
    </w:rPr>
  </w:style>
  <w:style w:type="character" w:styleId="WW8Num13z1" w:customStyle="1">
    <w:name w:val="WW8Num13z1"/>
    <w:rsid w:val="00105F7B"/>
    <w:rPr>
      <w:rFonts w:ascii="Courier New" w:hAnsi="Courier New"/>
    </w:rPr>
  </w:style>
  <w:style w:type="character" w:styleId="WW8Num13z2" w:customStyle="1">
    <w:name w:val="WW8Num13z2"/>
    <w:rsid w:val="00105F7B"/>
    <w:rPr>
      <w:rFonts w:ascii="Wingdings" w:hAnsi="Wingdings"/>
    </w:rPr>
  </w:style>
  <w:style w:type="character" w:styleId="WW8Num14z0" w:customStyle="1">
    <w:name w:val="WW8Num14z0"/>
    <w:rsid w:val="00105F7B"/>
    <w:rPr>
      <w:rFonts w:ascii="Times New Roman" w:hAnsi="Times New Roman"/>
    </w:rPr>
  </w:style>
  <w:style w:type="character" w:styleId="WW8Num14z1" w:customStyle="1">
    <w:name w:val="WW8Num14z1"/>
    <w:rsid w:val="00105F7B"/>
    <w:rPr>
      <w:rFonts w:ascii="Courier New" w:hAnsi="Courier New"/>
    </w:rPr>
  </w:style>
  <w:style w:type="character" w:styleId="WW8Num14z2" w:customStyle="1">
    <w:name w:val="WW8Num14z2"/>
    <w:rsid w:val="00105F7B"/>
    <w:rPr>
      <w:rFonts w:ascii="Wingdings" w:hAnsi="Wingdings"/>
    </w:rPr>
  </w:style>
  <w:style w:type="character" w:styleId="WW8Num14z3" w:customStyle="1">
    <w:name w:val="WW8Num14z3"/>
    <w:rsid w:val="00105F7B"/>
    <w:rPr>
      <w:rFonts w:ascii="Symbol" w:hAnsi="Symbol"/>
    </w:rPr>
  </w:style>
  <w:style w:type="character" w:styleId="WW8Num15z0" w:customStyle="1">
    <w:name w:val="WW8Num15z0"/>
    <w:rsid w:val="00105F7B"/>
    <w:rPr>
      <w:rFonts w:ascii="Wingdings" w:hAnsi="Wingdings"/>
    </w:rPr>
  </w:style>
  <w:style w:type="character" w:styleId="WW8Num15z1" w:customStyle="1">
    <w:name w:val="WW8Num15z1"/>
    <w:rsid w:val="00105F7B"/>
    <w:rPr>
      <w:rFonts w:ascii="Courier New" w:hAnsi="Courier New"/>
    </w:rPr>
  </w:style>
  <w:style w:type="character" w:styleId="WW8Num15z3" w:customStyle="1">
    <w:name w:val="WW8Num15z3"/>
    <w:rsid w:val="00105F7B"/>
    <w:rPr>
      <w:rFonts w:ascii="Symbol" w:hAnsi="Symbol"/>
    </w:rPr>
  </w:style>
  <w:style w:type="character" w:styleId="WW8Num16z0" w:customStyle="1">
    <w:name w:val="WW8Num16z0"/>
    <w:rsid w:val="00105F7B"/>
    <w:rPr>
      <w:rFonts w:ascii="Symbol" w:hAnsi="Symbol"/>
      <w:color w:val="000000"/>
    </w:rPr>
  </w:style>
  <w:style w:type="character" w:styleId="WW8Num16z1" w:customStyle="1">
    <w:name w:val="WW8Num16z1"/>
    <w:rsid w:val="00105F7B"/>
    <w:rPr>
      <w:rFonts w:ascii="Courier New" w:hAnsi="Courier New"/>
    </w:rPr>
  </w:style>
  <w:style w:type="character" w:styleId="WW8Num16z2" w:customStyle="1">
    <w:name w:val="WW8Num16z2"/>
    <w:rsid w:val="00105F7B"/>
    <w:rPr>
      <w:rFonts w:ascii="Wingdings" w:hAnsi="Wingdings"/>
    </w:rPr>
  </w:style>
  <w:style w:type="character" w:styleId="WW8Num16z3" w:customStyle="1">
    <w:name w:val="WW8Num16z3"/>
    <w:rsid w:val="00105F7B"/>
    <w:rPr>
      <w:rFonts w:ascii="Symbol" w:hAnsi="Symbol"/>
    </w:rPr>
  </w:style>
  <w:style w:type="character" w:styleId="WW8Num18z0" w:customStyle="1">
    <w:name w:val="WW8Num18z0"/>
    <w:rsid w:val="00105F7B"/>
    <w:rPr>
      <w:rFonts w:ascii="Wingdings" w:hAnsi="Wingdings"/>
    </w:rPr>
  </w:style>
  <w:style w:type="character" w:styleId="WW8Num18z1" w:customStyle="1">
    <w:name w:val="WW8Num18z1"/>
    <w:rsid w:val="00105F7B"/>
    <w:rPr>
      <w:rFonts w:ascii="Courier New" w:hAnsi="Courier New"/>
    </w:rPr>
  </w:style>
  <w:style w:type="character" w:styleId="WW8Num18z3" w:customStyle="1">
    <w:name w:val="WW8Num18z3"/>
    <w:rsid w:val="00105F7B"/>
    <w:rPr>
      <w:rFonts w:ascii="Symbol" w:hAnsi="Symbol"/>
    </w:rPr>
  </w:style>
  <w:style w:type="character" w:styleId="CTMISInstruesChar" w:customStyle="1">
    <w:name w:val="CTM/IS Instruções Char"/>
    <w:rsid w:val="00105F7B"/>
    <w:rPr>
      <w:rFonts w:ascii="Arial" w:hAnsi="Arial" w:cs="Arial"/>
      <w:i/>
      <w:color w:val="0000FF"/>
      <w:sz w:val="18"/>
      <w:lang w:val="pt-BR" w:eastAsia="ar-SA" w:bidi="ar-SA"/>
    </w:rPr>
  </w:style>
  <w:style w:type="paragraph" w:styleId="BodyText">
    <w:name w:val="Body Text"/>
    <w:basedOn w:val="Normal"/>
    <w:link w:val="BodyTextChar"/>
    <w:semiHidden/>
    <w:rsid w:val="00105F7B"/>
    <w:pPr>
      <w:spacing w:after="120"/>
    </w:pPr>
  </w:style>
  <w:style w:type="character" w:styleId="BodyTextChar" w:customStyle="1">
    <w:name w:val="Body Text Char"/>
    <w:link w:val="BodyText"/>
    <w:semiHidden/>
    <w:locked/>
    <w:rsid w:val="007C721A"/>
    <w:rPr>
      <w:rFonts w:ascii="Arial" w:hAnsi="Arial" w:cs="Times New Roman"/>
      <w:color w:val="000000"/>
      <w:sz w:val="20"/>
      <w:szCs w:val="20"/>
      <w:lang w:val="x-none" w:eastAsia="ar-SA" w:bidi="ar-SA"/>
    </w:rPr>
  </w:style>
  <w:style w:type="paragraph" w:styleId="Captulo" w:customStyle="1">
    <w:name w:val="Capítulo"/>
    <w:basedOn w:val="Normal"/>
    <w:next w:val="BodyText"/>
    <w:rsid w:val="00105F7B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Title">
    <w:name w:val="Title"/>
    <w:basedOn w:val="Normal"/>
    <w:next w:val="BodyText"/>
    <w:link w:val="TitleChar"/>
    <w:qFormat/>
    <w:rsid w:val="00105F7B"/>
    <w:pPr>
      <w:keepNext/>
      <w:spacing w:before="240" w:after="120"/>
    </w:pPr>
    <w:rPr>
      <w:rFonts w:cs="Tahoma"/>
      <w:sz w:val="28"/>
      <w:szCs w:val="28"/>
    </w:rPr>
  </w:style>
  <w:style w:type="character" w:styleId="TitleChar" w:customStyle="1">
    <w:name w:val="Title Char"/>
    <w:link w:val="Title"/>
    <w:locked/>
    <w:rsid w:val="007C721A"/>
    <w:rPr>
      <w:rFonts w:ascii="Cambria" w:hAnsi="Cambria" w:cs="Times New Roman"/>
      <w:b/>
      <w:bCs/>
      <w:color w:val="000000"/>
      <w:kern w:val="28"/>
      <w:sz w:val="32"/>
      <w:szCs w:val="32"/>
      <w:lang w:val="x-none" w:eastAsia="ar-SA" w:bidi="ar-SA"/>
    </w:rPr>
  </w:style>
  <w:style w:type="paragraph" w:styleId="Subtitle">
    <w:name w:val="Subtitle"/>
    <w:basedOn w:val="Normal"/>
    <w:next w:val="BodyText"/>
    <w:link w:val="SubtitleChar"/>
    <w:qFormat/>
    <w:rsid w:val="00105F7B"/>
    <w:pPr>
      <w:jc w:val="center"/>
    </w:pPr>
    <w:rPr>
      <w:rFonts w:ascii="Times New Roman" w:hAnsi="Times New Roman"/>
      <w:b/>
      <w:sz w:val="28"/>
    </w:rPr>
  </w:style>
  <w:style w:type="character" w:styleId="SubtitleChar" w:customStyle="1">
    <w:name w:val="Subtitle Char"/>
    <w:link w:val="Subtitle"/>
    <w:locked/>
    <w:rsid w:val="007C721A"/>
    <w:rPr>
      <w:rFonts w:ascii="Cambria" w:hAnsi="Cambria" w:cs="Times New Roman"/>
      <w:color w:val="000000"/>
      <w:sz w:val="24"/>
      <w:szCs w:val="24"/>
      <w:lang w:val="x-none" w:eastAsia="ar-SA" w:bidi="ar-SA"/>
    </w:rPr>
  </w:style>
  <w:style w:type="paragraph" w:styleId="List">
    <w:name w:val="List"/>
    <w:basedOn w:val="BodyText"/>
    <w:semiHidden/>
    <w:rsid w:val="00105F7B"/>
    <w:rPr>
      <w:rFonts w:cs="Tahoma"/>
    </w:rPr>
  </w:style>
  <w:style w:type="paragraph" w:styleId="Header">
    <w:name w:val="header"/>
    <w:basedOn w:val="Normal"/>
    <w:link w:val="HeaderChar"/>
    <w:rsid w:val="00105F7B"/>
    <w:pPr>
      <w:tabs>
        <w:tab w:val="center" w:pos="4419"/>
        <w:tab w:val="right" w:pos="8838"/>
      </w:tabs>
    </w:pPr>
  </w:style>
  <w:style w:type="character" w:styleId="HeaderChar" w:customStyle="1">
    <w:name w:val="Header Char"/>
    <w:link w:val="Header"/>
    <w:semiHidden/>
    <w:locked/>
    <w:rsid w:val="007C721A"/>
    <w:rPr>
      <w:rFonts w:ascii="Arial" w:hAnsi="Arial" w:cs="Times New Roman"/>
      <w:color w:val="000000"/>
      <w:sz w:val="20"/>
      <w:szCs w:val="20"/>
      <w:lang w:val="x-none" w:eastAsia="ar-SA" w:bidi="ar-SA"/>
    </w:rPr>
  </w:style>
  <w:style w:type="paragraph" w:styleId="Footer">
    <w:name w:val="footer"/>
    <w:basedOn w:val="Normal"/>
    <w:link w:val="FooterChar"/>
    <w:semiHidden/>
    <w:rsid w:val="00105F7B"/>
    <w:pPr>
      <w:tabs>
        <w:tab w:val="center" w:pos="4419"/>
        <w:tab w:val="right" w:pos="8838"/>
      </w:tabs>
    </w:pPr>
  </w:style>
  <w:style w:type="character" w:styleId="FooterChar" w:customStyle="1">
    <w:name w:val="Footer Char"/>
    <w:link w:val="Footer"/>
    <w:semiHidden/>
    <w:locked/>
    <w:rsid w:val="00BD02C5"/>
    <w:rPr>
      <w:rFonts w:ascii="Arial" w:hAnsi="Arial" w:cs="Times New Roman"/>
      <w:color w:val="000000"/>
      <w:sz w:val="24"/>
      <w:lang w:val="x-none" w:eastAsia="ar-SA" w:bidi="ar-SA"/>
    </w:rPr>
  </w:style>
  <w:style w:type="paragraph" w:styleId="Contedodatabela" w:customStyle="1">
    <w:name w:val="Conteúdo da tabela"/>
    <w:basedOn w:val="Normal"/>
    <w:rsid w:val="00105F7B"/>
    <w:pPr>
      <w:suppressLineNumbers/>
    </w:pPr>
  </w:style>
  <w:style w:type="paragraph" w:styleId="Ttulodatabela" w:customStyle="1">
    <w:name w:val="Título da tabela"/>
    <w:basedOn w:val="Contedodatabela"/>
    <w:rsid w:val="00105F7B"/>
    <w:pPr>
      <w:jc w:val="center"/>
    </w:pPr>
    <w:rPr>
      <w:b/>
      <w:bCs/>
      <w:i/>
      <w:iCs/>
    </w:rPr>
  </w:style>
  <w:style w:type="paragraph" w:styleId="Legenda2" w:customStyle="1">
    <w:name w:val="Legenda2"/>
    <w:basedOn w:val="Normal"/>
    <w:rsid w:val="00105F7B"/>
    <w:pPr>
      <w:suppressLineNumbers/>
      <w:spacing w:before="120" w:after="120"/>
    </w:pPr>
    <w:rPr>
      <w:rFonts w:cs="Tahoma"/>
      <w:i/>
      <w:iCs/>
      <w:sz w:val="20"/>
    </w:rPr>
  </w:style>
  <w:style w:type="paragraph" w:styleId="Tabela" w:customStyle="1">
    <w:name w:val="Tabela"/>
    <w:basedOn w:val="Legenda1"/>
    <w:rsid w:val="00105F7B"/>
  </w:style>
  <w:style w:type="paragraph" w:styleId="Contedodoquadro" w:customStyle="1">
    <w:name w:val="Conteúdo do quadro"/>
    <w:basedOn w:val="BodyText"/>
    <w:rsid w:val="00105F7B"/>
  </w:style>
  <w:style w:type="paragraph" w:styleId="ndice" w:customStyle="1">
    <w:name w:val="Índice"/>
    <w:basedOn w:val="Normal"/>
    <w:rsid w:val="00105F7B"/>
    <w:pPr>
      <w:suppressLineNumbers/>
    </w:pPr>
    <w:rPr>
      <w:rFonts w:cs="Tahoma"/>
    </w:rPr>
  </w:style>
  <w:style w:type="paragraph" w:styleId="Index1">
    <w:name w:val="index 1"/>
    <w:basedOn w:val="Normal"/>
    <w:next w:val="Normal"/>
    <w:semiHidden/>
    <w:rsid w:val="00105F7B"/>
    <w:pPr>
      <w:ind w:left="240" w:hanging="240"/>
    </w:pPr>
  </w:style>
  <w:style w:type="paragraph" w:styleId="TOC1">
    <w:name w:val="toc 1"/>
    <w:basedOn w:val="Normal"/>
    <w:next w:val="Normal"/>
    <w:autoRedefine/>
    <w:uiPriority w:val="39"/>
    <w:rsid w:val="00265C5C"/>
    <w:pPr>
      <w:spacing w:before="120"/>
    </w:pPr>
    <w:rPr>
      <w:b/>
      <w:bCs/>
      <w:i/>
      <w:iCs/>
      <w:sz w:val="20"/>
      <w:szCs w:val="28"/>
    </w:rPr>
  </w:style>
  <w:style w:type="paragraph" w:styleId="TOC2">
    <w:name w:val="toc 2"/>
    <w:basedOn w:val="Normal"/>
    <w:next w:val="Normal"/>
    <w:uiPriority w:val="39"/>
    <w:rsid w:val="00105F7B"/>
    <w:pPr>
      <w:spacing w:before="120"/>
      <w:ind w:left="240"/>
    </w:pPr>
    <w:rPr>
      <w:rFonts w:ascii="Times New Roman" w:hAnsi="Times New Roman"/>
      <w:b/>
      <w:bCs/>
      <w:szCs w:val="26"/>
    </w:rPr>
  </w:style>
  <w:style w:type="paragraph" w:styleId="TOC3">
    <w:name w:val="toc 3"/>
    <w:basedOn w:val="Normal"/>
    <w:next w:val="Normal"/>
    <w:uiPriority w:val="39"/>
    <w:rsid w:val="00105F7B"/>
    <w:pPr>
      <w:ind w:left="480"/>
    </w:pPr>
    <w:rPr>
      <w:rFonts w:ascii="Times New Roman" w:hAnsi="Times New Roman"/>
      <w:szCs w:val="24"/>
    </w:rPr>
  </w:style>
  <w:style w:type="paragraph" w:styleId="TOC4">
    <w:name w:val="toc 4"/>
    <w:basedOn w:val="Normal"/>
    <w:next w:val="Normal"/>
    <w:semiHidden/>
    <w:rsid w:val="00105F7B"/>
    <w:pPr>
      <w:ind w:left="720"/>
    </w:pPr>
    <w:rPr>
      <w:rFonts w:ascii="Times New Roman" w:hAnsi="Times New Roman"/>
      <w:szCs w:val="24"/>
    </w:rPr>
  </w:style>
  <w:style w:type="paragraph" w:styleId="TOC5">
    <w:name w:val="toc 5"/>
    <w:basedOn w:val="Normal"/>
    <w:next w:val="Normal"/>
    <w:semiHidden/>
    <w:rsid w:val="00105F7B"/>
    <w:pPr>
      <w:ind w:left="960"/>
    </w:pPr>
    <w:rPr>
      <w:rFonts w:ascii="Times New Roman" w:hAnsi="Times New Roman"/>
      <w:szCs w:val="24"/>
    </w:rPr>
  </w:style>
  <w:style w:type="paragraph" w:styleId="TOC6">
    <w:name w:val="toc 6"/>
    <w:basedOn w:val="Normal"/>
    <w:next w:val="Normal"/>
    <w:semiHidden/>
    <w:rsid w:val="00105F7B"/>
    <w:pPr>
      <w:ind w:left="1200"/>
    </w:pPr>
    <w:rPr>
      <w:rFonts w:ascii="Times New Roman" w:hAnsi="Times New Roman"/>
      <w:szCs w:val="24"/>
    </w:rPr>
  </w:style>
  <w:style w:type="paragraph" w:styleId="TOC7">
    <w:name w:val="toc 7"/>
    <w:basedOn w:val="Normal"/>
    <w:next w:val="Normal"/>
    <w:semiHidden/>
    <w:rsid w:val="00105F7B"/>
    <w:pPr>
      <w:ind w:left="1440"/>
    </w:pPr>
    <w:rPr>
      <w:rFonts w:ascii="Times New Roman" w:hAnsi="Times New Roman"/>
      <w:szCs w:val="24"/>
    </w:rPr>
  </w:style>
  <w:style w:type="paragraph" w:styleId="TOC8">
    <w:name w:val="toc 8"/>
    <w:basedOn w:val="Normal"/>
    <w:next w:val="Normal"/>
    <w:semiHidden/>
    <w:rsid w:val="00105F7B"/>
    <w:pPr>
      <w:ind w:left="1680"/>
    </w:pPr>
    <w:rPr>
      <w:rFonts w:ascii="Times New Roman" w:hAnsi="Times New Roman"/>
      <w:szCs w:val="24"/>
    </w:rPr>
  </w:style>
  <w:style w:type="paragraph" w:styleId="TOC9">
    <w:name w:val="toc 9"/>
    <w:basedOn w:val="Normal"/>
    <w:next w:val="Normal"/>
    <w:semiHidden/>
    <w:rsid w:val="00105F7B"/>
    <w:pPr>
      <w:ind w:left="1920"/>
    </w:pPr>
    <w:rPr>
      <w:rFonts w:ascii="Times New Roman" w:hAnsi="Times New Roman"/>
      <w:szCs w:val="24"/>
    </w:rPr>
  </w:style>
  <w:style w:type="paragraph" w:styleId="Contedo10" w:customStyle="1">
    <w:name w:val="Conteúdo 10"/>
    <w:basedOn w:val="ndice"/>
    <w:rsid w:val="00105F7B"/>
    <w:pPr>
      <w:tabs>
        <w:tab w:val="right" w:leader="dot" w:pos="9637"/>
      </w:tabs>
      <w:ind w:left="2547"/>
    </w:pPr>
  </w:style>
  <w:style w:type="paragraph" w:styleId="Ttulo1" w:customStyle="1">
    <w:name w:val="Título1"/>
    <w:basedOn w:val="Normal"/>
    <w:next w:val="BodyText"/>
    <w:rsid w:val="00105F7B"/>
    <w:pPr>
      <w:keepNext/>
      <w:spacing w:before="240" w:after="120"/>
    </w:pPr>
    <w:rPr>
      <w:rFonts w:cs="Tahoma"/>
      <w:sz w:val="28"/>
      <w:szCs w:val="28"/>
    </w:rPr>
  </w:style>
  <w:style w:type="paragraph" w:styleId="Legenda1" w:customStyle="1">
    <w:name w:val="Legenda1"/>
    <w:basedOn w:val="Normal"/>
    <w:rsid w:val="00105F7B"/>
    <w:pPr>
      <w:suppressLineNumbers/>
      <w:spacing w:before="120" w:after="120"/>
    </w:pPr>
    <w:rPr>
      <w:rFonts w:cs="Tahoma"/>
      <w:i/>
      <w:iCs/>
      <w:sz w:val="20"/>
    </w:rPr>
  </w:style>
  <w:style w:type="paragraph" w:styleId="CTMISInstrues" w:customStyle="1">
    <w:name w:val="CTM/IS Instruções"/>
    <w:rsid w:val="00105F7B"/>
    <w:pPr>
      <w:suppressAutoHyphens/>
      <w:spacing w:before="60" w:after="60"/>
    </w:pPr>
    <w:rPr>
      <w:rFonts w:ascii="Arial" w:hAnsi="Arial" w:cs="Arial"/>
      <w:i/>
      <w:color w:val="0000FF"/>
      <w:sz w:val="18"/>
      <w:lang w:eastAsia="ar-SA"/>
    </w:rPr>
  </w:style>
  <w:style w:type="paragraph" w:styleId="CTMISCorpo1" w:customStyle="1">
    <w:name w:val="CTM/IS Corpo 1"/>
    <w:rsid w:val="00105F7B"/>
    <w:pPr>
      <w:suppressAutoHyphens/>
      <w:spacing w:before="120"/>
      <w:ind w:firstLine="425"/>
      <w:jc w:val="both"/>
    </w:pPr>
    <w:rPr>
      <w:rFonts w:ascii="Arial" w:hAnsi="Arial"/>
      <w:lang w:eastAsia="ar-SA"/>
    </w:rPr>
  </w:style>
  <w:style w:type="paragraph" w:styleId="CTMISNvel4" w:customStyle="1">
    <w:name w:val="CTM/IS Nível 4"/>
    <w:next w:val="CTMISCorpo1"/>
    <w:rsid w:val="008E0B9C"/>
    <w:pPr>
      <w:numPr>
        <w:numId w:val="25"/>
      </w:numPr>
      <w:suppressAutoHyphens/>
      <w:spacing w:before="120"/>
      <w:jc w:val="both"/>
    </w:pPr>
    <w:rPr>
      <w:rFonts w:ascii="Arial" w:hAnsi="Arial"/>
      <w:lang w:eastAsia="ar-SA"/>
    </w:rPr>
  </w:style>
  <w:style w:type="paragraph" w:styleId="CTMISNvel1" w:customStyle="1">
    <w:name w:val="CTM/IS Nível 1"/>
    <w:next w:val="CTMISNvel2"/>
    <w:rsid w:val="00105F7B"/>
    <w:pPr>
      <w:keepNext/>
      <w:numPr>
        <w:numId w:val="23"/>
      </w:numPr>
      <w:suppressAutoHyphens/>
      <w:spacing w:before="240"/>
    </w:pPr>
    <w:rPr>
      <w:rFonts w:ascii="Arial" w:hAnsi="Arial"/>
      <w:b/>
      <w:i/>
      <w:caps/>
      <w:sz w:val="24"/>
      <w:lang w:eastAsia="ar-SA"/>
    </w:rPr>
  </w:style>
  <w:style w:type="paragraph" w:styleId="CTMISNvel2" w:customStyle="1">
    <w:name w:val="CTM/IS Nível 2"/>
    <w:next w:val="CTMISNvel3"/>
    <w:rsid w:val="00105F7B"/>
    <w:pPr>
      <w:keepNext/>
      <w:tabs>
        <w:tab w:val="num" w:pos="360"/>
      </w:tabs>
      <w:suppressAutoHyphens/>
      <w:spacing w:before="240"/>
      <w:ind w:left="360" w:hanging="360"/>
      <w:jc w:val="both"/>
    </w:pPr>
    <w:rPr>
      <w:rFonts w:ascii="Arial" w:hAnsi="Arial"/>
      <w:b/>
      <w:i/>
      <w:lang w:eastAsia="ar-SA"/>
    </w:rPr>
  </w:style>
  <w:style w:type="paragraph" w:styleId="CTMISNvel3" w:customStyle="1">
    <w:name w:val="CTM/IS Nível 3"/>
    <w:next w:val="CTMISCorpo1"/>
    <w:rsid w:val="00105F7B"/>
    <w:pPr>
      <w:keepNext/>
      <w:tabs>
        <w:tab w:val="num" w:pos="360"/>
        <w:tab w:val="left" w:pos="720"/>
      </w:tabs>
      <w:suppressAutoHyphens/>
      <w:spacing w:before="120"/>
      <w:ind w:left="360" w:hanging="360"/>
      <w:jc w:val="both"/>
    </w:pPr>
    <w:rPr>
      <w:rFonts w:ascii="Arial" w:hAnsi="Arial"/>
      <w:lang w:eastAsia="ar-SA"/>
    </w:rPr>
  </w:style>
  <w:style w:type="paragraph" w:styleId="CTMISTabela" w:customStyle="1">
    <w:name w:val="CTM/IS Tabela"/>
    <w:rsid w:val="00105F7B"/>
    <w:pPr>
      <w:keepNext/>
      <w:suppressAutoHyphens/>
      <w:spacing w:before="60" w:after="60"/>
      <w:jc w:val="center"/>
    </w:pPr>
    <w:rPr>
      <w:rFonts w:ascii="Arial" w:hAnsi="Arial" w:cs="Arial"/>
      <w:b/>
      <w:lang w:eastAsia="ar-SA"/>
    </w:rPr>
  </w:style>
  <w:style w:type="paragraph" w:styleId="CTMISCorpo2" w:customStyle="1">
    <w:name w:val="CTM/IS Corpo 2"/>
    <w:rsid w:val="00105F7B"/>
    <w:pPr>
      <w:suppressAutoHyphens/>
      <w:spacing w:before="120"/>
      <w:ind w:firstLine="567"/>
      <w:jc w:val="both"/>
    </w:pPr>
    <w:rPr>
      <w:rFonts w:ascii="Arial" w:hAnsi="Arial" w:cs="Arial"/>
      <w:lang w:eastAsia="ar-SA"/>
    </w:rPr>
  </w:style>
  <w:style w:type="paragraph" w:styleId="CTMISCorpo3" w:customStyle="1">
    <w:name w:val="CTM/IS Corpo 3"/>
    <w:rsid w:val="00105F7B"/>
    <w:pPr>
      <w:suppressAutoHyphens/>
      <w:spacing w:before="120"/>
      <w:ind w:firstLine="720"/>
      <w:jc w:val="both"/>
    </w:pPr>
    <w:rPr>
      <w:rFonts w:ascii="Arial" w:hAnsi="Arial" w:cs="Arial"/>
      <w:lang w:val="en-US" w:eastAsia="ar-SA"/>
    </w:rPr>
  </w:style>
  <w:style w:type="paragraph" w:styleId="CTMISCorpo4" w:customStyle="1">
    <w:name w:val="CTM/IS Corpo 4"/>
    <w:rsid w:val="00105F7B"/>
    <w:pPr>
      <w:suppressAutoHyphens/>
      <w:spacing w:before="120"/>
      <w:ind w:firstLine="840"/>
      <w:jc w:val="both"/>
    </w:pPr>
    <w:rPr>
      <w:rFonts w:ascii="Arial" w:hAnsi="Arial" w:cs="Arial"/>
      <w:lang w:val="en-US" w:eastAsia="ar-SA"/>
    </w:rPr>
  </w:style>
  <w:style w:type="paragraph" w:styleId="NormalWeb">
    <w:name w:val="Normal (Web)"/>
    <w:basedOn w:val="Normal"/>
    <w:rsid w:val="00105F7B"/>
    <w:pPr>
      <w:spacing w:before="100" w:after="100"/>
    </w:pPr>
    <w:rPr>
      <w:rFonts w:ascii="Arial Unicode MS" w:hAnsi="Times New Roman" w:eastAsia="Arial Unicode MS" w:cs="Arial Unicode MS"/>
      <w:szCs w:val="24"/>
    </w:rPr>
  </w:style>
  <w:style w:type="paragraph" w:styleId="RUPCorpo1" w:customStyle="1">
    <w:name w:val="RUP Corpo 1"/>
    <w:rsid w:val="00105F7B"/>
    <w:pPr>
      <w:suppressAutoHyphens/>
      <w:spacing w:before="120"/>
      <w:ind w:firstLine="425"/>
      <w:jc w:val="both"/>
    </w:pPr>
    <w:rPr>
      <w:rFonts w:ascii="Arial" w:hAnsi="Arial"/>
      <w:lang w:eastAsia="ar-SA"/>
    </w:rPr>
  </w:style>
  <w:style w:type="paragraph" w:styleId="BalloonText">
    <w:name w:val="Balloon Text"/>
    <w:basedOn w:val="Normal"/>
    <w:link w:val="BalloonTextChar"/>
    <w:rsid w:val="00105F7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locked/>
    <w:rsid w:val="007C721A"/>
    <w:rPr>
      <w:rFonts w:cs="Times New Roman"/>
      <w:color w:val="000000"/>
      <w:sz w:val="2"/>
      <w:lang w:val="x-none" w:eastAsia="ar-SA" w:bidi="ar-SA"/>
    </w:rPr>
  </w:style>
  <w:style w:type="paragraph" w:styleId="Recuodecorpodetexto31" w:customStyle="1">
    <w:name w:val="Recuo de corpo de texto 31"/>
    <w:basedOn w:val="Normal"/>
    <w:rsid w:val="00C57261"/>
    <w:pPr>
      <w:ind w:left="709"/>
      <w:jc w:val="both"/>
    </w:pPr>
    <w:rPr>
      <w:color w:val="auto"/>
    </w:rPr>
  </w:style>
  <w:style w:type="table" w:styleId="TableGrid">
    <w:name w:val="Table Grid"/>
    <w:basedOn w:val="TableNormal"/>
    <w:rsid w:val="00BD02C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Instruo" w:customStyle="1">
    <w:name w:val="Instrução"/>
    <w:basedOn w:val="Normal"/>
    <w:next w:val="Normal"/>
    <w:rsid w:val="00AD7D6A"/>
    <w:pPr>
      <w:suppressAutoHyphens w:val="0"/>
    </w:pPr>
    <w:rPr>
      <w:rFonts w:cs="Arial"/>
      <w:i/>
      <w:color w:val="0000FF"/>
      <w:sz w:val="20"/>
      <w:lang w:eastAsia="pt-BR"/>
    </w:rPr>
  </w:style>
  <w:style w:type="paragraph" w:styleId="EPConteudotabela" w:customStyle="1">
    <w:name w:val="EP Conteudotabela"/>
    <w:basedOn w:val="Normal"/>
    <w:rsid w:val="000E5761"/>
    <w:pPr>
      <w:tabs>
        <w:tab w:val="left" w:pos="-302"/>
      </w:tabs>
      <w:spacing w:line="100" w:lineRule="atLeast"/>
      <w:ind w:left="23" w:firstLine="45"/>
    </w:pPr>
    <w:rPr>
      <w:rFonts w:cs="Arial"/>
      <w:color w:val="auto"/>
      <w:sz w:val="20"/>
    </w:rPr>
  </w:style>
  <w:style w:type="paragraph" w:styleId="RUPTabela" w:customStyle="1">
    <w:name w:val="RUP Tabela"/>
    <w:rsid w:val="008B2F12"/>
    <w:pPr>
      <w:suppressAutoHyphens/>
      <w:spacing w:before="60" w:after="60"/>
    </w:pPr>
    <w:rPr>
      <w:rFonts w:ascii="Arial" w:hAnsi="Arial" w:cs="Arial"/>
      <w:lang w:val="es-ES_tradnl" w:eastAsia="ar-SA"/>
    </w:rPr>
  </w:style>
  <w:style w:type="paragraph" w:styleId="InfoBlue" w:customStyle="1">
    <w:name w:val="InfoBlue"/>
    <w:basedOn w:val="Normal"/>
    <w:next w:val="BodyText"/>
    <w:rsid w:val="00344EEA"/>
    <w:pPr>
      <w:widowControl w:val="0"/>
      <w:suppressAutoHyphens w:val="0"/>
      <w:spacing w:after="120" w:line="240" w:lineRule="atLeast"/>
      <w:ind w:left="360"/>
    </w:pPr>
    <w:rPr>
      <w:rFonts w:ascii="Times" w:hAnsi="Times"/>
      <w:color w:val="0000FF"/>
      <w:sz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0875A1"/>
    <w:pPr>
      <w:suppressAutoHyphens w:val="0"/>
      <w:spacing w:after="160" w:line="259" w:lineRule="auto"/>
      <w:ind w:left="720"/>
      <w:contextualSpacing/>
    </w:pPr>
    <w:rPr>
      <w:rFonts w:asciiTheme="minorHAnsi" w:hAnsiTheme="minorHAnsi" w:eastAsiaTheme="minorHAnsi" w:cstheme="minorBidi"/>
      <w:color w:val="auto"/>
      <w:sz w:val="22"/>
      <w:szCs w:val="22"/>
      <w:lang w:eastAsia="en-US"/>
    </w:rPr>
  </w:style>
  <w:style w:type="paragraph" w:styleId="FootnoteText">
    <w:name w:val="footnote text"/>
    <w:basedOn w:val="Normal"/>
    <w:link w:val="FootnoteTextChar"/>
    <w:locked/>
    <w:rsid w:val="00915B15"/>
    <w:rPr>
      <w:sz w:val="20"/>
    </w:rPr>
  </w:style>
  <w:style w:type="character" w:styleId="FootnoteTextChar" w:customStyle="1">
    <w:name w:val="Footnote Text Char"/>
    <w:basedOn w:val="DefaultParagraphFont"/>
    <w:link w:val="FootnoteText"/>
    <w:rsid w:val="00915B15"/>
    <w:rPr>
      <w:rFonts w:ascii="Arial" w:hAnsi="Arial"/>
      <w:color w:val="000000"/>
      <w:lang w:eastAsia="ar-SA"/>
    </w:rPr>
  </w:style>
  <w:style w:type="character" w:styleId="FootnoteReference">
    <w:name w:val="footnote reference"/>
    <w:basedOn w:val="DefaultParagraphFont"/>
    <w:locked/>
    <w:rsid w:val="00915B15"/>
    <w:rPr>
      <w:vertAlign w:val="superscript"/>
    </w:rPr>
  </w:style>
  <w:style w:type="character" w:styleId="CommentReference">
    <w:name w:val="Comment Reference"/>
    <w:basedOn w:val="DefaultParagraphFont"/>
    <w:locked/>
    <w:rsid w:val="004C723F"/>
    <w:rPr>
      <w:sz w:val="16"/>
      <w:szCs w:val="16"/>
    </w:rPr>
  </w:style>
  <w:style w:type="paragraph" w:styleId="CommentText">
    <w:name w:val="Comment Text"/>
    <w:basedOn w:val="Normal"/>
    <w:link w:val="CommentTextChar"/>
    <w:locked/>
    <w:rsid w:val="004C723F"/>
    <w:rPr>
      <w:sz w:val="20"/>
    </w:rPr>
  </w:style>
  <w:style w:type="character" w:styleId="CommentTextChar" w:customStyle="1">
    <w:name w:val="Comment Text Char"/>
    <w:basedOn w:val="DefaultParagraphFont"/>
    <w:link w:val="CommentText"/>
    <w:rsid w:val="004C723F"/>
    <w:rPr>
      <w:rFonts w:ascii="Arial" w:hAnsi="Arial"/>
      <w:color w:val="000000"/>
      <w:lang w:eastAsia="ar-SA"/>
    </w:rPr>
  </w:style>
  <w:style w:type="paragraph" w:styleId="CommentSubject">
    <w:name w:val="Comment Subject"/>
    <w:basedOn w:val="CommentText"/>
    <w:next w:val="CommentText"/>
    <w:link w:val="CommentSubjectChar"/>
    <w:locked/>
    <w:rsid w:val="004C72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4C723F"/>
    <w:rPr>
      <w:rFonts w:ascii="Arial" w:hAnsi="Arial"/>
      <w:b/>
      <w:bCs/>
      <w:color w:val="000000"/>
      <w:lang w:eastAsia="ar-SA"/>
    </w:rPr>
  </w:style>
  <w:style w:type="table" w:styleId="TableGridLight">
    <w:name w:val="Grid Table Light"/>
    <w:basedOn w:val="TableNormal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footer" Target="footer4.xml" Id="rId18" /><Relationship Type="http://schemas.openxmlformats.org/officeDocument/2006/relationships/header" Target="header9.xml" Id="rId26" /><Relationship Type="http://schemas.openxmlformats.org/officeDocument/2006/relationships/header" Target="header14.xml" Id="rId39" /><Relationship Type="http://schemas.openxmlformats.org/officeDocument/2006/relationships/customXml" Target="../customXml/item3.xml" Id="rId3" /><Relationship Type="http://schemas.openxmlformats.org/officeDocument/2006/relationships/footer" Target="footer6.xml" Id="rId21" /><Relationship Type="http://schemas.openxmlformats.org/officeDocument/2006/relationships/image" Target="media/image1.png" Id="rId34" /><Relationship Type="http://schemas.openxmlformats.org/officeDocument/2006/relationships/header" Target="header15.xml" Id="rId42" /><Relationship Type="http://schemas.microsoft.com/office/2020/10/relationships/intelligence" Target="intelligence2.xml" Id="rId47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header" Target="header5.xml" Id="rId17" /><Relationship Type="http://schemas.openxmlformats.org/officeDocument/2006/relationships/footer" Target="footer8.xml" Id="rId25" /><Relationship Type="http://schemas.openxmlformats.org/officeDocument/2006/relationships/footer" Target="footer12.xml" Id="rId33" /><Relationship Type="http://schemas.openxmlformats.org/officeDocument/2006/relationships/header" Target="header13.xml" Id="rId38" /><Relationship Type="http://schemas.openxmlformats.org/officeDocument/2006/relationships/theme" Target="theme/theme1.xml" Id="rId46" /><Relationship Type="http://schemas.openxmlformats.org/officeDocument/2006/relationships/customXml" Target="../customXml/item2.xml" Id="rId2" /><Relationship Type="http://schemas.openxmlformats.org/officeDocument/2006/relationships/header" Target="header4.xml" Id="rId16" /><Relationship Type="http://schemas.openxmlformats.org/officeDocument/2006/relationships/header" Target="header6.xml" Id="rId20" /><Relationship Type="http://schemas.openxmlformats.org/officeDocument/2006/relationships/header" Target="header11.xml" Id="rId29" /><Relationship Type="http://schemas.openxmlformats.org/officeDocument/2006/relationships/footer" Target="footer14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footer" Target="footer7.xml" Id="rId24" /><Relationship Type="http://schemas.openxmlformats.org/officeDocument/2006/relationships/header" Target="header12.xml" Id="rId32" /><Relationship Type="http://schemas.openxmlformats.org/officeDocument/2006/relationships/image" Target="media/image4.png" Id="rId37" /><Relationship Type="http://schemas.openxmlformats.org/officeDocument/2006/relationships/footer" Target="footer13.xml" Id="rId40" /><Relationship Type="http://schemas.openxmlformats.org/officeDocument/2006/relationships/fontTable" Target="fontTable.xml" Id="rId45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8.xml" Id="rId23" /><Relationship Type="http://schemas.openxmlformats.org/officeDocument/2006/relationships/header" Target="header10.xml" Id="rId28" /><Relationship Type="http://schemas.openxmlformats.org/officeDocument/2006/relationships/image" Target="media/image3.png" Id="rId36" /><Relationship Type="http://schemas.openxmlformats.org/officeDocument/2006/relationships/header" Target="header1.xml" Id="rId10" /><Relationship Type="http://schemas.openxmlformats.org/officeDocument/2006/relationships/footer" Target="footer5.xml" Id="rId19" /><Relationship Type="http://schemas.openxmlformats.org/officeDocument/2006/relationships/footer" Target="footer11.xml" Id="rId31" /><Relationship Type="http://schemas.openxmlformats.org/officeDocument/2006/relationships/hyperlink" Target="https://scrumguides.org/docs/scrumguide/v2020/2020-Scrum-Guide-Portuguese-Brazilian.pdf" TargetMode="Externa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header" Target="header7.xml" Id="rId22" /><Relationship Type="http://schemas.openxmlformats.org/officeDocument/2006/relationships/footer" Target="footer9.xml" Id="rId27" /><Relationship Type="http://schemas.openxmlformats.org/officeDocument/2006/relationships/footer" Target="footer10.xml" Id="rId30" /><Relationship Type="http://schemas.openxmlformats.org/officeDocument/2006/relationships/image" Target="media/image2.png" Id="rId35" /><Relationship Type="http://schemas.openxmlformats.org/officeDocument/2006/relationships/footer" Target="footer15.xml" Id="rId43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org\Dropbox\UnB\Projeto%20ME\Proposta%20de%20Estrat&#233;gia\Templates\Plano%20do%20Projeto.dot" TargetMode="External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dc9729-9892-4df7-b090-a44bbcc640f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D9B5AE6539949AFE2E609B4C6BB90" ma:contentTypeVersion="10" ma:contentTypeDescription="Create a new document." ma:contentTypeScope="" ma:versionID="33e2d388c36c2f9bbc768b7da53c5c24">
  <xsd:schema xmlns:xsd="http://www.w3.org/2001/XMLSchema" xmlns:xs="http://www.w3.org/2001/XMLSchema" xmlns:p="http://schemas.microsoft.com/office/2006/metadata/properties" xmlns:ns2="d3dc9729-9892-4df7-b090-a44bbcc640fc" targetNamespace="http://schemas.microsoft.com/office/2006/metadata/properties" ma:root="true" ma:fieldsID="6cd6d89e52ad14f961d62b676f1e0951" ns2:_="">
    <xsd:import namespace="d3dc9729-9892-4df7-b090-a44bbcc64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c9729-9892-4df7-b090-a44bbcc64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42374f3-4cab-4e95-b6f7-35998408e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39F0FA-C005-4461-A332-EBC3ED84BC99}">
  <ds:schemaRefs>
    <ds:schemaRef ds:uri="http://schemas.microsoft.com/office/2006/metadata/properties"/>
    <ds:schemaRef ds:uri="http://www.w3.org/2000/xmlns/"/>
    <ds:schemaRef ds:uri="d3dc9729-9892-4df7-b090-a44bbcc640fc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4F90EE-83B4-4E60-A707-4E7A94353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8B0535-7E4E-476D-A9BB-281FD31E6A1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3dc9729-9892-4df7-b090-a44bbcc640f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Plano%20do%20Projeto.dot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Plano do Projeto</dc:title>
  <dc:subject>&lt;Nome do Projeto&gt;</dc:subject>
  <dc:creator>George Marsicano</dc:creator>
  <keywords>Plano do Projeto</keywords>
  <dc:description>&lt;Nome do Cliente&gt;</dc:description>
  <lastModifiedBy>Marco Antonio Araujo Roman</lastModifiedBy>
  <revision>40</revision>
  <lastPrinted>2009-10-20T12:56:00.0000000Z</lastPrinted>
  <dcterms:created xsi:type="dcterms:W3CDTF">2024-05-01T18:32:00.0000000Z</dcterms:created>
  <dcterms:modified xsi:type="dcterms:W3CDTF">2026-06-02T21:48:22.9211944Z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0x010100208D9B5AE6539949AFE2E609B4C6BB90</vt:lpwstr>
  </property>
</Properties>
</file>