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2D3338" w:rsidR="00A306A3" w:rsidP="72AAAAA8" w:rsidRDefault="00A306A3" w14:paraId="2F7B875F" w14:textId="0D6CBA1E">
      <w:pPr>
        <w:jc w:val="both"/>
        <w:rPr>
          <w:rFonts w:ascii="Arial" w:hAnsi="Arial" w:eastAsia="Arial" w:cs="Arial"/>
          <w:noProof/>
        </w:rPr>
      </w:pPr>
    </w:p>
    <w:p w:rsidRPr="002D3338" w:rsidR="00A306A3" w:rsidP="72AAAAA8" w:rsidRDefault="00A306A3" w14:paraId="3105039B" w14:textId="77777777">
      <w:pPr>
        <w:jc w:val="both"/>
        <w:rPr>
          <w:rFonts w:ascii="Arial" w:hAnsi="Arial" w:eastAsia="Arial" w:cs="Arial"/>
          <w:noProof/>
        </w:rPr>
      </w:pPr>
    </w:p>
    <w:p w:rsidRPr="002D3338" w:rsidR="00A306A3" w:rsidP="72AAAAA8" w:rsidRDefault="00A306A3" w14:paraId="28681EB6" w14:textId="77777777">
      <w:pPr>
        <w:jc w:val="both"/>
        <w:rPr>
          <w:rFonts w:ascii="Arial" w:hAnsi="Arial" w:eastAsia="Arial" w:cs="Arial"/>
          <w:noProof/>
        </w:rPr>
      </w:pPr>
    </w:p>
    <w:p w:rsidRPr="002D3338" w:rsidR="00A306A3" w:rsidP="72AAAAA8" w:rsidRDefault="00A306A3" w14:paraId="3D6EF7F2" w14:textId="77777777">
      <w:pPr>
        <w:jc w:val="both"/>
        <w:rPr>
          <w:rFonts w:ascii="Arial" w:hAnsi="Arial" w:eastAsia="Arial" w:cs="Arial"/>
        </w:rPr>
      </w:pPr>
    </w:p>
    <w:p w:rsidRPr="002D3338" w:rsidR="00C434BC" w:rsidP="72AAAAA8" w:rsidRDefault="00C434BC" w14:paraId="08707167" w14:textId="77777777">
      <w:pPr>
        <w:pStyle w:val="Ttulo10"/>
        <w:spacing w:before="120"/>
        <w:jc w:val="center"/>
        <w:rPr>
          <w:rFonts w:ascii="Arial" w:hAnsi="Arial" w:eastAsia="Arial" w:cs="Arial"/>
          <w:color w:val="0000FF"/>
          <w:sz w:val="24"/>
          <w:szCs w:val="24"/>
        </w:rPr>
      </w:pPr>
    </w:p>
    <w:p w:rsidRPr="002D3338" w:rsidR="00C434BC" w:rsidP="72AAAAA8" w:rsidRDefault="00C434BC" w14:paraId="1545C910" w14:textId="73C08E26">
      <w:pPr>
        <w:pStyle w:val="Ttulo10"/>
        <w:spacing w:before="120"/>
        <w:jc w:val="center"/>
        <w:rPr>
          <w:rFonts w:ascii="Arial" w:hAnsi="Arial" w:eastAsia="Arial" w:cs="Arial"/>
          <w:color w:val="0000FF"/>
          <w:sz w:val="24"/>
          <w:szCs w:val="24"/>
        </w:rPr>
      </w:pPr>
    </w:p>
    <w:p w:rsidRPr="002D3338" w:rsidR="00C434BC" w:rsidP="72AAAAA8" w:rsidRDefault="00C434BC" w14:paraId="5F821725" w14:textId="77777777">
      <w:pPr>
        <w:pStyle w:val="Ttulo10"/>
        <w:spacing w:before="120"/>
        <w:jc w:val="center"/>
        <w:rPr>
          <w:rFonts w:ascii="Arial" w:hAnsi="Arial" w:eastAsia="Arial" w:cs="Arial"/>
          <w:color w:val="0000FF"/>
          <w:sz w:val="24"/>
          <w:szCs w:val="24"/>
        </w:rPr>
      </w:pPr>
    </w:p>
    <w:p w:rsidRPr="002D3338" w:rsidR="00C434BC" w:rsidP="72AAAAA8" w:rsidRDefault="00C434BC" w14:paraId="600557BF" w14:textId="77777777">
      <w:pPr>
        <w:pStyle w:val="Ttulo10"/>
        <w:spacing w:before="120"/>
        <w:jc w:val="center"/>
        <w:rPr>
          <w:rFonts w:ascii="Arial" w:hAnsi="Arial" w:eastAsia="Arial" w:cs="Arial"/>
          <w:color w:val="0000FF"/>
          <w:sz w:val="24"/>
          <w:szCs w:val="24"/>
        </w:rPr>
      </w:pPr>
    </w:p>
    <w:p w:rsidRPr="002D3338" w:rsidR="00A306A3" w:rsidP="72AAAAA8" w:rsidRDefault="72AAAAA8" w14:paraId="36C1C1AF" w14:textId="0245652A">
      <w:pPr>
        <w:pStyle w:val="Ttulo10"/>
        <w:spacing w:before="120"/>
        <w:jc w:val="center"/>
        <w:rPr>
          <w:rFonts w:ascii="Arial" w:hAnsi="Arial" w:eastAsia="Arial" w:cs="Arial"/>
          <w:sz w:val="24"/>
          <w:szCs w:val="24"/>
        </w:rPr>
      </w:pPr>
      <w:r w:rsidRPr="72AAAAA8">
        <w:rPr>
          <w:rFonts w:ascii="Arial" w:hAnsi="Arial" w:eastAsia="Arial" w:cs="Arial"/>
          <w:sz w:val="24"/>
          <w:szCs w:val="24"/>
        </w:rPr>
        <w:t>Grupo Knuth</w:t>
      </w:r>
    </w:p>
    <w:p w:rsidRPr="002D3338" w:rsidR="005A3A09" w:rsidP="72AAAAA8" w:rsidRDefault="72AAAAA8" w14:paraId="3258FC10" w14:textId="0D3F48AA">
      <w:pPr>
        <w:pStyle w:val="Ttulo"/>
        <w:jc w:val="center"/>
        <w:rPr>
          <w:rFonts w:ascii="Arial" w:hAnsi="Arial" w:eastAsia="Arial" w:cs="Arial"/>
          <w:b/>
          <w:bCs/>
          <w:sz w:val="32"/>
          <w:szCs w:val="32"/>
          <w:lang w:val="en-US"/>
        </w:rPr>
      </w:pPr>
      <w:proofErr w:type="spellStart"/>
      <w:r w:rsidRPr="72AAAAA8">
        <w:rPr>
          <w:rFonts w:ascii="Arial" w:hAnsi="Arial" w:eastAsia="Arial" w:cs="Arial"/>
          <w:b/>
          <w:bCs/>
          <w:sz w:val="32"/>
          <w:szCs w:val="32"/>
          <w:lang w:val="en-US"/>
        </w:rPr>
        <w:t>Documento</w:t>
      </w:r>
      <w:proofErr w:type="spellEnd"/>
      <w:r w:rsidRPr="72AAAAA8">
        <w:rPr>
          <w:rFonts w:ascii="Arial" w:hAnsi="Arial" w:eastAsia="Arial" w:cs="Arial"/>
          <w:b/>
          <w:bCs/>
          <w:sz w:val="32"/>
          <w:szCs w:val="32"/>
          <w:lang w:val="en-US"/>
        </w:rPr>
        <w:t xml:space="preserve"> de </w:t>
      </w:r>
      <w:proofErr w:type="spellStart"/>
      <w:r w:rsidRPr="72AAAAA8">
        <w:rPr>
          <w:rFonts w:ascii="Arial" w:hAnsi="Arial" w:eastAsia="Arial" w:cs="Arial"/>
          <w:b/>
          <w:bCs/>
          <w:sz w:val="32"/>
          <w:szCs w:val="32"/>
          <w:lang w:val="en-US"/>
        </w:rPr>
        <w:t>Arquitetura</w:t>
      </w:r>
      <w:proofErr w:type="spellEnd"/>
    </w:p>
    <w:p w:rsidRPr="002D3338" w:rsidR="00A306A3" w:rsidP="72AAAAA8" w:rsidRDefault="00A306A3" w14:paraId="4D006CB7" w14:textId="77777777">
      <w:pPr>
        <w:pStyle w:val="Ttulo10"/>
        <w:spacing w:before="120"/>
        <w:jc w:val="center"/>
        <w:rPr>
          <w:rFonts w:ascii="Arial" w:hAnsi="Arial" w:eastAsia="Arial" w:cs="Arial"/>
          <w:color w:val="0000FF"/>
          <w:sz w:val="24"/>
          <w:szCs w:val="24"/>
        </w:rPr>
      </w:pPr>
    </w:p>
    <w:p w:rsidRPr="002D3338" w:rsidR="00A306A3" w:rsidP="72AAAAA8" w:rsidRDefault="72AAAAA8" w14:paraId="24578552" w14:textId="5E4B6369">
      <w:pPr>
        <w:pStyle w:val="Ttulo10"/>
        <w:spacing w:before="120"/>
        <w:jc w:val="center"/>
        <w:rPr>
          <w:rFonts w:ascii="Arial" w:hAnsi="Arial" w:eastAsia="Arial" w:cs="Arial"/>
          <w:color w:val="0000FF"/>
          <w:sz w:val="24"/>
          <w:szCs w:val="24"/>
          <w:lang w:val="en-US"/>
        </w:rPr>
      </w:pPr>
      <w:r w:rsidRPr="2A1B2F1D" w:rsidR="2A1B2F1D">
        <w:rPr>
          <w:rFonts w:ascii="Arial" w:hAnsi="Arial" w:eastAsia="Arial" w:cs="Arial"/>
          <w:sz w:val="24"/>
          <w:szCs w:val="24"/>
          <w:lang w:val="en-US"/>
        </w:rPr>
        <w:t>Versão</w:t>
      </w:r>
      <w:r w:rsidRPr="2A1B2F1D" w:rsidR="2A1B2F1D">
        <w:rPr>
          <w:rFonts w:ascii="Arial" w:hAnsi="Arial" w:eastAsia="Arial" w:cs="Arial"/>
          <w:sz w:val="24"/>
          <w:szCs w:val="24"/>
          <w:lang w:val="en-US"/>
        </w:rPr>
        <w:t xml:space="preserve"> </w:t>
      </w:r>
      <w:r w:rsidRPr="2A1B2F1D" w:rsidR="2A1B2F1D">
        <w:rPr>
          <w:rFonts w:ascii="Arial" w:hAnsi="Arial" w:eastAsia="Arial" w:cs="Arial"/>
          <w:color w:val="000000" w:themeColor="text1" w:themeTint="FF" w:themeShade="FF"/>
          <w:sz w:val="24"/>
          <w:szCs w:val="24"/>
          <w:lang w:val="en-US"/>
        </w:rPr>
        <w:t>[1.7]</w:t>
      </w:r>
    </w:p>
    <w:p w:rsidRPr="002D3338" w:rsidR="00A306A3" w:rsidP="72AAAAA8" w:rsidRDefault="00A306A3" w14:paraId="4CA2504A" w14:textId="77777777">
      <w:pPr>
        <w:jc w:val="center"/>
        <w:rPr>
          <w:rFonts w:ascii="Arial" w:hAnsi="Arial" w:eastAsia="Arial" w:cs="Arial"/>
        </w:rPr>
      </w:pPr>
    </w:p>
    <w:p w:rsidRPr="002D3338" w:rsidR="00A306A3" w:rsidP="72AAAAA8" w:rsidRDefault="00A306A3" w14:paraId="09EEF4E3" w14:textId="77777777">
      <w:pPr>
        <w:jc w:val="both"/>
        <w:rPr>
          <w:rFonts w:ascii="Arial" w:hAnsi="Arial" w:eastAsia="Arial" w:cs="Arial"/>
        </w:rPr>
      </w:pPr>
    </w:p>
    <w:p w:rsidRPr="002D3338" w:rsidR="00A306A3" w:rsidP="72AAAAA8" w:rsidRDefault="00A306A3" w14:paraId="2F355F50" w14:textId="77777777">
      <w:pPr>
        <w:jc w:val="both"/>
        <w:rPr>
          <w:rFonts w:ascii="Arial" w:hAnsi="Arial" w:eastAsia="Arial" w:cs="Arial"/>
        </w:rPr>
      </w:pPr>
    </w:p>
    <w:p w:rsidRPr="002D3338" w:rsidR="00A306A3" w:rsidP="72AAAAA8" w:rsidRDefault="00A306A3" w14:paraId="2D965868" w14:textId="77777777">
      <w:pPr>
        <w:pStyle w:val="Ttulo10"/>
        <w:jc w:val="both"/>
        <w:rPr>
          <w:rFonts w:ascii="Arial" w:hAnsi="Arial" w:eastAsia="Arial" w:cs="Arial"/>
          <w:sz w:val="24"/>
          <w:szCs w:val="24"/>
        </w:rPr>
        <w:sectPr w:rsidRPr="002D3338" w:rsidR="00A306A3" w:rsidSect="0064152B">
          <w:headerReference w:type="even" r:id="rId10"/>
          <w:headerReference w:type="default" r:id="rId11"/>
          <w:footerReference w:type="even" r:id="rId12"/>
          <w:footerReference w:type="default" r:id="rId13"/>
          <w:headerReference w:type="first" r:id="rId14"/>
          <w:footerReference w:type="first" r:id="rId15"/>
          <w:footnotePr>
            <w:pos w:val="beneathText"/>
          </w:footnotePr>
          <w:pgSz w:w="11905" w:h="16837" w:orient="portrait"/>
          <w:pgMar w:top="1440" w:right="1440" w:bottom="1440" w:left="1440" w:header="720" w:footer="720" w:gutter="0"/>
          <w:cols w:space="720"/>
          <w:docGrid w:linePitch="326"/>
        </w:sectPr>
      </w:pPr>
    </w:p>
    <w:p w:rsidRPr="002D3338" w:rsidR="00A306A3" w:rsidP="00111E80" w:rsidRDefault="00A306A3" w14:paraId="7BCA472C" w14:textId="77777777">
      <w:pPr>
        <w:jc w:val="both"/>
      </w:pPr>
    </w:p>
    <w:p w:rsidRPr="002D3338" w:rsidR="0073700E" w:rsidP="0D5834BC" w:rsidRDefault="0D5834BC" w14:paraId="46C911A7" w14:textId="42299DC2">
      <w:pPr>
        <w:pStyle w:val="Ttulo10"/>
        <w:jc w:val="both"/>
        <w:rPr>
          <w:rFonts w:cs="Times New Roman"/>
          <w:b/>
          <w:bCs/>
          <w:lang w:val="en-US"/>
        </w:rPr>
      </w:pPr>
      <w:proofErr w:type="spellStart"/>
      <w:r w:rsidRPr="0D5834BC">
        <w:rPr>
          <w:rFonts w:cs="Times New Roman"/>
          <w:b/>
          <w:bCs/>
          <w:lang w:val="en-US"/>
        </w:rPr>
        <w:t>Tabela</w:t>
      </w:r>
      <w:proofErr w:type="spellEnd"/>
      <w:r w:rsidRPr="0D5834BC">
        <w:rPr>
          <w:rFonts w:cs="Times New Roman"/>
          <w:b/>
          <w:bCs/>
          <w:lang w:val="en-US"/>
        </w:rPr>
        <w:t xml:space="preserve"> -  </w:t>
      </w:r>
      <w:proofErr w:type="spellStart"/>
      <w:r w:rsidRPr="0D5834BC">
        <w:rPr>
          <w:rFonts w:cs="Times New Roman"/>
          <w:b/>
          <w:bCs/>
          <w:lang w:val="en-US"/>
        </w:rPr>
        <w:t>Integrantes</w:t>
      </w:r>
      <w:proofErr w:type="spellEnd"/>
      <w:r w:rsidRPr="0D5834BC">
        <w:rPr>
          <w:rFonts w:cs="Times New Roman"/>
          <w:b/>
          <w:bCs/>
          <w:lang w:val="en-US"/>
        </w:rPr>
        <w:t xml:space="preserve"> do </w:t>
      </w:r>
      <w:proofErr w:type="spellStart"/>
      <w:r w:rsidRPr="0D5834BC">
        <w:rPr>
          <w:rFonts w:cs="Times New Roman"/>
          <w:b/>
          <w:bCs/>
          <w:lang w:val="en-US"/>
        </w:rPr>
        <w:t>Grupo</w:t>
      </w:r>
      <w:proofErr w:type="spellEnd"/>
    </w:p>
    <w:tbl>
      <w:tblPr>
        <w:tblStyle w:val="Tabelacomgrade"/>
        <w:tblW w:w="9015" w:type="dxa"/>
        <w:tblLook w:val="04A0" w:firstRow="1" w:lastRow="0" w:firstColumn="1" w:lastColumn="0" w:noHBand="0" w:noVBand="1"/>
      </w:tblPr>
      <w:tblGrid>
        <w:gridCol w:w="1741"/>
        <w:gridCol w:w="2899"/>
        <w:gridCol w:w="2191"/>
        <w:gridCol w:w="2184"/>
      </w:tblGrid>
      <w:tr w:rsidRPr="002D3338" w:rsidR="0073700E" w:rsidTr="2A1B2F1D" w14:paraId="66190948" w14:textId="77777777">
        <w:tc>
          <w:tcPr>
            <w:tcW w:w="1785" w:type="dxa"/>
            <w:tcMar/>
          </w:tcPr>
          <w:p w:rsidR="72AAAAA8" w:rsidP="72AAAAA8" w:rsidRDefault="72AAAAA8" w14:paraId="51D22BF5" w14:textId="4A2B9125">
            <w:pPr>
              <w:spacing w:after="90"/>
              <w:rPr>
                <w:rFonts w:ascii="Arial" w:hAnsi="Arial" w:eastAsia="Arial" w:cs="Arial"/>
                <w:color w:val="000000" w:themeColor="text1"/>
              </w:rPr>
            </w:pPr>
            <w:r w:rsidRPr="72AAAAA8">
              <w:rPr>
                <w:rFonts w:ascii="Arial" w:hAnsi="Arial" w:eastAsia="Arial" w:cs="Arial"/>
                <w:color w:val="000000" w:themeColor="text1"/>
              </w:rPr>
              <w:t>Matrícula</w:t>
            </w:r>
          </w:p>
        </w:tc>
        <w:tc>
          <w:tcPr>
            <w:tcW w:w="3112" w:type="dxa"/>
            <w:tcMar/>
          </w:tcPr>
          <w:p w:rsidR="72AAAAA8" w:rsidP="72AAAAA8" w:rsidRDefault="72AAAAA8" w14:paraId="20B858AF" w14:textId="61DD040B">
            <w:pPr>
              <w:spacing w:after="90"/>
              <w:rPr>
                <w:rFonts w:ascii="Arial" w:hAnsi="Arial" w:eastAsia="Arial" w:cs="Arial"/>
                <w:color w:val="000000" w:themeColor="text1"/>
              </w:rPr>
            </w:pPr>
            <w:r w:rsidRPr="72AAAAA8">
              <w:rPr>
                <w:rFonts w:ascii="Arial" w:hAnsi="Arial" w:eastAsia="Arial" w:cs="Arial"/>
                <w:color w:val="000000" w:themeColor="text1"/>
              </w:rPr>
              <w:t>Nome</w:t>
            </w:r>
          </w:p>
        </w:tc>
        <w:tc>
          <w:tcPr>
            <w:tcW w:w="1841" w:type="dxa"/>
            <w:tcMar/>
          </w:tcPr>
          <w:p w:rsidR="72AAAAA8" w:rsidP="72AAAAA8" w:rsidRDefault="72AAAAA8" w14:paraId="3F18B25F" w14:textId="41A5768A">
            <w:pPr>
              <w:spacing w:after="90"/>
              <w:rPr>
                <w:rFonts w:ascii="Arial" w:hAnsi="Arial" w:eastAsia="Arial" w:cs="Arial"/>
                <w:color w:val="000000" w:themeColor="text1"/>
              </w:rPr>
            </w:pPr>
            <w:r w:rsidRPr="72AAAAA8">
              <w:rPr>
                <w:rFonts w:ascii="Arial" w:hAnsi="Arial" w:eastAsia="Arial" w:cs="Arial"/>
                <w:color w:val="000000" w:themeColor="text1"/>
              </w:rPr>
              <w:t>Função (responsabilidade)</w:t>
            </w:r>
          </w:p>
        </w:tc>
        <w:tc>
          <w:tcPr>
            <w:tcW w:w="2277" w:type="dxa"/>
            <w:tcMar/>
          </w:tcPr>
          <w:p w:rsidR="72AAAAA8" w:rsidP="72AAAAA8" w:rsidRDefault="72AAAAA8" w14:paraId="565056F8" w14:textId="4C36A2A6">
            <w:pPr>
              <w:spacing w:after="90"/>
              <w:rPr>
                <w:rFonts w:ascii="Arial" w:hAnsi="Arial" w:eastAsia="Arial" w:cs="Arial"/>
                <w:color w:val="000000" w:themeColor="text1"/>
              </w:rPr>
            </w:pPr>
            <w:r w:rsidRPr="72AAAAA8">
              <w:rPr>
                <w:rFonts w:ascii="Arial" w:hAnsi="Arial" w:eastAsia="Arial" w:cs="Arial"/>
                <w:color w:val="000000" w:themeColor="text1"/>
              </w:rPr>
              <w:t>Pontos de participação na elaboração.</w:t>
            </w:r>
            <w:r>
              <w:br/>
            </w:r>
            <w:r w:rsidRPr="72AAAAA8">
              <w:rPr>
                <w:rFonts w:ascii="Arial" w:hAnsi="Arial" w:eastAsia="Arial" w:cs="Arial"/>
                <w:color w:val="000000" w:themeColor="text1"/>
              </w:rPr>
              <w:t xml:space="preserve">Pontos de participação dos membros da equipe.  </w:t>
            </w:r>
          </w:p>
          <w:p w:rsidR="72AAAAA8" w:rsidP="72AAAAA8" w:rsidRDefault="72AAAAA8" w14:paraId="2218DD8F" w14:textId="712E3DA1">
            <w:pPr>
              <w:spacing w:after="90"/>
            </w:pPr>
            <w:r w:rsidRPr="72AAAAA8">
              <w:rPr>
                <w:rFonts w:ascii="Arial" w:hAnsi="Arial" w:eastAsia="Arial" w:cs="Arial"/>
                <w:color w:val="000000" w:themeColor="text1"/>
              </w:rPr>
              <w:t xml:space="preserve"> </w:t>
            </w:r>
          </w:p>
          <w:p w:rsidR="72AAAAA8" w:rsidP="72AAAAA8" w:rsidRDefault="72AAAAA8" w14:paraId="69B61D69" w14:textId="13D6D1EE">
            <w:pPr>
              <w:spacing w:after="90"/>
            </w:pPr>
            <w:r w:rsidRPr="72AAAAA8">
              <w:rPr>
                <w:rFonts w:ascii="Arial" w:hAnsi="Arial" w:eastAsia="Arial" w:cs="Arial"/>
                <w:color w:val="000000" w:themeColor="text1"/>
              </w:rPr>
              <w:t>Devem fechar 100 pontos para toda a equipe.</w:t>
            </w:r>
          </w:p>
        </w:tc>
      </w:tr>
      <w:tr w:rsidRPr="002D3338" w:rsidR="0073700E" w:rsidTr="2A1B2F1D" w14:paraId="6832CC2B" w14:textId="77777777">
        <w:tc>
          <w:tcPr>
            <w:tcW w:w="1785" w:type="dxa"/>
            <w:tcMar/>
          </w:tcPr>
          <w:p w:rsidR="72AAAAA8" w:rsidP="72AAAAA8" w:rsidRDefault="72AAAAA8" w14:paraId="732852EC" w14:textId="7EE93995">
            <w:pPr>
              <w:rPr>
                <w:rFonts w:ascii="Arial" w:hAnsi="Arial" w:eastAsia="Arial" w:cs="Arial"/>
                <w:color w:val="000000" w:themeColor="text1"/>
              </w:rPr>
            </w:pPr>
            <w:r w:rsidRPr="72AAAAA8">
              <w:rPr>
                <w:rFonts w:ascii="Arial" w:hAnsi="Arial" w:eastAsia="Arial" w:cs="Arial"/>
                <w:color w:val="000000" w:themeColor="text1"/>
              </w:rPr>
              <w:t>241038595</w:t>
            </w:r>
          </w:p>
        </w:tc>
        <w:tc>
          <w:tcPr>
            <w:tcW w:w="3112" w:type="dxa"/>
            <w:tcMar/>
          </w:tcPr>
          <w:p w:rsidR="72AAAAA8" w:rsidP="72AAAAA8" w:rsidRDefault="72AAAAA8" w14:paraId="73F25B04" w14:textId="1ED6834D">
            <w:pPr>
              <w:rPr>
                <w:rFonts w:ascii="Arial" w:hAnsi="Arial" w:eastAsia="Arial" w:cs="Arial"/>
                <w:color w:val="000000" w:themeColor="text1"/>
              </w:rPr>
            </w:pPr>
            <w:r w:rsidRPr="72AAAAA8">
              <w:rPr>
                <w:rFonts w:ascii="Arial" w:hAnsi="Arial" w:eastAsia="Arial" w:cs="Arial"/>
                <w:color w:val="000000" w:themeColor="text1"/>
              </w:rPr>
              <w:t>Davi Lima Queiroz</w:t>
            </w:r>
          </w:p>
        </w:tc>
        <w:tc>
          <w:tcPr>
            <w:tcW w:w="1841" w:type="dxa"/>
            <w:tcMar/>
          </w:tcPr>
          <w:p w:rsidR="72AAAAA8" w:rsidP="72AAAAA8" w:rsidRDefault="72AAAAA8" w14:paraId="02D679C9" w14:textId="27F64D67">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72AAAAA8" w:rsidRDefault="72AAAAA8" w14:paraId="6CF04C5F" w14:textId="56586CBE">
            <w:pPr>
              <w:rPr>
                <w:rFonts w:ascii="Arial" w:hAnsi="Arial" w:eastAsia="Arial" w:cs="Arial"/>
              </w:rPr>
            </w:pPr>
            <w:r w:rsidRPr="2A1B2F1D" w:rsidR="2A1B2F1D">
              <w:rPr>
                <w:rFonts w:ascii="Arial" w:hAnsi="Arial" w:eastAsia="Arial" w:cs="Arial"/>
              </w:rPr>
              <w:t>8.33</w:t>
            </w:r>
          </w:p>
        </w:tc>
      </w:tr>
      <w:tr w:rsidRPr="002D3338" w:rsidR="0073700E" w:rsidTr="2A1B2F1D" w14:paraId="6984A2BB" w14:textId="77777777">
        <w:tc>
          <w:tcPr>
            <w:tcW w:w="1785" w:type="dxa"/>
            <w:tcMar/>
          </w:tcPr>
          <w:p w:rsidR="72AAAAA8" w:rsidP="72AAAAA8" w:rsidRDefault="72AAAAA8" w14:paraId="52E9B704" w14:textId="0C191BB3">
            <w:pPr>
              <w:rPr>
                <w:rFonts w:ascii="Arial" w:hAnsi="Arial" w:eastAsia="Arial" w:cs="Arial"/>
                <w:color w:val="000000" w:themeColor="text1"/>
              </w:rPr>
            </w:pPr>
            <w:r w:rsidRPr="72AAAAA8">
              <w:rPr>
                <w:rFonts w:ascii="Arial" w:hAnsi="Arial" w:eastAsia="Arial" w:cs="Arial"/>
                <w:color w:val="000000" w:themeColor="text1"/>
              </w:rPr>
              <w:t>241012211</w:t>
            </w:r>
          </w:p>
        </w:tc>
        <w:tc>
          <w:tcPr>
            <w:tcW w:w="3112" w:type="dxa"/>
            <w:tcMar/>
          </w:tcPr>
          <w:p w:rsidR="72AAAAA8" w:rsidP="72AAAAA8" w:rsidRDefault="72AAAAA8" w14:paraId="74236ADF" w14:textId="5F370EFA">
            <w:pPr>
              <w:rPr>
                <w:rFonts w:ascii="Arial" w:hAnsi="Arial" w:eastAsia="Arial" w:cs="Arial"/>
                <w:color w:val="000000" w:themeColor="text1"/>
              </w:rPr>
            </w:pPr>
            <w:r w:rsidRPr="72AAAAA8">
              <w:rPr>
                <w:rFonts w:ascii="Arial" w:hAnsi="Arial" w:eastAsia="Arial" w:cs="Arial"/>
                <w:color w:val="000000" w:themeColor="text1"/>
              </w:rPr>
              <w:t>Ester Almeida Cabral dos Santos</w:t>
            </w:r>
          </w:p>
        </w:tc>
        <w:tc>
          <w:tcPr>
            <w:tcW w:w="1841" w:type="dxa"/>
            <w:tcMar/>
          </w:tcPr>
          <w:p w:rsidR="72AAAAA8" w:rsidP="72AAAAA8" w:rsidRDefault="72AAAAA8" w14:paraId="45F44008" w14:textId="665CCC79">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5DC7EBDA" w14:textId="56586CBE">
            <w:pPr>
              <w:rPr>
                <w:rFonts w:ascii="Arial" w:hAnsi="Arial" w:eastAsia="Arial" w:cs="Arial"/>
              </w:rPr>
            </w:pPr>
            <w:r w:rsidRPr="2A1B2F1D" w:rsidR="2A1B2F1D">
              <w:rPr>
                <w:rFonts w:ascii="Arial" w:hAnsi="Arial" w:eastAsia="Arial" w:cs="Arial"/>
              </w:rPr>
              <w:t>8.33</w:t>
            </w:r>
          </w:p>
          <w:p w:rsidR="72AAAAA8" w:rsidP="72AAAAA8" w:rsidRDefault="72AAAAA8" w14:paraId="6EC62BE0" w14:textId="62BF1418">
            <w:pPr>
              <w:rPr>
                <w:rFonts w:ascii="Arial" w:hAnsi="Arial" w:eastAsia="Arial" w:cs="Arial"/>
              </w:rPr>
            </w:pPr>
          </w:p>
        </w:tc>
      </w:tr>
      <w:tr w:rsidRPr="002D3338" w:rsidR="0073700E" w:rsidTr="2A1B2F1D" w14:paraId="11F787FF" w14:textId="77777777">
        <w:tc>
          <w:tcPr>
            <w:tcW w:w="1785" w:type="dxa"/>
            <w:tcMar/>
          </w:tcPr>
          <w:p w:rsidR="72AAAAA8" w:rsidP="72AAAAA8" w:rsidRDefault="72AAAAA8" w14:paraId="5A3215D3" w14:textId="03C2DF95">
            <w:pPr>
              <w:rPr>
                <w:rFonts w:ascii="Arial" w:hAnsi="Arial" w:eastAsia="Arial" w:cs="Arial"/>
                <w:color w:val="000000" w:themeColor="text1"/>
              </w:rPr>
            </w:pPr>
            <w:r w:rsidRPr="72AAAAA8">
              <w:rPr>
                <w:rFonts w:ascii="Arial" w:hAnsi="Arial" w:eastAsia="Arial" w:cs="Arial"/>
                <w:color w:val="000000" w:themeColor="text1"/>
              </w:rPr>
              <w:t>241025461</w:t>
            </w:r>
          </w:p>
        </w:tc>
        <w:tc>
          <w:tcPr>
            <w:tcW w:w="3112" w:type="dxa"/>
            <w:tcMar/>
          </w:tcPr>
          <w:p w:rsidR="72AAAAA8" w:rsidP="72AAAAA8" w:rsidRDefault="72AAAAA8" w14:paraId="7CF3E8B4" w14:textId="3EED5A36">
            <w:pPr>
              <w:rPr>
                <w:rFonts w:ascii="Arial" w:hAnsi="Arial" w:eastAsia="Arial" w:cs="Arial"/>
                <w:color w:val="000000" w:themeColor="text1"/>
              </w:rPr>
            </w:pPr>
            <w:r w:rsidRPr="72AAAAA8">
              <w:rPr>
                <w:rFonts w:ascii="Arial" w:hAnsi="Arial" w:eastAsia="Arial" w:cs="Arial"/>
                <w:color w:val="000000" w:themeColor="text1"/>
              </w:rPr>
              <w:t xml:space="preserve">Heitor Santos Nobre </w:t>
            </w:r>
          </w:p>
        </w:tc>
        <w:tc>
          <w:tcPr>
            <w:tcW w:w="1841" w:type="dxa"/>
            <w:tcMar/>
          </w:tcPr>
          <w:p w:rsidR="72AAAAA8" w:rsidP="72AAAAA8" w:rsidRDefault="72AAAAA8" w14:paraId="7F0B4B62" w14:textId="135D48A1">
            <w:pPr>
              <w:spacing w:after="90"/>
              <w:rPr>
                <w:rFonts w:ascii="Arial" w:hAnsi="Arial" w:eastAsia="Arial" w:cs="Arial"/>
                <w:color w:val="000000" w:themeColor="text1"/>
              </w:rPr>
            </w:pPr>
            <w:proofErr w:type="spellStart"/>
            <w:r w:rsidRPr="72AAAAA8">
              <w:rPr>
                <w:rFonts w:ascii="Arial" w:hAnsi="Arial" w:eastAsia="Arial" w:cs="Arial"/>
                <w:color w:val="000000" w:themeColor="text1"/>
              </w:rPr>
              <w:t>Scrum</w:t>
            </w:r>
            <w:proofErr w:type="spellEnd"/>
            <w:r w:rsidRPr="72AAAAA8">
              <w:rPr>
                <w:rFonts w:ascii="Arial" w:hAnsi="Arial" w:eastAsia="Arial" w:cs="Arial"/>
                <w:color w:val="000000" w:themeColor="text1"/>
              </w:rPr>
              <w:t xml:space="preserve"> Master</w:t>
            </w:r>
          </w:p>
          <w:p w:rsidR="72AAAAA8" w:rsidP="72AAAAA8" w:rsidRDefault="72AAAAA8" w14:paraId="3A9BEE94" w14:textId="77A47930">
            <w:pPr>
              <w:spacing w:after="90"/>
              <w:rPr>
                <w:rFonts w:ascii="Arial" w:hAnsi="Arial" w:eastAsia="Arial" w:cs="Arial"/>
                <w:color w:val="000000" w:themeColor="text1"/>
              </w:rPr>
            </w:pPr>
            <w:r w:rsidRPr="72AAAAA8">
              <w:rPr>
                <w:rFonts w:ascii="Arial" w:hAnsi="Arial" w:eastAsia="Arial" w:cs="Arial"/>
                <w:color w:val="000000" w:themeColor="text1"/>
              </w:rPr>
              <w:t>(GitHub)</w:t>
            </w:r>
          </w:p>
        </w:tc>
        <w:tc>
          <w:tcPr>
            <w:tcW w:w="2277" w:type="dxa"/>
            <w:tcMar/>
          </w:tcPr>
          <w:p w:rsidR="72AAAAA8" w:rsidP="2A1B2F1D" w:rsidRDefault="72AAAAA8" w14:paraId="02BCF26F" w14:textId="56586CBE">
            <w:pPr>
              <w:rPr>
                <w:rFonts w:ascii="Arial" w:hAnsi="Arial" w:eastAsia="Arial" w:cs="Arial"/>
              </w:rPr>
            </w:pPr>
            <w:r w:rsidRPr="2A1B2F1D" w:rsidR="2A1B2F1D">
              <w:rPr>
                <w:rFonts w:ascii="Arial" w:hAnsi="Arial" w:eastAsia="Arial" w:cs="Arial"/>
              </w:rPr>
              <w:t>8.33</w:t>
            </w:r>
          </w:p>
          <w:p w:rsidR="72AAAAA8" w:rsidP="72AAAAA8" w:rsidRDefault="72AAAAA8" w14:paraId="514B79D1" w14:textId="3C54F3DA">
            <w:pPr>
              <w:rPr>
                <w:rFonts w:ascii="Arial" w:hAnsi="Arial" w:eastAsia="Arial" w:cs="Arial"/>
              </w:rPr>
            </w:pPr>
          </w:p>
        </w:tc>
      </w:tr>
      <w:tr w:rsidRPr="002D3338" w:rsidR="0073700E" w:rsidTr="2A1B2F1D" w14:paraId="2AE5BC65" w14:textId="77777777">
        <w:tc>
          <w:tcPr>
            <w:tcW w:w="1785" w:type="dxa"/>
            <w:tcMar/>
          </w:tcPr>
          <w:p w:rsidR="72AAAAA8" w:rsidP="72AAAAA8" w:rsidRDefault="72AAAAA8" w14:paraId="48D8DD19" w14:textId="6D2E948F">
            <w:pPr>
              <w:rPr>
                <w:rFonts w:ascii="Arial" w:hAnsi="Arial" w:eastAsia="Arial" w:cs="Arial"/>
                <w:color w:val="000000" w:themeColor="text1"/>
              </w:rPr>
            </w:pPr>
            <w:r w:rsidRPr="72AAAAA8">
              <w:rPr>
                <w:rFonts w:ascii="Arial" w:hAnsi="Arial" w:eastAsia="Arial" w:cs="Arial"/>
                <w:color w:val="000000" w:themeColor="text1"/>
              </w:rPr>
              <w:t>241025470</w:t>
            </w:r>
          </w:p>
        </w:tc>
        <w:tc>
          <w:tcPr>
            <w:tcW w:w="3112" w:type="dxa"/>
            <w:tcMar/>
          </w:tcPr>
          <w:p w:rsidR="72AAAAA8" w:rsidP="72AAAAA8" w:rsidRDefault="72AAAAA8" w14:paraId="461140FB" w14:textId="267CBEB5">
            <w:pPr>
              <w:rPr>
                <w:rFonts w:ascii="Arial" w:hAnsi="Arial" w:eastAsia="Arial" w:cs="Arial"/>
                <w:color w:val="000000" w:themeColor="text1"/>
              </w:rPr>
            </w:pPr>
            <w:r w:rsidRPr="72AAAAA8">
              <w:rPr>
                <w:rFonts w:ascii="Arial" w:hAnsi="Arial" w:eastAsia="Arial" w:cs="Arial"/>
                <w:color w:val="000000" w:themeColor="text1"/>
              </w:rPr>
              <w:t>Luccas Rodrigues dos Santos</w:t>
            </w:r>
          </w:p>
        </w:tc>
        <w:tc>
          <w:tcPr>
            <w:tcW w:w="1841" w:type="dxa"/>
            <w:tcMar/>
          </w:tcPr>
          <w:p w:rsidR="72AAAAA8" w:rsidP="72AAAAA8" w:rsidRDefault="72AAAAA8" w14:paraId="4CF28EC2" w14:textId="7B724B70">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61D01A10" w14:textId="56586CBE">
            <w:pPr>
              <w:rPr>
                <w:rFonts w:ascii="Arial" w:hAnsi="Arial" w:eastAsia="Arial" w:cs="Arial"/>
              </w:rPr>
            </w:pPr>
            <w:r w:rsidRPr="2A1B2F1D" w:rsidR="2A1B2F1D">
              <w:rPr>
                <w:rFonts w:ascii="Arial" w:hAnsi="Arial" w:eastAsia="Arial" w:cs="Arial"/>
              </w:rPr>
              <w:t>8.33</w:t>
            </w:r>
          </w:p>
          <w:p w:rsidR="72AAAAA8" w:rsidP="72AAAAA8" w:rsidRDefault="72AAAAA8" w14:paraId="69B12100" w14:textId="0F228D61">
            <w:pPr>
              <w:rPr>
                <w:rFonts w:ascii="Arial" w:hAnsi="Arial" w:eastAsia="Arial" w:cs="Arial"/>
              </w:rPr>
            </w:pPr>
          </w:p>
        </w:tc>
      </w:tr>
      <w:tr w:rsidRPr="002D3338" w:rsidR="0073700E" w:rsidTr="2A1B2F1D" w14:paraId="67B838FF" w14:textId="77777777">
        <w:tc>
          <w:tcPr>
            <w:tcW w:w="1785" w:type="dxa"/>
            <w:tcMar/>
          </w:tcPr>
          <w:p w:rsidR="72AAAAA8" w:rsidP="72AAAAA8" w:rsidRDefault="72AAAAA8" w14:paraId="78DBC823" w14:textId="2DC62477">
            <w:pPr>
              <w:rPr>
                <w:rFonts w:ascii="Arial" w:hAnsi="Arial" w:eastAsia="Arial" w:cs="Arial"/>
                <w:color w:val="000000" w:themeColor="text1"/>
              </w:rPr>
            </w:pPr>
            <w:r w:rsidRPr="72AAAAA8">
              <w:rPr>
                <w:rFonts w:ascii="Arial" w:hAnsi="Arial" w:eastAsia="Arial" w:cs="Arial"/>
                <w:color w:val="000000" w:themeColor="text1"/>
              </w:rPr>
              <w:t>242005383</w:t>
            </w:r>
          </w:p>
        </w:tc>
        <w:tc>
          <w:tcPr>
            <w:tcW w:w="3112" w:type="dxa"/>
            <w:tcMar/>
          </w:tcPr>
          <w:p w:rsidR="72AAAAA8" w:rsidP="72AAAAA8" w:rsidRDefault="72AAAAA8" w14:paraId="42759939" w14:textId="5CDB84CA">
            <w:pPr>
              <w:rPr>
                <w:rFonts w:ascii="Arial" w:hAnsi="Arial" w:eastAsia="Arial" w:cs="Arial"/>
                <w:color w:val="000000" w:themeColor="text1"/>
              </w:rPr>
            </w:pPr>
            <w:r w:rsidRPr="72AAAAA8">
              <w:rPr>
                <w:rFonts w:ascii="Arial" w:hAnsi="Arial" w:eastAsia="Arial" w:cs="Arial"/>
                <w:color w:val="000000" w:themeColor="text1"/>
              </w:rPr>
              <w:t>Luiz Felipe de Sá Naves Peixoto</w:t>
            </w:r>
          </w:p>
        </w:tc>
        <w:tc>
          <w:tcPr>
            <w:tcW w:w="1841" w:type="dxa"/>
            <w:tcMar/>
          </w:tcPr>
          <w:p w:rsidR="72AAAAA8" w:rsidP="72AAAAA8" w:rsidRDefault="72AAAAA8" w14:paraId="3B5F01C2" w14:textId="7A5F65C8">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75858850" w14:textId="56586CBE">
            <w:pPr>
              <w:rPr>
                <w:rFonts w:ascii="Arial" w:hAnsi="Arial" w:eastAsia="Arial" w:cs="Arial"/>
              </w:rPr>
            </w:pPr>
            <w:r w:rsidRPr="2A1B2F1D" w:rsidR="2A1B2F1D">
              <w:rPr>
                <w:rFonts w:ascii="Arial" w:hAnsi="Arial" w:eastAsia="Arial" w:cs="Arial"/>
              </w:rPr>
              <w:t>8.33</w:t>
            </w:r>
          </w:p>
          <w:p w:rsidR="72AAAAA8" w:rsidP="72AAAAA8" w:rsidRDefault="72AAAAA8" w14:paraId="2287ECED" w14:textId="4AB95FDF">
            <w:pPr>
              <w:rPr>
                <w:rFonts w:ascii="Arial" w:hAnsi="Arial" w:eastAsia="Arial" w:cs="Arial"/>
              </w:rPr>
            </w:pPr>
          </w:p>
        </w:tc>
      </w:tr>
      <w:tr w:rsidRPr="002D3338" w:rsidR="0073700E" w:rsidTr="2A1B2F1D" w14:paraId="7ECDE482" w14:textId="77777777">
        <w:tc>
          <w:tcPr>
            <w:tcW w:w="1785" w:type="dxa"/>
            <w:tcMar/>
          </w:tcPr>
          <w:p w:rsidR="72AAAAA8" w:rsidP="72AAAAA8" w:rsidRDefault="72AAAAA8" w14:paraId="225F4502" w14:textId="31BC26C8">
            <w:pPr>
              <w:rPr>
                <w:rFonts w:ascii="Arial" w:hAnsi="Arial" w:eastAsia="Arial" w:cs="Arial"/>
                <w:color w:val="000000" w:themeColor="text1"/>
              </w:rPr>
            </w:pPr>
            <w:r w:rsidRPr="72AAAAA8">
              <w:rPr>
                <w:rFonts w:ascii="Arial" w:hAnsi="Arial" w:eastAsia="Arial" w:cs="Arial"/>
                <w:color w:val="000000" w:themeColor="text1"/>
              </w:rPr>
              <w:t>241025309</w:t>
            </w:r>
          </w:p>
        </w:tc>
        <w:tc>
          <w:tcPr>
            <w:tcW w:w="3112" w:type="dxa"/>
            <w:tcMar/>
          </w:tcPr>
          <w:p w:rsidR="72AAAAA8" w:rsidP="72AAAAA8" w:rsidRDefault="72AAAAA8" w14:paraId="396603B5" w14:textId="42096137">
            <w:pPr>
              <w:rPr>
                <w:rFonts w:ascii="Arial" w:hAnsi="Arial" w:eastAsia="Arial" w:cs="Arial"/>
                <w:color w:val="000000" w:themeColor="text1"/>
              </w:rPr>
            </w:pPr>
            <w:r w:rsidRPr="72AAAAA8">
              <w:rPr>
                <w:rFonts w:ascii="Arial" w:hAnsi="Arial" w:eastAsia="Arial" w:cs="Arial"/>
                <w:color w:val="000000" w:themeColor="text1"/>
              </w:rPr>
              <w:t xml:space="preserve">Marco Antônio </w:t>
            </w:r>
            <w:proofErr w:type="spellStart"/>
            <w:r w:rsidRPr="72AAAAA8">
              <w:rPr>
                <w:rFonts w:ascii="Arial" w:hAnsi="Arial" w:eastAsia="Arial" w:cs="Arial"/>
                <w:color w:val="000000" w:themeColor="text1"/>
              </w:rPr>
              <w:t>Araujo</w:t>
            </w:r>
            <w:proofErr w:type="spellEnd"/>
            <w:r w:rsidRPr="72AAAAA8">
              <w:rPr>
                <w:rFonts w:ascii="Arial" w:hAnsi="Arial" w:eastAsia="Arial" w:cs="Arial"/>
                <w:color w:val="000000" w:themeColor="text1"/>
              </w:rPr>
              <w:t xml:space="preserve"> Roman</w:t>
            </w:r>
          </w:p>
        </w:tc>
        <w:tc>
          <w:tcPr>
            <w:tcW w:w="1841" w:type="dxa"/>
            <w:tcMar/>
          </w:tcPr>
          <w:p w:rsidR="72AAAAA8" w:rsidP="72AAAAA8" w:rsidRDefault="72AAAAA8" w14:paraId="6A8DB2DF" w14:textId="275B6114">
            <w:pPr>
              <w:spacing w:after="90"/>
              <w:rPr>
                <w:rFonts w:ascii="Arial" w:hAnsi="Arial" w:eastAsia="Arial" w:cs="Arial"/>
                <w:color w:val="000000" w:themeColor="text1"/>
              </w:rPr>
            </w:pPr>
            <w:r w:rsidRPr="72AAAAA8">
              <w:rPr>
                <w:rFonts w:ascii="Arial" w:hAnsi="Arial" w:eastAsia="Arial" w:cs="Arial"/>
                <w:color w:val="000000" w:themeColor="text1"/>
              </w:rPr>
              <w:t xml:space="preserve">Product </w:t>
            </w:r>
            <w:proofErr w:type="spellStart"/>
            <w:r w:rsidRPr="72AAAAA8">
              <w:rPr>
                <w:rFonts w:ascii="Arial" w:hAnsi="Arial" w:eastAsia="Arial" w:cs="Arial"/>
                <w:color w:val="000000" w:themeColor="text1"/>
              </w:rPr>
              <w:t>Owner</w:t>
            </w:r>
            <w:proofErr w:type="spellEnd"/>
          </w:p>
        </w:tc>
        <w:tc>
          <w:tcPr>
            <w:tcW w:w="2277" w:type="dxa"/>
            <w:tcMar/>
          </w:tcPr>
          <w:p w:rsidR="72AAAAA8" w:rsidP="2A1B2F1D" w:rsidRDefault="72AAAAA8" w14:paraId="203A80ED" w14:textId="56586CBE">
            <w:pPr>
              <w:rPr>
                <w:rFonts w:ascii="Arial" w:hAnsi="Arial" w:eastAsia="Arial" w:cs="Arial"/>
              </w:rPr>
            </w:pPr>
            <w:r w:rsidRPr="2A1B2F1D" w:rsidR="2A1B2F1D">
              <w:rPr>
                <w:rFonts w:ascii="Arial" w:hAnsi="Arial" w:eastAsia="Arial" w:cs="Arial"/>
              </w:rPr>
              <w:t>8.33</w:t>
            </w:r>
          </w:p>
          <w:p w:rsidR="72AAAAA8" w:rsidP="72AAAAA8" w:rsidRDefault="72AAAAA8" w14:paraId="6942C5A2" w14:textId="06025AE9">
            <w:pPr>
              <w:rPr>
                <w:rFonts w:ascii="Arial" w:hAnsi="Arial" w:eastAsia="Arial" w:cs="Arial"/>
              </w:rPr>
            </w:pPr>
          </w:p>
        </w:tc>
      </w:tr>
      <w:tr w:rsidRPr="002D3338" w:rsidR="0073700E" w:rsidTr="2A1B2F1D" w14:paraId="511CBEC1" w14:textId="77777777">
        <w:tc>
          <w:tcPr>
            <w:tcW w:w="1785" w:type="dxa"/>
            <w:tcMar/>
          </w:tcPr>
          <w:p w:rsidR="72AAAAA8" w:rsidP="72AAAAA8" w:rsidRDefault="72AAAAA8" w14:paraId="68971085" w14:textId="67C60826">
            <w:pPr>
              <w:rPr>
                <w:rFonts w:ascii="Arial" w:hAnsi="Arial" w:eastAsia="Arial" w:cs="Arial"/>
                <w:color w:val="000000" w:themeColor="text1"/>
              </w:rPr>
            </w:pPr>
            <w:r w:rsidRPr="72AAAAA8">
              <w:rPr>
                <w:rFonts w:ascii="Arial" w:hAnsi="Arial" w:eastAsia="Arial" w:cs="Arial"/>
                <w:color w:val="000000" w:themeColor="text1"/>
              </w:rPr>
              <w:t>242015281</w:t>
            </w:r>
          </w:p>
        </w:tc>
        <w:tc>
          <w:tcPr>
            <w:tcW w:w="3112" w:type="dxa"/>
            <w:tcMar/>
          </w:tcPr>
          <w:p w:rsidR="72AAAAA8" w:rsidP="72AAAAA8" w:rsidRDefault="72AAAAA8" w14:paraId="2D7B064C" w14:textId="32A6F7E4">
            <w:pPr>
              <w:rPr>
                <w:rFonts w:ascii="Arial" w:hAnsi="Arial" w:eastAsia="Arial" w:cs="Arial"/>
                <w:color w:val="000000" w:themeColor="text1"/>
              </w:rPr>
            </w:pPr>
            <w:r w:rsidRPr="72AAAAA8">
              <w:rPr>
                <w:rFonts w:ascii="Arial" w:hAnsi="Arial" w:eastAsia="Arial" w:cs="Arial"/>
                <w:color w:val="000000" w:themeColor="text1"/>
              </w:rPr>
              <w:t>Marcos Alexandre Freire</w:t>
            </w:r>
          </w:p>
        </w:tc>
        <w:tc>
          <w:tcPr>
            <w:tcW w:w="1841" w:type="dxa"/>
            <w:tcMar/>
          </w:tcPr>
          <w:p w:rsidR="72AAAAA8" w:rsidP="72AAAAA8" w:rsidRDefault="72AAAAA8" w14:paraId="6F22B440" w14:textId="05556E79">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0A6CC1F8" w14:textId="56586CBE">
            <w:pPr>
              <w:rPr>
                <w:rFonts w:ascii="Arial" w:hAnsi="Arial" w:eastAsia="Arial" w:cs="Arial"/>
              </w:rPr>
            </w:pPr>
            <w:r w:rsidRPr="2A1B2F1D" w:rsidR="2A1B2F1D">
              <w:rPr>
                <w:rFonts w:ascii="Arial" w:hAnsi="Arial" w:eastAsia="Arial" w:cs="Arial"/>
              </w:rPr>
              <w:t>8.33</w:t>
            </w:r>
          </w:p>
          <w:p w:rsidR="72AAAAA8" w:rsidP="72AAAAA8" w:rsidRDefault="72AAAAA8" w14:paraId="11FFF98D" w14:textId="6C29C39B">
            <w:pPr>
              <w:rPr>
                <w:rFonts w:ascii="Arial" w:hAnsi="Arial" w:eastAsia="Arial" w:cs="Arial"/>
              </w:rPr>
            </w:pPr>
          </w:p>
        </w:tc>
      </w:tr>
      <w:tr w:rsidRPr="002D3338" w:rsidR="0073700E" w:rsidTr="2A1B2F1D" w14:paraId="7554A767" w14:textId="77777777">
        <w:tc>
          <w:tcPr>
            <w:tcW w:w="1785" w:type="dxa"/>
            <w:tcMar/>
          </w:tcPr>
          <w:p w:rsidR="72AAAAA8" w:rsidP="72AAAAA8" w:rsidRDefault="72AAAAA8" w14:paraId="6C6A0A59" w14:textId="34189F71">
            <w:pPr>
              <w:rPr>
                <w:rFonts w:ascii="Arial" w:hAnsi="Arial" w:eastAsia="Arial" w:cs="Arial"/>
                <w:color w:val="000000" w:themeColor="text1"/>
              </w:rPr>
            </w:pPr>
            <w:r w:rsidRPr="72AAAAA8">
              <w:rPr>
                <w:rFonts w:ascii="Arial" w:hAnsi="Arial" w:eastAsia="Arial" w:cs="Arial"/>
                <w:color w:val="000000" w:themeColor="text1"/>
              </w:rPr>
              <w:t>232023940</w:t>
            </w:r>
          </w:p>
        </w:tc>
        <w:tc>
          <w:tcPr>
            <w:tcW w:w="3112" w:type="dxa"/>
            <w:tcMar/>
          </w:tcPr>
          <w:p w:rsidR="72AAAAA8" w:rsidP="72AAAAA8" w:rsidRDefault="72AAAAA8" w14:paraId="41698C9B" w14:textId="79526878">
            <w:pPr>
              <w:rPr>
                <w:rFonts w:ascii="Arial" w:hAnsi="Arial" w:eastAsia="Arial" w:cs="Arial"/>
                <w:color w:val="000000" w:themeColor="text1"/>
              </w:rPr>
            </w:pPr>
            <w:r w:rsidRPr="72AAAAA8">
              <w:rPr>
                <w:rFonts w:ascii="Arial" w:hAnsi="Arial" w:eastAsia="Arial" w:cs="Arial"/>
                <w:color w:val="000000" w:themeColor="text1"/>
              </w:rPr>
              <w:t>Maria Eduarda dos Santos Rosa</w:t>
            </w:r>
          </w:p>
        </w:tc>
        <w:tc>
          <w:tcPr>
            <w:tcW w:w="1841" w:type="dxa"/>
            <w:tcMar/>
          </w:tcPr>
          <w:p w:rsidR="72AAAAA8" w:rsidP="72AAAAA8" w:rsidRDefault="72AAAAA8" w14:paraId="4F80691F" w14:textId="60CA8B1E">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2A652F8C" w14:textId="56586CBE">
            <w:pPr>
              <w:rPr>
                <w:rFonts w:ascii="Arial" w:hAnsi="Arial" w:eastAsia="Arial" w:cs="Arial"/>
              </w:rPr>
            </w:pPr>
            <w:r w:rsidRPr="2A1B2F1D" w:rsidR="2A1B2F1D">
              <w:rPr>
                <w:rFonts w:ascii="Arial" w:hAnsi="Arial" w:eastAsia="Arial" w:cs="Arial"/>
              </w:rPr>
              <w:t>8.33</w:t>
            </w:r>
          </w:p>
          <w:p w:rsidR="72AAAAA8" w:rsidP="72AAAAA8" w:rsidRDefault="72AAAAA8" w14:paraId="3DC8E5D3" w14:textId="29AD0D3B">
            <w:pPr>
              <w:rPr>
                <w:rFonts w:ascii="Arial" w:hAnsi="Arial" w:eastAsia="Arial" w:cs="Arial"/>
              </w:rPr>
            </w:pPr>
          </w:p>
        </w:tc>
      </w:tr>
      <w:tr w:rsidRPr="002D3338" w:rsidR="0073700E" w:rsidTr="2A1B2F1D" w14:paraId="7CCBD555" w14:textId="77777777">
        <w:tc>
          <w:tcPr>
            <w:tcW w:w="1785" w:type="dxa"/>
            <w:tcMar/>
          </w:tcPr>
          <w:p w:rsidR="72AAAAA8" w:rsidP="72AAAAA8" w:rsidRDefault="72AAAAA8" w14:paraId="57308990" w14:textId="673E3C1A">
            <w:pPr>
              <w:rPr>
                <w:rFonts w:ascii="Arial" w:hAnsi="Arial" w:eastAsia="Arial" w:cs="Arial"/>
                <w:color w:val="000000" w:themeColor="text1"/>
              </w:rPr>
            </w:pPr>
            <w:r w:rsidRPr="72AAAAA8">
              <w:rPr>
                <w:rFonts w:ascii="Arial" w:hAnsi="Arial" w:eastAsia="Arial" w:cs="Arial"/>
                <w:color w:val="000000" w:themeColor="text1"/>
              </w:rPr>
              <w:t>242005150</w:t>
            </w:r>
          </w:p>
        </w:tc>
        <w:tc>
          <w:tcPr>
            <w:tcW w:w="3112" w:type="dxa"/>
            <w:tcMar/>
          </w:tcPr>
          <w:p w:rsidR="72AAAAA8" w:rsidP="72AAAAA8" w:rsidRDefault="72AAAAA8" w14:paraId="5F919DF3" w14:textId="523195C3">
            <w:pPr>
              <w:rPr>
                <w:rFonts w:ascii="Arial" w:hAnsi="Arial" w:eastAsia="Arial" w:cs="Arial"/>
                <w:color w:val="000000" w:themeColor="text1"/>
              </w:rPr>
            </w:pPr>
            <w:r w:rsidRPr="72AAAAA8">
              <w:rPr>
                <w:rFonts w:ascii="Arial" w:hAnsi="Arial" w:eastAsia="Arial" w:cs="Arial"/>
                <w:color w:val="000000" w:themeColor="text1"/>
              </w:rPr>
              <w:t>Matheus Nunes Ferreira da Silva</w:t>
            </w:r>
          </w:p>
        </w:tc>
        <w:tc>
          <w:tcPr>
            <w:tcW w:w="1841" w:type="dxa"/>
            <w:tcMar/>
          </w:tcPr>
          <w:p w:rsidR="72AAAAA8" w:rsidP="72AAAAA8" w:rsidRDefault="72AAAAA8" w14:paraId="3602D173" w14:textId="34F34CB8">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48D43AF3" w14:textId="56586CBE">
            <w:pPr>
              <w:rPr>
                <w:rFonts w:ascii="Arial" w:hAnsi="Arial" w:eastAsia="Arial" w:cs="Arial"/>
              </w:rPr>
            </w:pPr>
            <w:r w:rsidRPr="2A1B2F1D" w:rsidR="2A1B2F1D">
              <w:rPr>
                <w:rFonts w:ascii="Arial" w:hAnsi="Arial" w:eastAsia="Arial" w:cs="Arial"/>
              </w:rPr>
              <w:t>8.33</w:t>
            </w:r>
          </w:p>
          <w:p w:rsidR="72AAAAA8" w:rsidP="72AAAAA8" w:rsidRDefault="72AAAAA8" w14:paraId="2C091B9C" w14:textId="15980E7E">
            <w:pPr>
              <w:rPr>
                <w:rFonts w:ascii="Arial" w:hAnsi="Arial" w:eastAsia="Arial" w:cs="Arial"/>
              </w:rPr>
            </w:pPr>
          </w:p>
        </w:tc>
      </w:tr>
      <w:tr w:rsidR="72AAAAA8" w:rsidTr="2A1B2F1D" w14:paraId="53B9B57D" w14:textId="77777777">
        <w:trPr>
          <w:trHeight w:val="300"/>
        </w:trPr>
        <w:tc>
          <w:tcPr>
            <w:tcW w:w="1785" w:type="dxa"/>
            <w:tcMar/>
          </w:tcPr>
          <w:p w:rsidR="72AAAAA8" w:rsidP="72AAAAA8" w:rsidRDefault="72AAAAA8" w14:paraId="75D36888" w14:textId="4858454B">
            <w:pPr>
              <w:rPr>
                <w:rFonts w:ascii="Arial" w:hAnsi="Arial" w:eastAsia="Arial" w:cs="Arial"/>
                <w:color w:val="000000" w:themeColor="text1"/>
              </w:rPr>
            </w:pPr>
            <w:r w:rsidRPr="72AAAAA8">
              <w:rPr>
                <w:rFonts w:ascii="Arial" w:hAnsi="Arial" w:eastAsia="Arial" w:cs="Arial"/>
                <w:color w:val="000000" w:themeColor="text1"/>
              </w:rPr>
              <w:t>232030032</w:t>
            </w:r>
          </w:p>
        </w:tc>
        <w:tc>
          <w:tcPr>
            <w:tcW w:w="3112" w:type="dxa"/>
            <w:tcMar/>
          </w:tcPr>
          <w:p w:rsidR="72AAAAA8" w:rsidP="72AAAAA8" w:rsidRDefault="72AAAAA8" w14:paraId="01D1B4A0" w14:textId="3DB6CA95">
            <w:pPr>
              <w:rPr>
                <w:rFonts w:ascii="Arial" w:hAnsi="Arial" w:eastAsia="Arial" w:cs="Arial"/>
                <w:color w:val="000000" w:themeColor="text1"/>
              </w:rPr>
            </w:pPr>
            <w:r w:rsidRPr="72AAAAA8">
              <w:rPr>
                <w:rFonts w:ascii="Arial" w:hAnsi="Arial" w:eastAsia="Arial" w:cs="Arial"/>
                <w:color w:val="000000" w:themeColor="text1"/>
              </w:rPr>
              <w:t>Pedro Henrique Conceição de Souza</w:t>
            </w:r>
          </w:p>
        </w:tc>
        <w:tc>
          <w:tcPr>
            <w:tcW w:w="1841" w:type="dxa"/>
            <w:tcMar/>
          </w:tcPr>
          <w:p w:rsidR="72AAAAA8" w:rsidP="72AAAAA8" w:rsidRDefault="72AAAAA8" w14:paraId="0B368116" w14:textId="0EA1EFC4">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2C40F3DB" w14:textId="56586CBE">
            <w:pPr>
              <w:rPr>
                <w:rFonts w:ascii="Arial" w:hAnsi="Arial" w:eastAsia="Arial" w:cs="Arial"/>
              </w:rPr>
            </w:pPr>
            <w:r w:rsidRPr="2A1B2F1D" w:rsidR="2A1B2F1D">
              <w:rPr>
                <w:rFonts w:ascii="Arial" w:hAnsi="Arial" w:eastAsia="Arial" w:cs="Arial"/>
              </w:rPr>
              <w:t>8.33</w:t>
            </w:r>
          </w:p>
          <w:p w:rsidR="72AAAAA8" w:rsidP="72AAAAA8" w:rsidRDefault="72AAAAA8" w14:paraId="1C22C4E8" w14:textId="4C8F2338">
            <w:pPr>
              <w:rPr>
                <w:rFonts w:ascii="Arial" w:hAnsi="Arial" w:eastAsia="Arial" w:cs="Arial"/>
              </w:rPr>
            </w:pPr>
          </w:p>
        </w:tc>
      </w:tr>
      <w:tr w:rsidR="72AAAAA8" w:rsidTr="2A1B2F1D" w14:paraId="6E46DBA4" w14:textId="77777777">
        <w:trPr>
          <w:trHeight w:val="300"/>
        </w:trPr>
        <w:tc>
          <w:tcPr>
            <w:tcW w:w="1785" w:type="dxa"/>
            <w:tcMar/>
          </w:tcPr>
          <w:p w:rsidR="72AAAAA8" w:rsidP="72AAAAA8" w:rsidRDefault="72AAAAA8" w14:paraId="459B7C40" w14:textId="03D959AF">
            <w:pPr>
              <w:rPr>
                <w:rFonts w:ascii="Arial" w:hAnsi="Arial" w:eastAsia="Arial" w:cs="Arial"/>
                <w:color w:val="000000" w:themeColor="text1"/>
              </w:rPr>
            </w:pPr>
            <w:r w:rsidRPr="72AAAAA8">
              <w:rPr>
                <w:rFonts w:ascii="Arial" w:hAnsi="Arial" w:eastAsia="Arial" w:cs="Arial"/>
                <w:color w:val="000000" w:themeColor="text1"/>
              </w:rPr>
              <w:t>241025846</w:t>
            </w:r>
          </w:p>
        </w:tc>
        <w:tc>
          <w:tcPr>
            <w:tcW w:w="3112" w:type="dxa"/>
            <w:tcMar/>
          </w:tcPr>
          <w:p w:rsidR="72AAAAA8" w:rsidP="72AAAAA8" w:rsidRDefault="72AAAAA8" w14:paraId="0B743994" w14:textId="5F2310FA">
            <w:pPr>
              <w:rPr>
                <w:rFonts w:ascii="Arial" w:hAnsi="Arial" w:eastAsia="Arial" w:cs="Arial"/>
                <w:color w:val="000000" w:themeColor="text1"/>
              </w:rPr>
            </w:pPr>
            <w:proofErr w:type="spellStart"/>
            <w:r w:rsidRPr="72AAAAA8">
              <w:rPr>
                <w:rFonts w:ascii="Arial" w:hAnsi="Arial" w:eastAsia="Arial" w:cs="Arial"/>
                <w:color w:val="000000" w:themeColor="text1"/>
              </w:rPr>
              <w:t>Rayca</w:t>
            </w:r>
            <w:proofErr w:type="spellEnd"/>
            <w:r w:rsidRPr="72AAAAA8">
              <w:rPr>
                <w:rFonts w:ascii="Arial" w:hAnsi="Arial" w:eastAsia="Arial" w:cs="Arial"/>
                <w:color w:val="000000" w:themeColor="text1"/>
              </w:rPr>
              <w:t xml:space="preserve"> </w:t>
            </w:r>
            <w:proofErr w:type="spellStart"/>
            <w:r w:rsidRPr="72AAAAA8">
              <w:rPr>
                <w:rFonts w:ascii="Arial" w:hAnsi="Arial" w:eastAsia="Arial" w:cs="Arial"/>
                <w:color w:val="000000" w:themeColor="text1"/>
              </w:rPr>
              <w:t>Yorrara</w:t>
            </w:r>
            <w:proofErr w:type="spellEnd"/>
            <w:r w:rsidRPr="72AAAAA8">
              <w:rPr>
                <w:rFonts w:ascii="Arial" w:hAnsi="Arial" w:eastAsia="Arial" w:cs="Arial"/>
                <w:color w:val="000000" w:themeColor="text1"/>
              </w:rPr>
              <w:t xml:space="preserve"> Leite dos Santos </w:t>
            </w:r>
          </w:p>
        </w:tc>
        <w:tc>
          <w:tcPr>
            <w:tcW w:w="1841" w:type="dxa"/>
            <w:tcMar/>
          </w:tcPr>
          <w:p w:rsidR="72AAAAA8" w:rsidP="72AAAAA8" w:rsidRDefault="72AAAAA8" w14:paraId="11C71D39" w14:textId="280B2539">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6963FC6D" w14:textId="56586CBE">
            <w:pPr>
              <w:rPr>
                <w:rFonts w:ascii="Arial" w:hAnsi="Arial" w:eastAsia="Arial" w:cs="Arial"/>
              </w:rPr>
            </w:pPr>
            <w:r w:rsidRPr="2A1B2F1D" w:rsidR="2A1B2F1D">
              <w:rPr>
                <w:rFonts w:ascii="Arial" w:hAnsi="Arial" w:eastAsia="Arial" w:cs="Arial"/>
              </w:rPr>
              <w:t>8.33</w:t>
            </w:r>
          </w:p>
          <w:p w:rsidR="72AAAAA8" w:rsidP="72AAAAA8" w:rsidRDefault="72AAAAA8" w14:paraId="223C1DDD" w14:textId="55441572">
            <w:pPr>
              <w:rPr>
                <w:rFonts w:ascii="Arial" w:hAnsi="Arial" w:eastAsia="Arial" w:cs="Arial"/>
              </w:rPr>
            </w:pPr>
          </w:p>
        </w:tc>
      </w:tr>
      <w:tr w:rsidR="72AAAAA8" w:rsidTr="2A1B2F1D" w14:paraId="5B67FA2F" w14:textId="77777777">
        <w:trPr>
          <w:trHeight w:val="300"/>
        </w:trPr>
        <w:tc>
          <w:tcPr>
            <w:tcW w:w="1785" w:type="dxa"/>
            <w:tcMar/>
          </w:tcPr>
          <w:p w:rsidR="72AAAAA8" w:rsidP="72AAAAA8" w:rsidRDefault="72AAAAA8" w14:paraId="058C1AD8" w14:textId="51245D81">
            <w:pPr>
              <w:rPr>
                <w:rFonts w:ascii="Arial" w:hAnsi="Arial" w:eastAsia="Arial" w:cs="Arial"/>
                <w:color w:val="000000" w:themeColor="text1"/>
              </w:rPr>
            </w:pPr>
            <w:r w:rsidRPr="72AAAAA8">
              <w:rPr>
                <w:rFonts w:ascii="Arial" w:hAnsi="Arial" w:eastAsia="Arial" w:cs="Arial"/>
                <w:color w:val="000000" w:themeColor="text1"/>
              </w:rPr>
              <w:t>242024988</w:t>
            </w:r>
          </w:p>
        </w:tc>
        <w:tc>
          <w:tcPr>
            <w:tcW w:w="3112" w:type="dxa"/>
            <w:tcMar/>
          </w:tcPr>
          <w:p w:rsidR="72AAAAA8" w:rsidP="72AAAAA8" w:rsidRDefault="72AAAAA8" w14:paraId="33AA938E" w14:textId="23F17240">
            <w:pPr>
              <w:rPr>
                <w:rFonts w:ascii="Arial" w:hAnsi="Arial" w:eastAsia="Arial" w:cs="Arial"/>
                <w:color w:val="000000" w:themeColor="text1"/>
              </w:rPr>
            </w:pPr>
            <w:r w:rsidRPr="72AAAAA8">
              <w:rPr>
                <w:rFonts w:ascii="Arial" w:hAnsi="Arial" w:eastAsia="Arial" w:cs="Arial"/>
                <w:color w:val="000000" w:themeColor="text1"/>
              </w:rPr>
              <w:t xml:space="preserve">Tomás Garcia </w:t>
            </w:r>
            <w:proofErr w:type="spellStart"/>
            <w:r w:rsidRPr="72AAAAA8">
              <w:rPr>
                <w:rFonts w:ascii="Arial" w:hAnsi="Arial" w:eastAsia="Arial" w:cs="Arial"/>
                <w:color w:val="000000" w:themeColor="text1"/>
              </w:rPr>
              <w:t>Rocho</w:t>
            </w:r>
            <w:proofErr w:type="spellEnd"/>
          </w:p>
        </w:tc>
        <w:tc>
          <w:tcPr>
            <w:tcW w:w="1841" w:type="dxa"/>
            <w:tcMar/>
          </w:tcPr>
          <w:p w:rsidR="72AAAAA8" w:rsidP="72AAAAA8" w:rsidRDefault="72AAAAA8" w14:paraId="4B6969CF" w14:textId="31265A98">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0F247549" w14:textId="56586CBE">
            <w:pPr>
              <w:rPr>
                <w:rFonts w:ascii="Arial" w:hAnsi="Arial" w:eastAsia="Arial" w:cs="Arial"/>
              </w:rPr>
            </w:pPr>
            <w:r w:rsidRPr="2A1B2F1D" w:rsidR="2A1B2F1D">
              <w:rPr>
                <w:rFonts w:ascii="Arial" w:hAnsi="Arial" w:eastAsia="Arial" w:cs="Arial"/>
              </w:rPr>
              <w:t>8.33</w:t>
            </w:r>
          </w:p>
          <w:p w:rsidR="72AAAAA8" w:rsidP="72AAAAA8" w:rsidRDefault="72AAAAA8" w14:paraId="7417E47C" w14:textId="0DEE6BE0">
            <w:pPr>
              <w:rPr>
                <w:rFonts w:ascii="Arial" w:hAnsi="Arial" w:eastAsia="Arial" w:cs="Arial"/>
              </w:rPr>
            </w:pPr>
          </w:p>
        </w:tc>
      </w:tr>
    </w:tbl>
    <w:p w:rsidRPr="002D3338" w:rsidR="0073700E" w:rsidP="00111E80" w:rsidRDefault="0073700E" w14:paraId="7B068C8D" w14:textId="77777777">
      <w:pPr>
        <w:pStyle w:val="Corpodetexto"/>
        <w:jc w:val="both"/>
      </w:pPr>
    </w:p>
    <w:p w:rsidRPr="002D3338" w:rsidR="0073700E" w:rsidP="0D5834BC" w:rsidRDefault="0D5834BC" w14:paraId="52851822" w14:textId="77777777">
      <w:pPr>
        <w:pStyle w:val="Ttulo10"/>
        <w:jc w:val="both"/>
        <w:rPr>
          <w:rFonts w:cs="Times New Roman"/>
          <w:b/>
          <w:bCs/>
          <w:sz w:val="22"/>
          <w:szCs w:val="22"/>
          <w:lang w:val="en-US"/>
        </w:rPr>
      </w:pPr>
      <w:proofErr w:type="spellStart"/>
      <w:r w:rsidRPr="0D5834BC">
        <w:rPr>
          <w:rFonts w:cs="Times New Roman"/>
          <w:b/>
          <w:bCs/>
          <w:sz w:val="22"/>
          <w:szCs w:val="22"/>
          <w:lang w:val="en-US"/>
        </w:rPr>
        <w:t>Histórico</w:t>
      </w:r>
      <w:proofErr w:type="spellEnd"/>
      <w:r w:rsidRPr="0D5834BC">
        <w:rPr>
          <w:rFonts w:cs="Times New Roman"/>
          <w:b/>
          <w:bCs/>
          <w:sz w:val="22"/>
          <w:szCs w:val="22"/>
          <w:lang w:val="en-US"/>
        </w:rPr>
        <w:t xml:space="preserve"> de </w:t>
      </w:r>
      <w:proofErr w:type="spellStart"/>
      <w:r w:rsidRPr="0D5834BC">
        <w:rPr>
          <w:rFonts w:cs="Times New Roman"/>
          <w:b/>
          <w:bCs/>
          <w:sz w:val="22"/>
          <w:szCs w:val="22"/>
          <w:lang w:val="en-US"/>
        </w:rPr>
        <w:t>Revisões</w:t>
      </w:r>
      <w:proofErr w:type="spellEnd"/>
    </w:p>
    <w:tbl>
      <w:tblPr>
        <w:tblW w:w="8961" w:type="dxa"/>
        <w:tblInd w:w="108" w:type="dxa"/>
        <w:tblLayout w:type="fixed"/>
        <w:tblLook w:val="0000" w:firstRow="0" w:lastRow="0" w:firstColumn="0" w:lastColumn="0" w:noHBand="0" w:noVBand="0"/>
      </w:tblPr>
      <w:tblGrid>
        <w:gridCol w:w="1440"/>
        <w:gridCol w:w="840"/>
        <w:gridCol w:w="3846"/>
        <w:gridCol w:w="2835"/>
      </w:tblGrid>
      <w:tr w:rsidRPr="002D3338" w:rsidR="0073700E" w:rsidTr="2A1B2F1D" w14:paraId="10E785BB" w14:textId="3E4FFE0C">
        <w:tc>
          <w:tcPr>
            <w:tcW w:w="1440" w:type="dxa"/>
            <w:tcBorders>
              <w:top w:val="single" w:color="000000" w:themeColor="text1" w:sz="2" w:space="0"/>
              <w:left w:val="single" w:color="000000" w:themeColor="text1" w:sz="2" w:space="0"/>
              <w:bottom w:val="single" w:color="000000" w:themeColor="text1" w:sz="2" w:space="0"/>
            </w:tcBorders>
            <w:tcMar/>
          </w:tcPr>
          <w:p w:rsidRPr="002D3338" w:rsidR="0073700E" w:rsidP="72AAAAA8" w:rsidRDefault="72AAAAA8" w14:paraId="2A11B1C8" w14:textId="77777777">
            <w:pPr>
              <w:pStyle w:val="RUPTabela"/>
              <w:snapToGrid w:val="0"/>
              <w:jc w:val="both"/>
              <w:rPr>
                <w:rFonts w:ascii="Times New Roman" w:hAnsi="Times New Roman" w:cs="Times New Roman"/>
                <w:b/>
                <w:bCs/>
                <w:sz w:val="24"/>
                <w:szCs w:val="24"/>
                <w:lang w:val="pt-BR"/>
              </w:rPr>
            </w:pPr>
            <w:r w:rsidRPr="72AAAAA8">
              <w:rPr>
                <w:rFonts w:ascii="Times New Roman" w:hAnsi="Times New Roman" w:cs="Times New Roman"/>
                <w:b/>
                <w:bCs/>
                <w:sz w:val="24"/>
                <w:szCs w:val="24"/>
                <w:lang w:val="pt-BR"/>
              </w:rPr>
              <w:t>Data</w:t>
            </w:r>
          </w:p>
        </w:tc>
        <w:tc>
          <w:tcPr>
            <w:tcW w:w="840" w:type="dxa"/>
            <w:tcBorders>
              <w:top w:val="single" w:color="000000" w:themeColor="text1" w:sz="2" w:space="0"/>
              <w:left w:val="single" w:color="000000" w:themeColor="text1" w:sz="2" w:space="0"/>
              <w:bottom w:val="single" w:color="000000" w:themeColor="text1" w:sz="2" w:space="0"/>
            </w:tcBorders>
            <w:tcMar/>
          </w:tcPr>
          <w:p w:rsidRPr="002D3338" w:rsidR="0073700E" w:rsidP="72AAAAA8" w:rsidRDefault="72AAAAA8" w14:paraId="03DE03A0" w14:textId="77777777">
            <w:pPr>
              <w:pStyle w:val="RUPTabela"/>
              <w:snapToGrid w:val="0"/>
              <w:ind w:left="-108" w:right="-108"/>
              <w:jc w:val="both"/>
              <w:rPr>
                <w:rFonts w:ascii="Times New Roman" w:hAnsi="Times New Roman" w:cs="Times New Roman"/>
                <w:b/>
                <w:bCs/>
                <w:sz w:val="24"/>
                <w:szCs w:val="24"/>
                <w:lang w:val="pt-BR"/>
              </w:rPr>
            </w:pPr>
            <w:r w:rsidRPr="72AAAAA8">
              <w:rPr>
                <w:rFonts w:ascii="Times New Roman" w:hAnsi="Times New Roman" w:cs="Times New Roman"/>
                <w:b/>
                <w:bCs/>
                <w:sz w:val="24"/>
                <w:szCs w:val="24"/>
                <w:lang w:val="pt-BR"/>
              </w:rPr>
              <w:t>Versão</w:t>
            </w:r>
          </w:p>
        </w:tc>
        <w:tc>
          <w:tcPr>
            <w:tcW w:w="3846" w:type="dxa"/>
            <w:tcBorders>
              <w:top w:val="single" w:color="000000" w:themeColor="text1" w:sz="2" w:space="0"/>
              <w:left w:val="single" w:color="000000" w:themeColor="text1" w:sz="2" w:space="0"/>
              <w:bottom w:val="single" w:color="000000" w:themeColor="text1" w:sz="2" w:space="0"/>
            </w:tcBorders>
            <w:tcMar/>
          </w:tcPr>
          <w:p w:rsidRPr="002D3338" w:rsidR="0073700E" w:rsidP="72AAAAA8" w:rsidRDefault="72AAAAA8" w14:paraId="773DCCEA" w14:textId="77777777">
            <w:pPr>
              <w:pStyle w:val="RUPTabela"/>
              <w:snapToGrid w:val="0"/>
              <w:jc w:val="both"/>
              <w:rPr>
                <w:rFonts w:ascii="Times New Roman" w:hAnsi="Times New Roman" w:cs="Times New Roman"/>
                <w:b/>
                <w:bCs/>
                <w:sz w:val="24"/>
                <w:szCs w:val="24"/>
                <w:lang w:val="pt-BR"/>
              </w:rPr>
            </w:pPr>
            <w:r w:rsidRPr="72AAAAA8">
              <w:rPr>
                <w:rFonts w:ascii="Times New Roman" w:hAnsi="Times New Roman" w:cs="Times New Roman"/>
                <w:b/>
                <w:bCs/>
                <w:sz w:val="24"/>
                <w:szCs w:val="24"/>
                <w:lang w:val="pt-BR"/>
              </w:rPr>
              <w:t>Descrição</w:t>
            </w:r>
          </w:p>
        </w:tc>
        <w:tc>
          <w:tcPr>
            <w:tcW w:w="283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2D3338" w:rsidR="0073700E" w:rsidP="72AAAAA8" w:rsidRDefault="72AAAAA8" w14:paraId="18EB2B44" w14:textId="40D6D331">
            <w:pPr>
              <w:pStyle w:val="RUPTabela"/>
              <w:snapToGrid w:val="0"/>
              <w:jc w:val="both"/>
              <w:rPr>
                <w:rFonts w:ascii="Times New Roman" w:hAnsi="Times New Roman" w:cs="Times New Roman"/>
                <w:b/>
                <w:bCs/>
                <w:sz w:val="24"/>
                <w:szCs w:val="24"/>
                <w:lang w:val="pt-BR"/>
              </w:rPr>
            </w:pPr>
            <w:r w:rsidRPr="72AAAAA8">
              <w:rPr>
                <w:rFonts w:ascii="Times New Roman" w:hAnsi="Times New Roman" w:cs="Times New Roman"/>
                <w:b/>
                <w:bCs/>
                <w:sz w:val="24"/>
                <w:szCs w:val="24"/>
                <w:lang w:val="pt-BR"/>
              </w:rPr>
              <w:t>Autor(es)</w:t>
            </w:r>
          </w:p>
        </w:tc>
      </w:tr>
      <w:tr w:rsidRPr="002D3338" w:rsidR="0073700E" w:rsidTr="2A1B2F1D" w14:paraId="7CE4D126" w14:textId="162BF70F">
        <w:tc>
          <w:tcPr>
            <w:tcW w:w="1440" w:type="dxa"/>
            <w:tcBorders>
              <w:left w:val="single" w:color="000000" w:themeColor="text1" w:sz="2" w:space="0"/>
              <w:bottom w:val="single" w:color="000000" w:themeColor="text1" w:sz="2" w:space="0"/>
            </w:tcBorders>
            <w:tcMar/>
          </w:tcPr>
          <w:p w:rsidRPr="002D3338" w:rsidR="0073700E" w:rsidP="74B5A269" w:rsidRDefault="74B5A269" w14:paraId="1D0208FD" w14:textId="6393415B">
            <w:pPr>
              <w:pStyle w:val="RUPTabela"/>
              <w:snapToGrid w:val="0"/>
              <w:jc w:val="both"/>
              <w:rPr>
                <w:rFonts w:ascii="Times New Roman" w:hAnsi="Times New Roman" w:cs="Times New Roman"/>
                <w:lang w:val="pt-BR"/>
              </w:rPr>
            </w:pPr>
            <w:r w:rsidRPr="74B5A269">
              <w:rPr>
                <w:rFonts w:ascii="Times New Roman" w:hAnsi="Times New Roman" w:cs="Times New Roman"/>
                <w:lang w:val="pt-BR"/>
              </w:rPr>
              <w:t>03/05/2026</w:t>
            </w:r>
          </w:p>
        </w:tc>
        <w:tc>
          <w:tcPr>
            <w:tcW w:w="840" w:type="dxa"/>
            <w:tcBorders>
              <w:left w:val="single" w:color="000000" w:themeColor="text1" w:sz="2" w:space="0"/>
              <w:bottom w:val="single" w:color="000000" w:themeColor="text1" w:sz="2" w:space="0"/>
            </w:tcBorders>
            <w:tcMar/>
          </w:tcPr>
          <w:p w:rsidRPr="002D3338" w:rsidR="0073700E" w:rsidP="74B5A269" w:rsidRDefault="74B5A269" w14:paraId="721F9245" w14:textId="2F6415EC">
            <w:pPr>
              <w:pStyle w:val="RUPTabela"/>
              <w:snapToGrid w:val="0"/>
              <w:jc w:val="both"/>
              <w:rPr>
                <w:rFonts w:ascii="Times New Roman" w:hAnsi="Times New Roman" w:cs="Times New Roman"/>
                <w:lang w:val="pt-BR"/>
              </w:rPr>
            </w:pPr>
            <w:r w:rsidRPr="74B5A269">
              <w:rPr>
                <w:rFonts w:ascii="Times New Roman" w:hAnsi="Times New Roman" w:cs="Times New Roman"/>
                <w:lang w:val="pt-BR"/>
              </w:rPr>
              <w:t>1.0</w:t>
            </w:r>
          </w:p>
        </w:tc>
        <w:tc>
          <w:tcPr>
            <w:tcW w:w="3846" w:type="dxa"/>
            <w:tcBorders>
              <w:left w:val="single" w:color="000000" w:themeColor="text1" w:sz="2" w:space="0"/>
              <w:bottom w:val="single" w:color="000000" w:themeColor="text1" w:sz="2" w:space="0"/>
            </w:tcBorders>
            <w:tcMar/>
          </w:tcPr>
          <w:p w:rsidRPr="002D3338" w:rsidR="0073700E" w:rsidP="74B5A269" w:rsidRDefault="74B5A269" w14:paraId="403B6265" w14:textId="4AA8B755">
            <w:pPr>
              <w:pStyle w:val="RUPTabela"/>
              <w:snapToGrid w:val="0"/>
              <w:jc w:val="both"/>
              <w:rPr>
                <w:rFonts w:ascii="Times New Roman" w:hAnsi="Times New Roman" w:cs="Times New Roman"/>
                <w:lang w:val="pt-BR"/>
              </w:rPr>
            </w:pPr>
            <w:r w:rsidRPr="74B5A269">
              <w:rPr>
                <w:rFonts w:ascii="Times New Roman" w:hAnsi="Times New Roman" w:cs="Times New Roman"/>
                <w:lang w:val="pt-BR"/>
              </w:rPr>
              <w:t xml:space="preserve">Adição, definição e finalização das metas e restrições arquiteturais. </w:t>
            </w:r>
          </w:p>
        </w:tc>
        <w:tc>
          <w:tcPr>
            <w:tcW w:w="2835" w:type="dxa"/>
            <w:tcBorders>
              <w:left w:val="single" w:color="000000" w:themeColor="text1" w:sz="2" w:space="0"/>
              <w:bottom w:val="single" w:color="000000" w:themeColor="text1" w:sz="2" w:space="0"/>
              <w:right w:val="single" w:color="000000" w:themeColor="text1" w:sz="2" w:space="0"/>
            </w:tcBorders>
            <w:tcMar/>
          </w:tcPr>
          <w:p w:rsidRPr="002D3338" w:rsidR="0073700E" w:rsidP="74B5A269" w:rsidRDefault="74B5A269" w14:paraId="413A83F3" w14:textId="5951C01C">
            <w:pPr>
              <w:pStyle w:val="RUPTabela"/>
              <w:snapToGrid w:val="0"/>
              <w:jc w:val="both"/>
              <w:rPr>
                <w:rFonts w:ascii="Times New Roman" w:hAnsi="Times New Roman" w:cs="Times New Roman"/>
                <w:lang w:val="pt-BR"/>
              </w:rPr>
            </w:pPr>
            <w:r w:rsidRPr="74B5A269">
              <w:rPr>
                <w:rFonts w:ascii="Times New Roman" w:hAnsi="Times New Roman" w:cs="Times New Roman"/>
                <w:lang w:val="pt-BR"/>
              </w:rPr>
              <w:t>Matheus Nunes</w:t>
            </w:r>
          </w:p>
        </w:tc>
      </w:tr>
      <w:tr w:rsidRPr="002D3338" w:rsidR="0073700E" w:rsidTr="2A1B2F1D" w14:paraId="6EFACF50" w14:textId="51E266CF">
        <w:tc>
          <w:tcPr>
            <w:tcW w:w="1440" w:type="dxa"/>
            <w:tcBorders>
              <w:left w:val="single" w:color="000000" w:themeColor="text1" w:sz="2" w:space="0"/>
              <w:bottom w:val="single" w:color="000000" w:themeColor="text1" w:sz="2" w:space="0"/>
            </w:tcBorders>
            <w:tcMar/>
          </w:tcPr>
          <w:p w:rsidRPr="002D3338" w:rsidR="0073700E" w:rsidP="00111E80" w:rsidRDefault="0D5834BC" w14:paraId="713890C5" w14:textId="3DAE4B3B">
            <w:pPr>
              <w:pStyle w:val="RUPTabela"/>
              <w:snapToGrid w:val="0"/>
              <w:jc w:val="both"/>
              <w:rPr>
                <w:rFonts w:ascii="Times New Roman" w:hAnsi="Times New Roman" w:cs="Times New Roman"/>
                <w:color w:val="0432FF"/>
                <w:lang w:val="pt-BR"/>
              </w:rPr>
            </w:pPr>
            <w:r w:rsidRPr="0D5834BC">
              <w:rPr>
                <w:rFonts w:ascii="Times New Roman" w:hAnsi="Times New Roman" w:cs="Times New Roman"/>
                <w:color w:val="0432FF"/>
                <w:lang w:val="pt-BR"/>
              </w:rPr>
              <w:t xml:space="preserve"> </w:t>
            </w:r>
            <w:r w:rsidRPr="0D5834BC">
              <w:rPr>
                <w:rFonts w:ascii="Times New Roman" w:hAnsi="Times New Roman" w:cs="Times New Roman"/>
                <w:color w:val="000000" w:themeColor="text1"/>
                <w:lang w:val="pt-BR"/>
              </w:rPr>
              <w:t>03/05/2026</w:t>
            </w:r>
          </w:p>
        </w:tc>
        <w:tc>
          <w:tcPr>
            <w:tcW w:w="840" w:type="dxa"/>
            <w:tcBorders>
              <w:left w:val="single" w:color="000000" w:themeColor="text1" w:sz="2" w:space="0"/>
              <w:bottom w:val="single" w:color="000000" w:themeColor="text1" w:sz="2" w:space="0"/>
            </w:tcBorders>
            <w:tcMar/>
          </w:tcPr>
          <w:p w:rsidRPr="002D3338" w:rsidR="0073700E" w:rsidP="0D5834BC" w:rsidRDefault="72AAAAA8" w14:paraId="2216BA0C" w14:textId="734E88BF">
            <w:pPr>
              <w:pStyle w:val="RUPTabela"/>
              <w:snapToGrid w:val="0"/>
              <w:jc w:val="both"/>
              <w:rPr>
                <w:rFonts w:ascii="Times New Roman" w:hAnsi="Times New Roman" w:cs="Times New Roman"/>
                <w:color w:val="000000" w:themeColor="text1"/>
                <w:lang w:val="pt-BR"/>
              </w:rPr>
            </w:pPr>
            <w:r w:rsidRPr="72AAAAA8">
              <w:rPr>
                <w:rFonts w:ascii="Times New Roman" w:hAnsi="Times New Roman" w:cs="Times New Roman"/>
                <w:color w:val="000000" w:themeColor="text1"/>
                <w:lang w:val="pt-BR"/>
              </w:rPr>
              <w:t>1.1</w:t>
            </w:r>
          </w:p>
        </w:tc>
        <w:tc>
          <w:tcPr>
            <w:tcW w:w="3846" w:type="dxa"/>
            <w:tcBorders>
              <w:left w:val="single" w:color="000000" w:themeColor="text1" w:sz="2" w:space="0"/>
              <w:bottom w:val="single" w:color="000000" w:themeColor="text1" w:sz="2" w:space="0"/>
            </w:tcBorders>
            <w:tcMar/>
          </w:tcPr>
          <w:p w:rsidRPr="002D3338" w:rsidR="0073700E" w:rsidP="0D5834BC" w:rsidRDefault="0D5834BC" w14:paraId="5CEC282A" w14:textId="3427527A">
            <w:pPr>
              <w:pStyle w:val="RUPTabela"/>
              <w:snapToGrid w:val="0"/>
              <w:jc w:val="both"/>
              <w:rPr>
                <w:rFonts w:ascii="Times New Roman" w:hAnsi="Times New Roman" w:cs="Times New Roman"/>
                <w:color w:val="0432FF"/>
                <w:lang w:val="es-ES"/>
              </w:rPr>
            </w:pPr>
            <w:proofErr w:type="spellStart"/>
            <w:r w:rsidRPr="0D5834BC">
              <w:rPr>
                <w:rFonts w:ascii="Times New Roman" w:hAnsi="Times New Roman" w:cs="Times New Roman"/>
                <w:color w:val="000000" w:themeColor="text1"/>
                <w:lang w:val="es-ES"/>
              </w:rPr>
              <w:t>Foi</w:t>
            </w:r>
            <w:proofErr w:type="spellEnd"/>
            <w:r w:rsidRPr="0D5834BC">
              <w:rPr>
                <w:rFonts w:ascii="Times New Roman" w:hAnsi="Times New Roman" w:cs="Times New Roman"/>
                <w:color w:val="000000" w:themeColor="text1"/>
                <w:lang w:val="es-ES"/>
              </w:rPr>
              <w:t xml:space="preserve"> definida a </w:t>
            </w:r>
            <w:proofErr w:type="spellStart"/>
            <w:r w:rsidRPr="0D5834BC">
              <w:rPr>
                <w:rFonts w:ascii="Times New Roman" w:hAnsi="Times New Roman" w:cs="Times New Roman"/>
                <w:color w:val="000000" w:themeColor="text1"/>
                <w:lang w:val="es-ES"/>
              </w:rPr>
              <w:t>arquitetura</w:t>
            </w:r>
            <w:proofErr w:type="spellEnd"/>
            <w:r w:rsidRPr="0D5834BC">
              <w:rPr>
                <w:rFonts w:ascii="Times New Roman" w:hAnsi="Times New Roman" w:cs="Times New Roman"/>
                <w:color w:val="000000" w:themeColor="text1"/>
                <w:lang w:val="es-ES"/>
              </w:rPr>
              <w:t xml:space="preserve"> do sistema web de </w:t>
            </w:r>
            <w:proofErr w:type="spellStart"/>
            <w:r w:rsidRPr="0D5834BC">
              <w:rPr>
                <w:rFonts w:ascii="Times New Roman" w:hAnsi="Times New Roman" w:cs="Times New Roman"/>
                <w:color w:val="000000" w:themeColor="text1"/>
                <w:lang w:val="es-ES"/>
              </w:rPr>
              <w:t>dúvidas</w:t>
            </w:r>
            <w:proofErr w:type="spellEnd"/>
            <w:r w:rsidRPr="0D5834BC">
              <w:rPr>
                <w:rFonts w:ascii="Times New Roman" w:hAnsi="Times New Roman" w:cs="Times New Roman"/>
                <w:color w:val="000000" w:themeColor="text1"/>
                <w:lang w:val="es-ES"/>
              </w:rPr>
              <w:t xml:space="preserve"> </w:t>
            </w:r>
            <w:proofErr w:type="spellStart"/>
            <w:r w:rsidRPr="0D5834BC">
              <w:rPr>
                <w:rFonts w:ascii="Times New Roman" w:hAnsi="Times New Roman" w:cs="Times New Roman"/>
                <w:color w:val="000000" w:themeColor="text1"/>
                <w:lang w:val="es-ES"/>
              </w:rPr>
              <w:t>acadêmicas</w:t>
            </w:r>
            <w:proofErr w:type="spellEnd"/>
            <w:r w:rsidRPr="0D5834BC">
              <w:rPr>
                <w:rFonts w:ascii="Times New Roman" w:hAnsi="Times New Roman" w:cs="Times New Roman"/>
                <w:color w:val="000000" w:themeColor="text1"/>
                <w:lang w:val="es-ES"/>
              </w:rPr>
              <w:t xml:space="preserve">, utilizando o modelo </w:t>
            </w:r>
            <w:proofErr w:type="spellStart"/>
            <w:r w:rsidRPr="0D5834BC">
              <w:rPr>
                <w:rFonts w:ascii="Times New Roman" w:hAnsi="Times New Roman" w:cs="Times New Roman"/>
                <w:color w:val="000000" w:themeColor="text1"/>
                <w:lang w:val="es-ES"/>
              </w:rPr>
              <w:t>em</w:t>
            </w:r>
            <w:proofErr w:type="spellEnd"/>
            <w:r w:rsidRPr="0D5834BC">
              <w:rPr>
                <w:rFonts w:ascii="Times New Roman" w:hAnsi="Times New Roman" w:cs="Times New Roman"/>
                <w:color w:val="000000" w:themeColor="text1"/>
                <w:lang w:val="es-ES"/>
              </w:rPr>
              <w:t xml:space="preserve"> camadas, com a </w:t>
            </w:r>
            <w:proofErr w:type="spellStart"/>
            <w:r w:rsidRPr="0D5834BC">
              <w:rPr>
                <w:rFonts w:ascii="Times New Roman" w:hAnsi="Times New Roman" w:cs="Times New Roman"/>
                <w:color w:val="000000" w:themeColor="text1"/>
                <w:lang w:val="es-ES"/>
              </w:rPr>
              <w:t>especificação</w:t>
            </w:r>
            <w:proofErr w:type="spellEnd"/>
            <w:r w:rsidRPr="0D5834BC">
              <w:rPr>
                <w:rFonts w:ascii="Times New Roman" w:hAnsi="Times New Roman" w:cs="Times New Roman"/>
                <w:color w:val="000000" w:themeColor="text1"/>
                <w:lang w:val="es-ES"/>
              </w:rPr>
              <w:t xml:space="preserve"> de </w:t>
            </w:r>
            <w:proofErr w:type="spellStart"/>
            <w:r w:rsidRPr="0D5834BC">
              <w:rPr>
                <w:rFonts w:ascii="Times New Roman" w:hAnsi="Times New Roman" w:cs="Times New Roman"/>
                <w:color w:val="000000" w:themeColor="text1"/>
                <w:lang w:val="es-ES"/>
              </w:rPr>
              <w:t>seus</w:t>
            </w:r>
            <w:proofErr w:type="spellEnd"/>
            <w:r w:rsidRPr="0D5834BC">
              <w:rPr>
                <w:rFonts w:ascii="Times New Roman" w:hAnsi="Times New Roman" w:cs="Times New Roman"/>
                <w:color w:val="000000" w:themeColor="text1"/>
                <w:lang w:val="es-ES"/>
              </w:rPr>
              <w:t xml:space="preserve"> componentes, interfaces, conectores e responsabilidades.</w:t>
            </w:r>
          </w:p>
        </w:tc>
        <w:tc>
          <w:tcPr>
            <w:tcW w:w="2835" w:type="dxa"/>
            <w:tcBorders>
              <w:left w:val="single" w:color="000000" w:themeColor="text1" w:sz="2" w:space="0"/>
              <w:bottom w:val="single" w:color="000000" w:themeColor="text1" w:sz="2" w:space="0"/>
              <w:right w:val="single" w:color="000000" w:themeColor="text1" w:sz="2" w:space="0"/>
            </w:tcBorders>
            <w:tcMar/>
          </w:tcPr>
          <w:p w:rsidRPr="002D3338" w:rsidR="0073700E" w:rsidP="0D5834BC" w:rsidRDefault="0D5834BC" w14:paraId="6ACDA9DF" w14:textId="6A300A5A">
            <w:pPr>
              <w:pStyle w:val="RUPTabela"/>
              <w:snapToGrid w:val="0"/>
              <w:jc w:val="both"/>
              <w:rPr>
                <w:rFonts w:ascii="Times New Roman" w:hAnsi="Times New Roman" w:cs="Times New Roman"/>
                <w:color w:val="000000" w:themeColor="text1"/>
                <w:lang w:val="es-ES"/>
              </w:rPr>
            </w:pPr>
            <w:r w:rsidRPr="0D5834BC">
              <w:rPr>
                <w:rFonts w:ascii="Times New Roman" w:hAnsi="Times New Roman" w:cs="Times New Roman"/>
                <w:color w:val="000000" w:themeColor="text1"/>
                <w:lang w:val="es-ES"/>
              </w:rPr>
              <w:t xml:space="preserve">Pedro Henrique </w:t>
            </w:r>
            <w:proofErr w:type="spellStart"/>
            <w:r w:rsidRPr="0D5834BC">
              <w:rPr>
                <w:rFonts w:ascii="Times New Roman" w:hAnsi="Times New Roman" w:cs="Times New Roman"/>
                <w:color w:val="000000" w:themeColor="text1"/>
                <w:lang w:val="es-ES"/>
              </w:rPr>
              <w:t>Conceição</w:t>
            </w:r>
            <w:proofErr w:type="spellEnd"/>
            <w:r w:rsidRPr="0D5834BC">
              <w:rPr>
                <w:rFonts w:ascii="Times New Roman" w:hAnsi="Times New Roman" w:cs="Times New Roman"/>
                <w:color w:val="000000" w:themeColor="text1"/>
                <w:lang w:val="es-ES"/>
              </w:rPr>
              <w:t xml:space="preserve"> De Souza</w:t>
            </w:r>
          </w:p>
        </w:tc>
      </w:tr>
      <w:tr w:rsidR="0D5834BC" w:rsidTr="2A1B2F1D" w14:paraId="1B458FFD" w14:textId="77777777">
        <w:trPr>
          <w:trHeight w:val="300"/>
        </w:trPr>
        <w:tc>
          <w:tcPr>
            <w:tcW w:w="1440" w:type="dxa"/>
            <w:tcBorders>
              <w:left w:val="single" w:color="000000" w:themeColor="text1" w:sz="2" w:space="0"/>
              <w:bottom w:val="single" w:color="000000" w:themeColor="text1" w:sz="2" w:space="0"/>
            </w:tcBorders>
            <w:tcMar/>
          </w:tcPr>
          <w:p w:rsidR="0D5834BC" w:rsidP="2A1B2F1D" w:rsidRDefault="0D5834BC" w14:paraId="6134B4B2" w14:textId="4617A242">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04/05/2026</w:t>
            </w:r>
          </w:p>
        </w:tc>
        <w:tc>
          <w:tcPr>
            <w:tcW w:w="840" w:type="dxa"/>
            <w:tcBorders>
              <w:left w:val="single" w:color="000000" w:themeColor="text1" w:sz="2" w:space="0"/>
              <w:bottom w:val="single" w:color="000000" w:themeColor="text1" w:sz="2" w:space="0"/>
            </w:tcBorders>
            <w:tcMar/>
          </w:tcPr>
          <w:p w:rsidR="0D5834BC" w:rsidP="2A1B2F1D" w:rsidRDefault="72AAAAA8" w14:paraId="5099C06A" w14:textId="079F85D0">
            <w:pPr>
              <w:pStyle w:val="RUPTabela"/>
              <w:jc w:val="both"/>
              <w:rPr>
                <w:rFonts w:ascii="Times New Roman" w:hAnsi="Times New Roman" w:eastAsia="Times New Roman" w:cs="Times New Roman"/>
                <w:color w:val="000000" w:themeColor="text1"/>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1.2</w:t>
            </w:r>
          </w:p>
        </w:tc>
        <w:tc>
          <w:tcPr>
            <w:tcW w:w="3846" w:type="dxa"/>
            <w:tcBorders>
              <w:left w:val="single" w:color="000000" w:themeColor="text1" w:sz="2" w:space="0"/>
              <w:bottom w:val="single" w:color="000000" w:themeColor="text1" w:sz="2" w:space="0"/>
            </w:tcBorders>
            <w:tcMar/>
          </w:tcPr>
          <w:p w:rsidR="0D5834BC" w:rsidP="2A1B2F1D" w:rsidRDefault="72AAAAA8" w14:paraId="2DB17505" w14:textId="73F78283">
            <w:pPr>
              <w:rPr>
                <w:rFonts w:ascii="Times New Roman" w:hAnsi="Times New Roman" w:eastAsia="Times New Roman" w:cs="Times New Roman"/>
                <w:sz w:val="20"/>
                <w:szCs w:val="20"/>
                <w:lang w:val="es-ES"/>
              </w:rPr>
            </w:pPr>
            <w:r w:rsidRPr="2A1B2F1D" w:rsidR="2A1B2F1D">
              <w:rPr>
                <w:rFonts w:ascii="Times New Roman" w:hAnsi="Times New Roman" w:eastAsia="Times New Roman" w:cs="Times New Roman"/>
                <w:sz w:val="20"/>
                <w:szCs w:val="20"/>
                <w:lang w:val="es-ES"/>
              </w:rPr>
              <w:t>Adição</w:t>
            </w:r>
            <w:r w:rsidRPr="2A1B2F1D" w:rsidR="2A1B2F1D">
              <w:rPr>
                <w:rFonts w:ascii="Times New Roman" w:hAnsi="Times New Roman" w:eastAsia="Times New Roman" w:cs="Times New Roman"/>
                <w:sz w:val="20"/>
                <w:szCs w:val="20"/>
                <w:lang w:val="es-ES"/>
              </w:rPr>
              <w:t xml:space="preserve"> da </w:t>
            </w:r>
            <w:r w:rsidRPr="2A1B2F1D" w:rsidR="2A1B2F1D">
              <w:rPr>
                <w:rFonts w:ascii="Times New Roman" w:hAnsi="Times New Roman" w:eastAsia="Times New Roman" w:cs="Times New Roman"/>
                <w:sz w:val="20"/>
                <w:szCs w:val="20"/>
                <w:lang w:val="es-ES"/>
              </w:rPr>
              <w:t>seção</w:t>
            </w:r>
            <w:r w:rsidRPr="2A1B2F1D" w:rsidR="2A1B2F1D">
              <w:rPr>
                <w:rFonts w:ascii="Times New Roman" w:hAnsi="Times New Roman" w:eastAsia="Times New Roman" w:cs="Times New Roman"/>
                <w:sz w:val="20"/>
                <w:szCs w:val="20"/>
                <w:lang w:val="es-ES"/>
              </w:rPr>
              <w:t xml:space="preserve"> de propósito, </w:t>
            </w:r>
            <w:r w:rsidRPr="2A1B2F1D" w:rsidR="2A1B2F1D">
              <w:rPr>
                <w:rFonts w:ascii="Times New Roman" w:hAnsi="Times New Roman" w:eastAsia="Times New Roman" w:cs="Times New Roman"/>
                <w:sz w:val="20"/>
                <w:szCs w:val="20"/>
                <w:lang w:val="es-ES"/>
              </w:rPr>
              <w:t>incluindo</w:t>
            </w:r>
            <w:r w:rsidRPr="2A1B2F1D" w:rsidR="2A1B2F1D">
              <w:rPr>
                <w:rFonts w:ascii="Times New Roman" w:hAnsi="Times New Roman" w:eastAsia="Times New Roman" w:cs="Times New Roman"/>
                <w:sz w:val="20"/>
                <w:szCs w:val="20"/>
                <w:lang w:val="es-ES"/>
              </w:rPr>
              <w:t xml:space="preserve"> a </w:t>
            </w:r>
            <w:r w:rsidRPr="2A1B2F1D" w:rsidR="2A1B2F1D">
              <w:rPr>
                <w:rFonts w:ascii="Times New Roman" w:hAnsi="Times New Roman" w:eastAsia="Times New Roman" w:cs="Times New Roman"/>
                <w:sz w:val="20"/>
                <w:szCs w:val="20"/>
                <w:lang w:val="es-ES"/>
              </w:rPr>
              <w:t>descrição</w:t>
            </w:r>
            <w:r w:rsidRPr="2A1B2F1D" w:rsidR="2A1B2F1D">
              <w:rPr>
                <w:rFonts w:ascii="Times New Roman" w:hAnsi="Times New Roman" w:eastAsia="Times New Roman" w:cs="Times New Roman"/>
                <w:sz w:val="20"/>
                <w:szCs w:val="20"/>
                <w:lang w:val="es-ES"/>
              </w:rPr>
              <w:t xml:space="preserve"> do objetivo do documento e a </w:t>
            </w:r>
            <w:r w:rsidRPr="2A1B2F1D" w:rsidR="2A1B2F1D">
              <w:rPr>
                <w:rFonts w:ascii="Times New Roman" w:hAnsi="Times New Roman" w:eastAsia="Times New Roman" w:cs="Times New Roman"/>
                <w:sz w:val="20"/>
                <w:szCs w:val="20"/>
                <w:lang w:val="es-ES"/>
              </w:rPr>
              <w:t>finalidade</w:t>
            </w:r>
            <w:r w:rsidRPr="2A1B2F1D" w:rsidR="2A1B2F1D">
              <w:rPr>
                <w:rFonts w:ascii="Times New Roman" w:hAnsi="Times New Roman" w:eastAsia="Times New Roman" w:cs="Times New Roman"/>
                <w:sz w:val="20"/>
                <w:szCs w:val="20"/>
                <w:lang w:val="es-ES"/>
              </w:rPr>
              <w:t xml:space="preserve"> do sistema de </w:t>
            </w:r>
            <w:r w:rsidRPr="2A1B2F1D" w:rsidR="2A1B2F1D">
              <w:rPr>
                <w:rFonts w:ascii="Times New Roman" w:hAnsi="Times New Roman" w:eastAsia="Times New Roman" w:cs="Times New Roman"/>
                <w:sz w:val="20"/>
                <w:szCs w:val="20"/>
                <w:lang w:val="es-ES"/>
              </w:rPr>
              <w:t>dúvidas</w:t>
            </w:r>
            <w:r w:rsidRPr="2A1B2F1D" w:rsidR="2A1B2F1D">
              <w:rPr>
                <w:rFonts w:ascii="Times New Roman" w:hAnsi="Times New Roman" w:eastAsia="Times New Roman" w:cs="Times New Roman"/>
                <w:sz w:val="20"/>
                <w:szCs w:val="20"/>
                <w:lang w:val="es-ES"/>
              </w:rPr>
              <w:t xml:space="preserve"> </w:t>
            </w:r>
            <w:r w:rsidRPr="2A1B2F1D" w:rsidR="2A1B2F1D">
              <w:rPr>
                <w:rFonts w:ascii="Times New Roman" w:hAnsi="Times New Roman" w:eastAsia="Times New Roman" w:cs="Times New Roman"/>
                <w:sz w:val="20"/>
                <w:szCs w:val="20"/>
                <w:lang w:val="es-ES"/>
              </w:rPr>
              <w:t>acadêmicas</w:t>
            </w:r>
            <w:r w:rsidRPr="2A1B2F1D" w:rsidR="2A1B2F1D">
              <w:rPr>
                <w:rFonts w:ascii="Times New Roman" w:hAnsi="Times New Roman" w:eastAsia="Times New Roman" w:cs="Times New Roman"/>
                <w:sz w:val="20"/>
                <w:szCs w:val="20"/>
                <w:lang w:val="es-ES"/>
              </w:rPr>
              <w:t>.</w:t>
            </w:r>
          </w:p>
        </w:tc>
        <w:tc>
          <w:tcPr>
            <w:tcW w:w="2835" w:type="dxa"/>
            <w:tcBorders>
              <w:left w:val="single" w:color="000000" w:themeColor="text1" w:sz="2" w:space="0"/>
              <w:bottom w:val="single" w:color="000000" w:themeColor="text1" w:sz="2" w:space="0"/>
              <w:right w:val="single" w:color="000000" w:themeColor="text1" w:sz="2" w:space="0"/>
            </w:tcBorders>
            <w:tcMar/>
          </w:tcPr>
          <w:p w:rsidR="0D5834BC" w:rsidP="2A1B2F1D" w:rsidRDefault="0D5834BC" w14:paraId="37A400A6" w14:textId="61EE7F31">
            <w:pPr>
              <w:pStyle w:val="RUPTabela"/>
              <w:jc w:val="both"/>
              <w:rPr>
                <w:rFonts w:ascii="Times New Roman" w:hAnsi="Times New Roman" w:eastAsia="Times New Roman" w:cs="Times New Roman"/>
                <w:color w:val="000000" w:themeColor="text1"/>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 xml:space="preserve">Maria Eduarda Dos Santos Rosa </w:t>
            </w:r>
          </w:p>
        </w:tc>
      </w:tr>
      <w:tr w:rsidR="72AAAAA8" w:rsidTr="2A1B2F1D" w14:paraId="79368695" w14:textId="77777777">
        <w:trPr>
          <w:trHeight w:val="300"/>
        </w:trPr>
        <w:tc>
          <w:tcPr>
            <w:tcW w:w="1440" w:type="dxa"/>
            <w:tcBorders>
              <w:left w:val="single" w:color="000000" w:themeColor="text1" w:sz="2" w:space="0"/>
              <w:bottom w:val="single" w:color="000000" w:themeColor="text1" w:sz="2" w:space="0"/>
            </w:tcBorders>
            <w:tcMar/>
          </w:tcPr>
          <w:p w:rsidR="72AAAAA8" w:rsidP="2A1B2F1D" w:rsidRDefault="72AAAAA8" w14:paraId="4CED6A4F" w14:textId="5B2CEDE6">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05/05/2026</w:t>
            </w:r>
          </w:p>
        </w:tc>
        <w:tc>
          <w:tcPr>
            <w:tcW w:w="840" w:type="dxa"/>
            <w:tcBorders>
              <w:left w:val="single" w:color="000000" w:themeColor="text1" w:sz="2" w:space="0"/>
              <w:bottom w:val="single" w:color="000000" w:themeColor="text1" w:sz="2" w:space="0"/>
            </w:tcBorders>
            <w:tcMar/>
          </w:tcPr>
          <w:p w:rsidR="72AAAAA8" w:rsidP="2A1B2F1D" w:rsidRDefault="72AAAAA8" w14:paraId="6B86FA0F" w14:textId="36B6A5E1">
            <w:pPr>
              <w:pStyle w:val="RUPTabela"/>
              <w:jc w:val="both"/>
              <w:rPr>
                <w:rFonts w:ascii="Times New Roman" w:hAnsi="Times New Roman" w:eastAsia="Times New Roman" w:cs="Times New Roman"/>
                <w:color w:val="000000" w:themeColor="text1"/>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1.3</w:t>
            </w:r>
          </w:p>
        </w:tc>
        <w:tc>
          <w:tcPr>
            <w:tcW w:w="3846" w:type="dxa"/>
            <w:tcBorders>
              <w:left w:val="single" w:color="000000" w:themeColor="text1" w:sz="2" w:space="0"/>
              <w:bottom w:val="single" w:color="000000" w:themeColor="text1" w:sz="2" w:space="0"/>
            </w:tcBorders>
            <w:tcMar/>
          </w:tcPr>
          <w:p w:rsidR="72AAAAA8" w:rsidP="2A1B2F1D" w:rsidRDefault="72AAAAA8" w14:paraId="505BB3DB" w14:textId="3A8A2058">
            <w:pPr>
              <w:pStyle w:val="RUPTabela"/>
              <w:jc w:val="both"/>
              <w:rPr>
                <w:rFonts w:ascii="Times New Roman" w:hAnsi="Times New Roman" w:eastAsia="Times New Roman" w:cs="Times New Roman"/>
                <w:sz w:val="20"/>
                <w:szCs w:val="20"/>
                <w:lang w:val="es-ES"/>
              </w:rPr>
            </w:pPr>
            <w:r w:rsidRPr="2A1B2F1D" w:rsidR="2A1B2F1D">
              <w:rPr>
                <w:rFonts w:ascii="Times New Roman" w:hAnsi="Times New Roman" w:eastAsia="Times New Roman" w:cs="Times New Roman"/>
                <w:sz w:val="20"/>
                <w:szCs w:val="20"/>
                <w:lang w:val="es-ES"/>
              </w:rPr>
              <w:t>Adição</w:t>
            </w:r>
            <w:r w:rsidRPr="2A1B2F1D" w:rsidR="2A1B2F1D">
              <w:rPr>
                <w:rFonts w:ascii="Times New Roman" w:hAnsi="Times New Roman" w:eastAsia="Times New Roman" w:cs="Times New Roman"/>
                <w:sz w:val="20"/>
                <w:szCs w:val="20"/>
                <w:lang w:val="es-ES"/>
              </w:rPr>
              <w:t xml:space="preserve"> do </w:t>
            </w:r>
            <w:r w:rsidRPr="2A1B2F1D" w:rsidR="2A1B2F1D">
              <w:rPr>
                <w:rFonts w:ascii="Times New Roman" w:hAnsi="Times New Roman" w:eastAsia="Times New Roman" w:cs="Times New Roman"/>
                <w:sz w:val="20"/>
                <w:szCs w:val="20"/>
                <w:lang w:val="es-ES"/>
              </w:rPr>
              <w:t>escopo</w:t>
            </w:r>
          </w:p>
        </w:tc>
        <w:tc>
          <w:tcPr>
            <w:tcW w:w="2835" w:type="dxa"/>
            <w:tcBorders>
              <w:left w:val="single" w:color="000000" w:themeColor="text1" w:sz="2" w:space="0"/>
              <w:bottom w:val="single" w:color="000000" w:themeColor="text1" w:sz="2" w:space="0"/>
              <w:right w:val="single" w:color="000000" w:themeColor="text1" w:sz="2" w:space="0"/>
            </w:tcBorders>
            <w:tcMar/>
          </w:tcPr>
          <w:p w:rsidR="72AAAAA8" w:rsidP="2A1B2F1D" w:rsidRDefault="72AAAAA8" w14:paraId="09801108" w14:textId="12D3428B">
            <w:pPr>
              <w:pStyle w:val="RUPTabela"/>
              <w:jc w:val="both"/>
              <w:rPr>
                <w:rFonts w:ascii="Times New Roman" w:hAnsi="Times New Roman" w:eastAsia="Times New Roman" w:cs="Times New Roman"/>
                <w:color w:val="000000" w:themeColor="text1"/>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Ester</w:t>
            </w:r>
          </w:p>
        </w:tc>
      </w:tr>
      <w:tr w:rsidR="72AAAAA8" w:rsidTr="2A1B2F1D" w14:paraId="3059F968" w14:textId="77777777">
        <w:trPr>
          <w:trHeight w:val="300"/>
        </w:trPr>
        <w:tc>
          <w:tcPr>
            <w:tcW w:w="1440" w:type="dxa"/>
            <w:tcBorders>
              <w:left w:val="single" w:color="000000" w:themeColor="text1" w:sz="2" w:space="0"/>
              <w:bottom w:val="single" w:color="000000" w:themeColor="text1" w:sz="2" w:space="0"/>
            </w:tcBorders>
            <w:tcMar/>
          </w:tcPr>
          <w:p w:rsidR="72AAAAA8" w:rsidP="2A1B2F1D" w:rsidRDefault="72AAAAA8" w14:paraId="0126E028" w14:textId="39FF1198">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05/05/2026</w:t>
            </w:r>
          </w:p>
        </w:tc>
        <w:tc>
          <w:tcPr>
            <w:tcW w:w="840" w:type="dxa"/>
            <w:tcBorders>
              <w:left w:val="single" w:color="000000" w:themeColor="text1" w:sz="2" w:space="0"/>
              <w:bottom w:val="single" w:color="000000" w:themeColor="text1" w:sz="2" w:space="0"/>
            </w:tcBorders>
            <w:tcMar/>
          </w:tcPr>
          <w:p w:rsidR="72AAAAA8" w:rsidP="2A1B2F1D" w:rsidRDefault="72AAAAA8" w14:paraId="121B5D05" w14:textId="7E8ACD0D">
            <w:pPr>
              <w:pStyle w:val="RUPTabela"/>
              <w:jc w:val="both"/>
              <w:rPr>
                <w:rFonts w:ascii="Times New Roman" w:hAnsi="Times New Roman" w:eastAsia="Times New Roman" w:cs="Times New Roman"/>
                <w:color w:val="000000" w:themeColor="text1"/>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1.4</w:t>
            </w:r>
          </w:p>
        </w:tc>
        <w:tc>
          <w:tcPr>
            <w:tcW w:w="3846" w:type="dxa"/>
            <w:tcBorders>
              <w:left w:val="single" w:color="000000" w:themeColor="text1" w:sz="2" w:space="0"/>
              <w:bottom w:val="single" w:color="000000" w:themeColor="text1" w:sz="2" w:space="0"/>
            </w:tcBorders>
            <w:tcMar/>
          </w:tcPr>
          <w:p w:rsidR="72AAAAA8" w:rsidP="2A1B2F1D" w:rsidRDefault="72AAAAA8" w14:paraId="7ABD7400" w14:textId="5F88663D">
            <w:pPr>
              <w:pStyle w:val="RUPTabela"/>
              <w:jc w:val="both"/>
              <w:rPr>
                <w:rFonts w:ascii="Times New Roman" w:hAnsi="Times New Roman" w:eastAsia="Times New Roman" w:cs="Times New Roman"/>
                <w:sz w:val="20"/>
                <w:szCs w:val="20"/>
                <w:lang w:val="es-ES"/>
              </w:rPr>
            </w:pPr>
            <w:r w:rsidRPr="2A1B2F1D" w:rsidR="2A1B2F1D">
              <w:rPr>
                <w:rFonts w:ascii="Times New Roman" w:hAnsi="Times New Roman" w:eastAsia="Times New Roman" w:cs="Times New Roman"/>
                <w:sz w:val="20"/>
                <w:szCs w:val="20"/>
                <w:lang w:val="es-ES"/>
              </w:rPr>
              <w:t>Adição</w:t>
            </w:r>
            <w:r w:rsidRPr="2A1B2F1D" w:rsidR="2A1B2F1D">
              <w:rPr>
                <w:rFonts w:ascii="Times New Roman" w:hAnsi="Times New Roman" w:eastAsia="Times New Roman" w:cs="Times New Roman"/>
                <w:sz w:val="20"/>
                <w:szCs w:val="20"/>
                <w:lang w:val="es-ES"/>
              </w:rPr>
              <w:t xml:space="preserve"> da </w:t>
            </w:r>
            <w:r w:rsidRPr="2A1B2F1D" w:rsidR="2A1B2F1D">
              <w:rPr>
                <w:rFonts w:ascii="Times New Roman" w:hAnsi="Times New Roman" w:eastAsia="Times New Roman" w:cs="Times New Roman"/>
                <w:sz w:val="20"/>
                <w:szCs w:val="20"/>
                <w:lang w:val="es-ES"/>
              </w:rPr>
              <w:t>visão</w:t>
            </w:r>
            <w:r w:rsidRPr="2A1B2F1D" w:rsidR="2A1B2F1D">
              <w:rPr>
                <w:rFonts w:ascii="Times New Roman" w:hAnsi="Times New Roman" w:eastAsia="Times New Roman" w:cs="Times New Roman"/>
                <w:sz w:val="20"/>
                <w:szCs w:val="20"/>
                <w:lang w:val="es-ES"/>
              </w:rPr>
              <w:t xml:space="preserve"> de uso </w:t>
            </w:r>
          </w:p>
        </w:tc>
        <w:tc>
          <w:tcPr>
            <w:tcW w:w="2835" w:type="dxa"/>
            <w:tcBorders>
              <w:left w:val="single" w:color="000000" w:themeColor="text1" w:sz="2" w:space="0"/>
              <w:bottom w:val="single" w:color="000000" w:themeColor="text1" w:sz="2" w:space="0"/>
              <w:right w:val="single" w:color="000000" w:themeColor="text1" w:sz="2" w:space="0"/>
            </w:tcBorders>
            <w:tcMar/>
          </w:tcPr>
          <w:p w:rsidR="72AAAAA8" w:rsidP="2A1B2F1D" w:rsidRDefault="72AAAAA8" w14:paraId="12239AD1" w14:textId="02CDE41F">
            <w:pPr>
              <w:pStyle w:val="RUPTabela"/>
              <w:jc w:val="both"/>
              <w:rPr>
                <w:rFonts w:ascii="Times New Roman" w:hAnsi="Times New Roman" w:eastAsia="Times New Roman" w:cs="Times New Roman"/>
                <w:color w:val="000000" w:themeColor="text1"/>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Luiz</w:t>
            </w:r>
            <w:r w:rsidRPr="2A1B2F1D" w:rsidR="2A1B2F1D">
              <w:rPr>
                <w:rFonts w:ascii="Times New Roman" w:hAnsi="Times New Roman" w:eastAsia="Times New Roman" w:cs="Times New Roman"/>
                <w:color w:val="000000" w:themeColor="text1" w:themeTint="FF" w:themeShade="FF"/>
                <w:sz w:val="20"/>
                <w:szCs w:val="20"/>
                <w:lang w:val="es-ES"/>
              </w:rPr>
              <w:t xml:space="preserve"> Felipe de Sá Naves </w:t>
            </w:r>
            <w:r w:rsidRPr="2A1B2F1D" w:rsidR="2A1B2F1D">
              <w:rPr>
                <w:rFonts w:ascii="Times New Roman" w:hAnsi="Times New Roman" w:eastAsia="Times New Roman" w:cs="Times New Roman"/>
                <w:color w:val="000000" w:themeColor="text1" w:themeTint="FF" w:themeShade="FF"/>
                <w:sz w:val="20"/>
                <w:szCs w:val="20"/>
                <w:lang w:val="es-ES"/>
              </w:rPr>
              <w:t>Peixoto</w:t>
            </w:r>
          </w:p>
        </w:tc>
      </w:tr>
      <w:tr w:rsidR="2A1B2F1D" w:rsidTr="2A1B2F1D" w14:paraId="3A817B47">
        <w:trPr>
          <w:trHeight w:val="300"/>
        </w:trPr>
        <w:tc>
          <w:tcPr>
            <w:tcW w:w="1440" w:type="dxa"/>
            <w:tcBorders>
              <w:left w:val="single" w:color="000000" w:themeColor="text1" w:sz="2" w:space="0"/>
              <w:bottom w:val="single" w:color="000000" w:themeColor="text1" w:sz="2" w:space="0"/>
            </w:tcBorders>
            <w:tcMar/>
          </w:tcPr>
          <w:p w:rsidR="2A1B2F1D" w:rsidP="2A1B2F1D" w:rsidRDefault="2A1B2F1D" w14:paraId="2ED726CA" w14:textId="70BE54AF">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09/05/2026</w:t>
            </w:r>
          </w:p>
        </w:tc>
        <w:tc>
          <w:tcPr>
            <w:tcW w:w="840" w:type="dxa"/>
            <w:tcBorders>
              <w:left w:val="single" w:color="000000" w:themeColor="text1" w:sz="2" w:space="0"/>
              <w:bottom w:val="single" w:color="000000" w:themeColor="text1" w:sz="2" w:space="0"/>
            </w:tcBorders>
            <w:tcMar/>
          </w:tcPr>
          <w:p w:rsidR="2A1B2F1D" w:rsidP="2A1B2F1D" w:rsidRDefault="2A1B2F1D" w14:paraId="19892570" w14:textId="2B3F4350">
            <w:pPr>
              <w:pStyle w:val="RUPTabela"/>
              <w:jc w:val="both"/>
              <w:rPr>
                <w:rFonts w:ascii="Times New Roman" w:hAnsi="Times New Roman" w:eastAsia="Times New Roman" w:cs="Times New Roman"/>
                <w:color w:val="000000" w:themeColor="text1" w:themeTint="FF" w:themeShade="FF"/>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1.5</w:t>
            </w:r>
          </w:p>
        </w:tc>
        <w:tc>
          <w:tcPr>
            <w:tcW w:w="3846" w:type="dxa"/>
            <w:tcBorders>
              <w:left w:val="single" w:color="000000" w:themeColor="text1" w:sz="2" w:space="0"/>
              <w:bottom w:val="single" w:color="000000" w:themeColor="text1" w:sz="2" w:space="0"/>
            </w:tcBorders>
            <w:tcMar/>
          </w:tcPr>
          <w:p w:rsidR="2A1B2F1D" w:rsidP="2A1B2F1D" w:rsidRDefault="2A1B2F1D" w14:paraId="76AFBB2F" w14:textId="57E4D6E9">
            <w:pPr>
              <w:pStyle w:val="RUPTabela"/>
              <w:jc w:val="both"/>
              <w:rPr>
                <w:rFonts w:ascii="Times New Roman" w:hAnsi="Times New Roman" w:eastAsia="Times New Roman" w:cs="Times New Roman"/>
                <w:sz w:val="20"/>
                <w:szCs w:val="20"/>
                <w:lang w:val="es-ES"/>
              </w:rPr>
            </w:pPr>
            <w:r w:rsidRPr="2A1B2F1D" w:rsidR="2A1B2F1D">
              <w:rPr>
                <w:rFonts w:ascii="Times New Roman" w:hAnsi="Times New Roman" w:eastAsia="Times New Roman" w:cs="Times New Roman"/>
                <w:sz w:val="20"/>
                <w:szCs w:val="20"/>
                <w:lang w:val="es-ES"/>
              </w:rPr>
              <w:t>Adição</w:t>
            </w:r>
            <w:r w:rsidRPr="2A1B2F1D" w:rsidR="2A1B2F1D">
              <w:rPr>
                <w:rFonts w:ascii="Times New Roman" w:hAnsi="Times New Roman" w:eastAsia="Times New Roman" w:cs="Times New Roman"/>
                <w:sz w:val="20"/>
                <w:szCs w:val="20"/>
                <w:lang w:val="es-ES"/>
              </w:rPr>
              <w:t xml:space="preserve"> de </w:t>
            </w:r>
            <w:r w:rsidRPr="2A1B2F1D" w:rsidR="2A1B2F1D">
              <w:rPr>
                <w:rFonts w:ascii="Times New Roman" w:hAnsi="Times New Roman" w:eastAsia="Times New Roman" w:cs="Times New Roman"/>
                <w:sz w:val="20"/>
                <w:szCs w:val="20"/>
                <w:lang w:val="es-ES"/>
              </w:rPr>
              <w:t>visão</w:t>
            </w:r>
            <w:r w:rsidRPr="2A1B2F1D" w:rsidR="2A1B2F1D">
              <w:rPr>
                <w:rFonts w:ascii="Times New Roman" w:hAnsi="Times New Roman" w:eastAsia="Times New Roman" w:cs="Times New Roman"/>
                <w:sz w:val="20"/>
                <w:szCs w:val="20"/>
                <w:lang w:val="es-ES"/>
              </w:rPr>
              <w:t xml:space="preserve"> de organização lógica</w:t>
            </w:r>
          </w:p>
        </w:tc>
        <w:tc>
          <w:tcPr>
            <w:tcW w:w="2835" w:type="dxa"/>
            <w:tcBorders>
              <w:left w:val="single" w:color="000000" w:themeColor="text1" w:sz="2" w:space="0"/>
              <w:bottom w:val="single" w:color="000000" w:themeColor="text1" w:sz="2" w:space="0"/>
              <w:right w:val="single" w:color="000000" w:themeColor="text1" w:sz="2" w:space="0"/>
            </w:tcBorders>
            <w:tcMar/>
          </w:tcPr>
          <w:p w:rsidR="2A1B2F1D" w:rsidP="2A1B2F1D" w:rsidRDefault="2A1B2F1D" w14:paraId="244BA45F" w14:textId="37CC8B89">
            <w:pPr>
              <w:pStyle w:val="RUPTabela"/>
              <w:jc w:val="both"/>
              <w:rPr>
                <w:rFonts w:ascii="Times New Roman" w:hAnsi="Times New Roman" w:eastAsia="Times New Roman" w:cs="Times New Roman"/>
                <w:color w:val="000000" w:themeColor="text1" w:themeTint="FF" w:themeShade="FF"/>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 xml:space="preserve">Luccas </w:t>
            </w:r>
            <w:r w:rsidRPr="2A1B2F1D" w:rsidR="2A1B2F1D">
              <w:rPr>
                <w:rFonts w:ascii="Times New Roman" w:hAnsi="Times New Roman" w:eastAsia="Times New Roman" w:cs="Times New Roman"/>
                <w:color w:val="000000" w:themeColor="text1" w:themeTint="FF" w:themeShade="FF"/>
                <w:sz w:val="20"/>
                <w:szCs w:val="20"/>
                <w:lang w:val="es-ES"/>
              </w:rPr>
              <w:t>Rodrigues</w:t>
            </w:r>
            <w:r w:rsidRPr="2A1B2F1D" w:rsidR="2A1B2F1D">
              <w:rPr>
                <w:rFonts w:ascii="Times New Roman" w:hAnsi="Times New Roman" w:eastAsia="Times New Roman" w:cs="Times New Roman"/>
                <w:color w:val="000000" w:themeColor="text1" w:themeTint="FF" w:themeShade="FF"/>
                <w:sz w:val="20"/>
                <w:szCs w:val="20"/>
                <w:lang w:val="es-ES"/>
              </w:rPr>
              <w:t xml:space="preserve"> </w:t>
            </w:r>
          </w:p>
        </w:tc>
      </w:tr>
      <w:tr w:rsidR="2A1B2F1D" w:rsidTr="2A1B2F1D" w14:paraId="09213882">
        <w:trPr>
          <w:trHeight w:val="300"/>
        </w:trPr>
        <w:tc>
          <w:tcPr>
            <w:tcW w:w="1440" w:type="dxa"/>
            <w:tcBorders>
              <w:left w:val="single" w:color="000000" w:themeColor="text1" w:sz="2" w:space="0"/>
              <w:bottom w:val="single" w:color="000000" w:themeColor="text1" w:sz="2" w:space="0"/>
            </w:tcBorders>
            <w:tcMar/>
          </w:tcPr>
          <w:p w:rsidR="2A1B2F1D" w:rsidP="2A1B2F1D" w:rsidRDefault="2A1B2F1D" w14:paraId="3D51E437" w14:textId="5646EFE7">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09/05/2026</w:t>
            </w:r>
          </w:p>
        </w:tc>
        <w:tc>
          <w:tcPr>
            <w:tcW w:w="840" w:type="dxa"/>
            <w:tcBorders>
              <w:left w:val="single" w:color="000000" w:themeColor="text1" w:sz="2" w:space="0"/>
              <w:bottom w:val="single" w:color="000000" w:themeColor="text1" w:sz="2" w:space="0"/>
            </w:tcBorders>
            <w:tcMar/>
          </w:tcPr>
          <w:p w:rsidR="2A1B2F1D" w:rsidP="2A1B2F1D" w:rsidRDefault="2A1B2F1D" w14:paraId="30F23EE6" w14:textId="6DFA938C">
            <w:pPr>
              <w:pStyle w:val="RUPTabela"/>
              <w:jc w:val="both"/>
              <w:rPr>
                <w:rFonts w:ascii="Times New Roman" w:hAnsi="Times New Roman" w:eastAsia="Times New Roman" w:cs="Times New Roman"/>
                <w:color w:val="000000" w:themeColor="text1" w:themeTint="FF" w:themeShade="FF"/>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1.6</w:t>
            </w:r>
          </w:p>
        </w:tc>
        <w:tc>
          <w:tcPr>
            <w:tcW w:w="3846" w:type="dxa"/>
            <w:tcBorders>
              <w:left w:val="single" w:color="000000" w:themeColor="text1" w:sz="2" w:space="0"/>
              <w:bottom w:val="single" w:color="000000" w:themeColor="text1" w:sz="2" w:space="0"/>
            </w:tcBorders>
            <w:tcMar/>
          </w:tcPr>
          <w:p w:rsidR="2A1B2F1D" w:rsidP="2A1B2F1D" w:rsidRDefault="2A1B2F1D" w14:paraId="13ED811A" w14:textId="1F03C9D2">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es-ES"/>
              </w:rPr>
              <w:t>Readição</w:t>
            </w:r>
            <w:r w:rsidRPr="2A1B2F1D" w:rsidR="2A1B2F1D">
              <w:rPr>
                <w:rFonts w:ascii="Times New Roman" w:hAnsi="Times New Roman" w:eastAsia="Times New Roman" w:cs="Times New Roman"/>
                <w:sz w:val="20"/>
                <w:szCs w:val="20"/>
                <w:lang w:val="es-ES"/>
              </w:rPr>
              <w:t xml:space="preserve"> das metas e </w:t>
            </w:r>
            <w:r w:rsidRPr="2A1B2F1D" w:rsidR="2A1B2F1D">
              <w:rPr>
                <w:rFonts w:ascii="Times New Roman" w:hAnsi="Times New Roman" w:eastAsia="Times New Roman" w:cs="Times New Roman"/>
                <w:sz w:val="20"/>
                <w:szCs w:val="20"/>
                <w:lang w:val="pt-BR"/>
              </w:rPr>
              <w:t>restrições arquiteturais.</w:t>
            </w:r>
          </w:p>
        </w:tc>
        <w:tc>
          <w:tcPr>
            <w:tcW w:w="2835" w:type="dxa"/>
            <w:tcBorders>
              <w:left w:val="single" w:color="000000" w:themeColor="text1" w:sz="2" w:space="0"/>
              <w:bottom w:val="single" w:color="000000" w:themeColor="text1" w:sz="2" w:space="0"/>
              <w:right w:val="single" w:color="000000" w:themeColor="text1" w:sz="2" w:space="0"/>
            </w:tcBorders>
            <w:tcMar/>
          </w:tcPr>
          <w:p w:rsidR="2A1B2F1D" w:rsidP="2A1B2F1D" w:rsidRDefault="2A1B2F1D" w14:paraId="4014B676" w14:textId="377787FF">
            <w:pPr>
              <w:pStyle w:val="RUPTabela"/>
              <w:jc w:val="both"/>
              <w:rPr>
                <w:rFonts w:ascii="Times New Roman" w:hAnsi="Times New Roman" w:eastAsia="Times New Roman" w:cs="Times New Roman"/>
                <w:color w:val="000000" w:themeColor="text1" w:themeTint="FF" w:themeShade="FF"/>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Matheus Nunes</w:t>
            </w:r>
          </w:p>
        </w:tc>
      </w:tr>
      <w:tr w:rsidR="2A1B2F1D" w:rsidTr="2A1B2F1D" w14:paraId="3E60260D">
        <w:trPr>
          <w:trHeight w:val="300"/>
        </w:trPr>
        <w:tc>
          <w:tcPr>
            <w:tcW w:w="1440" w:type="dxa"/>
            <w:tcBorders>
              <w:left w:val="single" w:color="000000" w:themeColor="text1" w:sz="2" w:space="0"/>
              <w:bottom w:val="single" w:color="000000" w:themeColor="text1" w:sz="2" w:space="0"/>
            </w:tcBorders>
            <w:tcMar/>
          </w:tcPr>
          <w:p w:rsidR="2A1B2F1D" w:rsidP="2A1B2F1D" w:rsidRDefault="2A1B2F1D" w14:paraId="7522B00F" w14:textId="00E74CD6">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12/05/2026</w:t>
            </w:r>
          </w:p>
        </w:tc>
        <w:tc>
          <w:tcPr>
            <w:tcW w:w="840" w:type="dxa"/>
            <w:tcBorders>
              <w:left w:val="single" w:color="000000" w:themeColor="text1" w:sz="2" w:space="0"/>
              <w:bottom w:val="single" w:color="000000" w:themeColor="text1" w:sz="2" w:space="0"/>
            </w:tcBorders>
            <w:tcMar/>
          </w:tcPr>
          <w:p w:rsidR="2A1B2F1D" w:rsidP="2A1B2F1D" w:rsidRDefault="2A1B2F1D" w14:paraId="25605C65" w14:textId="2176612A">
            <w:pPr>
              <w:pStyle w:val="RUPTabela"/>
              <w:jc w:val="both"/>
              <w:rPr>
                <w:rFonts w:ascii="Times New Roman" w:hAnsi="Times New Roman" w:eastAsia="Times New Roman" w:cs="Times New Roman"/>
                <w:color w:val="000000" w:themeColor="text1" w:themeTint="FF" w:themeShade="FF"/>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1.7</w:t>
            </w:r>
          </w:p>
        </w:tc>
        <w:tc>
          <w:tcPr>
            <w:tcW w:w="3846" w:type="dxa"/>
            <w:tcBorders>
              <w:left w:val="single" w:color="000000" w:themeColor="text1" w:sz="2" w:space="0"/>
              <w:bottom w:val="single" w:color="000000" w:themeColor="text1" w:sz="2" w:space="0"/>
            </w:tcBorders>
            <w:tcMar/>
          </w:tcPr>
          <w:p w:rsidR="2A1B2F1D" w:rsidP="2A1B2F1D" w:rsidRDefault="2A1B2F1D" w14:paraId="2D0FE3C6" w14:textId="533EB0B2">
            <w:pPr>
              <w:pStyle w:val="RUPTabela"/>
              <w:jc w:val="both"/>
              <w:rPr>
                <w:rFonts w:ascii="Times New Roman" w:hAnsi="Times New Roman" w:eastAsia="Times New Roman" w:cs="Times New Roman"/>
                <w:sz w:val="20"/>
                <w:szCs w:val="20"/>
                <w:lang w:val="es-ES"/>
              </w:rPr>
            </w:pPr>
            <w:r w:rsidRPr="2A1B2F1D" w:rsidR="2A1B2F1D">
              <w:rPr>
                <w:rFonts w:ascii="Times New Roman" w:hAnsi="Times New Roman" w:eastAsia="Times New Roman" w:cs="Times New Roman"/>
                <w:sz w:val="20"/>
                <w:szCs w:val="20"/>
                <w:lang w:val="es-ES"/>
              </w:rPr>
              <w:t>Revisão geral e normas ABNT</w:t>
            </w:r>
          </w:p>
        </w:tc>
        <w:tc>
          <w:tcPr>
            <w:tcW w:w="2835" w:type="dxa"/>
            <w:tcBorders>
              <w:left w:val="single" w:color="000000" w:themeColor="text1" w:sz="2" w:space="0"/>
              <w:bottom w:val="single" w:color="000000" w:themeColor="text1" w:sz="2" w:space="0"/>
              <w:right w:val="single" w:color="000000" w:themeColor="text1" w:sz="2" w:space="0"/>
            </w:tcBorders>
            <w:tcMar/>
          </w:tcPr>
          <w:p w:rsidR="2A1B2F1D" w:rsidP="2A1B2F1D" w:rsidRDefault="2A1B2F1D" w14:paraId="639B9C0C" w14:textId="1449163B">
            <w:pPr>
              <w:pStyle w:val="RUPTabela"/>
              <w:jc w:val="both"/>
              <w:rPr>
                <w:rFonts w:ascii="Times New Roman" w:hAnsi="Times New Roman" w:eastAsia="Times New Roman" w:cs="Times New Roman"/>
                <w:color w:val="000000" w:themeColor="text1" w:themeTint="FF" w:themeShade="FF"/>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Ester</w:t>
            </w:r>
          </w:p>
        </w:tc>
      </w:tr>
    </w:tbl>
    <w:p w:rsidRPr="002D3338" w:rsidR="00A306A3" w:rsidP="00111E80" w:rsidRDefault="00A306A3" w14:paraId="16CCDF50" w14:textId="77777777">
      <w:pPr>
        <w:pStyle w:val="Ttulo10"/>
        <w:jc w:val="both"/>
        <w:rPr>
          <w:rFonts w:cs="Times New Roman"/>
          <w:b/>
          <w:bCs/>
          <w:i/>
          <w:iCs/>
          <w:color w:val="C00000"/>
        </w:rPr>
      </w:pPr>
    </w:p>
    <w:p w:rsidRPr="002D3338" w:rsidR="00A306A3" w:rsidP="0D5834BC" w:rsidRDefault="0D5834BC" w14:paraId="3F82FD53" w14:textId="36B13928">
      <w:pPr>
        <w:pStyle w:val="Ttulo10"/>
        <w:pageBreakBefore/>
        <w:jc w:val="both"/>
        <w:rPr>
          <w:rFonts w:cs="Times New Roman"/>
          <w:b/>
          <w:bCs/>
          <w:lang w:val="en-US"/>
        </w:rPr>
      </w:pPr>
      <w:proofErr w:type="spellStart"/>
      <w:r w:rsidRPr="0D5834BC">
        <w:rPr>
          <w:rFonts w:cs="Times New Roman"/>
          <w:b/>
          <w:bCs/>
          <w:lang w:val="en-US"/>
        </w:rPr>
        <w:lastRenderedPageBreak/>
        <w:t>Sumário</w:t>
      </w:r>
      <w:proofErr w:type="spellEnd"/>
    </w:p>
    <w:p w:rsidRPr="002D3338" w:rsidR="00A306A3" w:rsidP="00111E80" w:rsidRDefault="00A306A3" w14:paraId="1F3D3910" w14:textId="77777777">
      <w:pPr>
        <w:jc w:val="both"/>
        <w:rPr>
          <w:b/>
        </w:rPr>
        <w:sectPr w:rsidRPr="002D3338" w:rsidR="00A306A3" w:rsidSect="00CC540C">
          <w:headerReference w:type="even" r:id="rId16"/>
          <w:headerReference w:type="default" r:id="rId17"/>
          <w:footerReference w:type="default" r:id="rId18"/>
          <w:headerReference w:type="first" r:id="rId19"/>
          <w:footerReference w:type="first" r:id="rId20"/>
          <w:footnotePr>
            <w:pos w:val="beneathText"/>
          </w:footnotePr>
          <w:pgSz w:w="11905" w:h="16837" w:orient="portrait"/>
          <w:pgMar w:top="1440" w:right="1440" w:bottom="1440" w:left="1440" w:header="720" w:footer="720" w:gutter="0"/>
          <w:cols w:space="720"/>
          <w:docGrid w:linePitch="326"/>
        </w:sectPr>
      </w:pPr>
    </w:p>
    <w:p w:rsidRPr="00CA4039" w:rsidR="00CA4039" w:rsidP="2A1B2F1D" w:rsidRDefault="00A306A3" w14:paraId="064A4062" w14:textId="174258A3">
      <w:pPr>
        <w:pStyle w:val="Sumrio1"/>
        <w:tabs>
          <w:tab w:val="left" w:pos="480"/>
          <w:tab w:val="right" w:leader="dot" w:pos="9015"/>
        </w:tabs>
        <w:rPr>
          <w:rFonts w:ascii="Times New Roman" w:hAnsi="Times New Roman" w:eastAsia="Times New Roman" w:cs="Times New Roman"/>
          <w:b w:val="0"/>
          <w:bCs w:val="0"/>
          <w:i w:val="0"/>
          <w:iCs w:val="0"/>
          <w:noProof/>
          <w:kern w:val="2"/>
          <w:sz w:val="24"/>
          <w:szCs w:val="24"/>
          <w14:ligatures w14:val="standardContextual"/>
        </w:rPr>
      </w:pPr>
      <w:r w:rsidRPr="2A1B2F1D">
        <w:rPr>
          <w:i w:val="0"/>
          <w:iCs w:val="0"/>
          <w:sz w:val="24"/>
          <w:szCs w:val="24"/>
        </w:rPr>
        <w:fldChar w:fldCharType="begin"/>
      </w:r>
      <w:r w:rsidRPr="2A1B2F1D">
        <w:rPr>
          <w:i w:val="0"/>
          <w:iCs w:val="0"/>
          <w:sz w:val="24"/>
          <w:szCs w:val="24"/>
        </w:rPr>
        <w:instrText xml:space="preserve"> TOC \o "1-3" \h \z \u </w:instrText>
      </w:r>
      <w:r w:rsidRPr="2A1B2F1D">
        <w:rPr>
          <w:i w:val="0"/>
          <w:iCs w:val="0"/>
          <w:sz w:val="24"/>
          <w:szCs w:val="24"/>
        </w:rPr>
        <w:fldChar w:fldCharType="separate"/>
      </w:r>
      <w:hyperlink w:history="1" w:anchor="_Toc228028886">
        <w:r w:rsidRPr="00CA4039" w:rsidR="00CA4039">
          <w:rPr>
            <w:rStyle w:val="Hyperlink"/>
            <w:noProof/>
            <w:sz w:val="24"/>
            <w:szCs w:val="24"/>
          </w:rPr>
          <w:t>1</w:t>
        </w:r>
        <w:r w:rsidRPr="00CA4039" w:rsidR="00CA4039">
          <w:rPr>
            <w:rFonts w:asciiTheme="minorHAnsi" w:hAnsiTheme="minorHAnsi" w:eastAsiaTheme="minorEastAsia" w:cstheme="minorBidi"/>
            <w:b w:val="0"/>
            <w:bCs w:val="0"/>
            <w:i w:val="0"/>
            <w:iCs w:val="0"/>
            <w:noProof/>
            <w:kern w:val="2"/>
            <w:sz w:val="24"/>
            <w:szCs w:val="24"/>
            <w14:ligatures w14:val="standardContextual"/>
          </w:rPr>
          <w:tab/>
        </w:r>
        <w:r w:rsidRPr="00CA4039" w:rsidR="00CA4039">
          <w:rPr>
            <w:rStyle w:val="Hyperlink"/>
            <w:noProof/>
            <w:sz w:val="24"/>
            <w:szCs w:val="24"/>
          </w:rPr>
          <w:t>Introdução</w:t>
        </w:r>
        <w:r w:rsidRPr="00CA4039" w:rsidR="00CA4039">
          <w:rPr>
            <w:noProof/>
            <w:webHidden/>
            <w:sz w:val="24"/>
            <w:szCs w:val="24"/>
          </w:rPr>
          <w:tab/>
        </w:r>
        <w:r w:rsidRPr="00CA4039" w:rsidR="00CA4039">
          <w:rPr>
            <w:noProof/>
            <w:webHidden/>
            <w:sz w:val="24"/>
            <w:szCs w:val="24"/>
          </w:rPr>
          <w:fldChar w:fldCharType="begin"/>
        </w:r>
        <w:r w:rsidRPr="00CA4039" w:rsidR="00CA4039">
          <w:rPr>
            <w:noProof/>
            <w:webHidden/>
            <w:sz w:val="24"/>
            <w:szCs w:val="24"/>
          </w:rPr>
          <w:instrText xml:space="preserve"> PAGEREF _Toc228028886 \h </w:instrText>
        </w:r>
        <w:r w:rsidRPr="00CA4039" w:rsidR="00CA4039">
          <w:rPr>
            <w:noProof/>
            <w:webHidden/>
            <w:sz w:val="24"/>
            <w:szCs w:val="24"/>
          </w:rPr>
        </w:r>
        <w:r w:rsidRPr="00CA4039" w:rsidR="00CA4039">
          <w:rPr>
            <w:noProof/>
            <w:webHidden/>
            <w:sz w:val="24"/>
            <w:szCs w:val="24"/>
          </w:rPr>
          <w:fldChar w:fldCharType="separate"/>
        </w:r>
        <w:r w:rsidRPr="00CA4039" w:rsidR="00CA4039">
          <w:rPr>
            <w:noProof/>
            <w:webHidden/>
            <w:sz w:val="24"/>
            <w:szCs w:val="24"/>
          </w:rPr>
          <w:t>4</w:t>
        </w:r>
        <w:r w:rsidRPr="00CA4039" w:rsidR="00CA4039">
          <w:rPr>
            <w:noProof/>
            <w:webHidden/>
            <w:sz w:val="24"/>
            <w:szCs w:val="24"/>
          </w:rPr>
          <w:fldChar w:fldCharType="end"/>
        </w:r>
      </w:hyperlink>
    </w:p>
    <w:p w:rsidRPr="00CA4039" w:rsidR="00CA4039" w:rsidP="2A1B2F1D" w:rsidRDefault="00CA4039" w14:paraId="6994B0A3" w14:textId="63D4490B">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87">
        <w:r w:rsidRPr="2A1B2F1D">
          <w:rPr>
            <w:rStyle w:val="Hyperlink"/>
            <w:noProof/>
          </w:rPr>
          <w:t>1.1</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Propósito</w:t>
        </w:r>
        <w:r w:rsidRPr="00CA4039">
          <w:rPr>
            <w:noProof/>
            <w:webHidden/>
            <w:szCs w:val="24"/>
          </w:rPr>
          <w:tab/>
        </w:r>
        <w:r w:rsidRPr="2A1B2F1D">
          <w:rPr>
            <w:noProof/>
            <w:webHidden/>
          </w:rPr>
          <w:fldChar w:fldCharType="begin"/>
        </w:r>
        <w:r w:rsidRPr="2A1B2F1D">
          <w:rPr>
            <w:noProof/>
            <w:webHidden/>
          </w:rPr>
          <w:instrText xml:space="preserve"> PAGEREF _Toc228028887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08495089" w14:textId="2CA04C17">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88">
        <w:r w:rsidRPr="2A1B2F1D">
          <w:rPr>
            <w:rStyle w:val="Hyperlink"/>
            <w:noProof/>
          </w:rPr>
          <w:t>1.2</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Escopo</w:t>
        </w:r>
        <w:r w:rsidRPr="00CA4039">
          <w:rPr>
            <w:noProof/>
            <w:webHidden/>
            <w:szCs w:val="24"/>
          </w:rPr>
          <w:tab/>
        </w:r>
        <w:r w:rsidRPr="2A1B2F1D">
          <w:rPr>
            <w:noProof/>
            <w:webHidden/>
          </w:rPr>
          <w:fldChar w:fldCharType="begin"/>
        </w:r>
        <w:r w:rsidRPr="2A1B2F1D">
          <w:rPr>
            <w:noProof/>
            <w:webHidden/>
          </w:rPr>
          <w:instrText xml:space="preserve"> PAGEREF _Toc228028888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7FA339C9" w14:textId="714277B4">
      <w:pPr>
        <w:pStyle w:val="Sumrio1"/>
        <w:tabs>
          <w:tab w:val="left" w:pos="480"/>
          <w:tab w:val="right" w:leader="dot" w:pos="9015"/>
        </w:tabs>
        <w:rPr>
          <w:rFonts w:ascii="Times New Roman" w:hAnsi="Times New Roman" w:eastAsia="Times New Roman" w:cs="Times New Roman"/>
          <w:b w:val="0"/>
          <w:bCs w:val="0"/>
          <w:i w:val="0"/>
          <w:iCs w:val="0"/>
          <w:noProof/>
          <w:kern w:val="2"/>
          <w:sz w:val="24"/>
          <w:szCs w:val="24"/>
          <w14:ligatures w14:val="standardContextual"/>
        </w:rPr>
      </w:pPr>
      <w:hyperlink w:history="1" w:anchor="_Toc228028889">
        <w:r w:rsidRPr="00CA4039">
          <w:rPr>
            <w:rStyle w:val="Hyperlink"/>
            <w:noProof/>
            <w:sz w:val="24"/>
            <w:szCs w:val="24"/>
          </w:rPr>
          <w:t>2</w:t>
        </w:r>
        <w:r w:rsidRPr="00CA4039">
          <w:rPr>
            <w:rFonts w:asciiTheme="minorHAnsi" w:hAnsiTheme="minorHAnsi" w:eastAsiaTheme="minorEastAsia" w:cstheme="minorBidi"/>
            <w:b w:val="0"/>
            <w:bCs w:val="0"/>
            <w:i w:val="0"/>
            <w:iCs w:val="0"/>
            <w:noProof/>
            <w:kern w:val="2"/>
            <w:sz w:val="24"/>
            <w:szCs w:val="24"/>
            <w14:ligatures w14:val="standardContextual"/>
          </w:rPr>
          <w:tab/>
        </w:r>
        <w:r w:rsidRPr="00CA4039">
          <w:rPr>
            <w:rStyle w:val="Hyperlink"/>
            <w:noProof/>
            <w:sz w:val="24"/>
            <w:szCs w:val="24"/>
          </w:rPr>
          <w:t>Representação Arquitetural</w:t>
        </w:r>
        <w:r w:rsidRPr="00CA4039">
          <w:rPr>
            <w:noProof/>
            <w:webHidden/>
            <w:sz w:val="24"/>
            <w:szCs w:val="24"/>
          </w:rPr>
          <w:tab/>
        </w:r>
        <w:r w:rsidRPr="00CA4039">
          <w:rPr>
            <w:noProof/>
            <w:webHidden/>
            <w:sz w:val="24"/>
            <w:szCs w:val="24"/>
          </w:rPr>
          <w:fldChar w:fldCharType="begin"/>
        </w:r>
        <w:r w:rsidRPr="00CA4039">
          <w:rPr>
            <w:noProof/>
            <w:webHidden/>
            <w:sz w:val="24"/>
            <w:szCs w:val="24"/>
          </w:rPr>
          <w:instrText xml:space="preserve"> PAGEREF _Toc228028889 \h </w:instrText>
        </w:r>
        <w:r w:rsidRPr="00CA4039">
          <w:rPr>
            <w:noProof/>
            <w:webHidden/>
            <w:sz w:val="24"/>
            <w:szCs w:val="24"/>
          </w:rPr>
        </w:r>
        <w:r w:rsidRPr="00CA4039">
          <w:rPr>
            <w:noProof/>
            <w:webHidden/>
            <w:sz w:val="24"/>
            <w:szCs w:val="24"/>
          </w:rPr>
          <w:fldChar w:fldCharType="separate"/>
        </w:r>
        <w:r w:rsidRPr="00CA4039">
          <w:rPr>
            <w:noProof/>
            <w:webHidden/>
            <w:sz w:val="24"/>
            <w:szCs w:val="24"/>
          </w:rPr>
          <w:t>4</w:t>
        </w:r>
        <w:r w:rsidRPr="00CA4039">
          <w:rPr>
            <w:noProof/>
            <w:webHidden/>
            <w:sz w:val="24"/>
            <w:szCs w:val="24"/>
          </w:rPr>
          <w:fldChar w:fldCharType="end"/>
        </w:r>
      </w:hyperlink>
    </w:p>
    <w:p w:rsidRPr="00CA4039" w:rsidR="00CA4039" w:rsidP="2A1B2F1D" w:rsidRDefault="00CA4039" w14:paraId="33ECBFB1" w14:textId="2EFA24C8">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0">
        <w:r w:rsidRPr="2A1B2F1D">
          <w:rPr>
            <w:rStyle w:val="Hyperlink"/>
            <w:noProof/>
          </w:rPr>
          <w:t>2.1</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Definições</w:t>
        </w:r>
        <w:r w:rsidRPr="00CA4039">
          <w:rPr>
            <w:noProof/>
            <w:webHidden/>
            <w:szCs w:val="24"/>
          </w:rPr>
          <w:tab/>
        </w:r>
        <w:r w:rsidRPr="2A1B2F1D">
          <w:rPr>
            <w:noProof/>
            <w:webHidden/>
          </w:rPr>
          <w:fldChar w:fldCharType="begin"/>
        </w:r>
        <w:r w:rsidRPr="2A1B2F1D">
          <w:rPr>
            <w:noProof/>
            <w:webHidden/>
          </w:rPr>
          <w:instrText xml:space="preserve"> PAGEREF _Toc228028890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1C82C3E4" w14:textId="3D30E633">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1">
        <w:r w:rsidRPr="2A1B2F1D">
          <w:rPr>
            <w:rStyle w:val="Hyperlink"/>
            <w:noProof/>
          </w:rPr>
          <w:t>2.2</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Justifique sua escolha.</w:t>
        </w:r>
        <w:r w:rsidRPr="00CA4039">
          <w:rPr>
            <w:noProof/>
            <w:webHidden/>
            <w:szCs w:val="24"/>
          </w:rPr>
          <w:tab/>
        </w:r>
        <w:r w:rsidRPr="2A1B2F1D">
          <w:rPr>
            <w:noProof/>
            <w:webHidden/>
          </w:rPr>
          <w:fldChar w:fldCharType="begin"/>
        </w:r>
        <w:r w:rsidRPr="2A1B2F1D">
          <w:rPr>
            <w:noProof/>
            <w:webHidden/>
          </w:rPr>
          <w:instrText xml:space="preserve"> PAGEREF _Toc228028891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5FA1CC75" w14:textId="3CC9546E">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2">
        <w:r w:rsidRPr="2A1B2F1D">
          <w:rPr>
            <w:rStyle w:val="Hyperlink"/>
            <w:noProof/>
          </w:rPr>
          <w:t>2.3</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Detalhamento</w:t>
        </w:r>
        <w:r w:rsidRPr="00CA4039">
          <w:rPr>
            <w:noProof/>
            <w:webHidden/>
            <w:szCs w:val="24"/>
          </w:rPr>
          <w:tab/>
        </w:r>
        <w:r w:rsidRPr="2A1B2F1D">
          <w:rPr>
            <w:noProof/>
            <w:webHidden/>
          </w:rPr>
          <w:fldChar w:fldCharType="begin"/>
        </w:r>
        <w:r w:rsidRPr="2A1B2F1D">
          <w:rPr>
            <w:noProof/>
            <w:webHidden/>
          </w:rPr>
          <w:instrText xml:space="preserve"> PAGEREF _Toc228028892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5D2D7B0B" w14:textId="59B63190">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3">
        <w:r w:rsidRPr="2A1B2F1D">
          <w:rPr>
            <w:rStyle w:val="Hyperlink"/>
            <w:noProof/>
          </w:rPr>
          <w:t>2.4</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Metas e restrições arquiteturais</w:t>
        </w:r>
        <w:r w:rsidRPr="00CA4039">
          <w:rPr>
            <w:noProof/>
            <w:webHidden/>
            <w:szCs w:val="24"/>
          </w:rPr>
          <w:tab/>
        </w:r>
        <w:r w:rsidRPr="2A1B2F1D">
          <w:rPr>
            <w:noProof/>
            <w:webHidden/>
          </w:rPr>
          <w:fldChar w:fldCharType="begin"/>
        </w:r>
        <w:r w:rsidRPr="2A1B2F1D">
          <w:rPr>
            <w:noProof/>
            <w:webHidden/>
          </w:rPr>
          <w:instrText xml:space="preserve"> PAGEREF _Toc228028893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34D64D55" w14:textId="183589E6">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4">
        <w:r w:rsidRPr="2A1B2F1D">
          <w:rPr>
            <w:rStyle w:val="Hyperlink"/>
            <w:noProof/>
          </w:rPr>
          <w:t>2.5</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Visões</w:t>
        </w:r>
        <w:r w:rsidRPr="00CA4039">
          <w:rPr>
            <w:noProof/>
            <w:webHidden/>
            <w:szCs w:val="24"/>
          </w:rPr>
          <w:tab/>
        </w:r>
        <w:r w:rsidRPr="2A1B2F1D">
          <w:rPr>
            <w:noProof/>
            <w:webHidden/>
          </w:rPr>
          <w:fldChar w:fldCharType="begin"/>
        </w:r>
        <w:r w:rsidRPr="2A1B2F1D">
          <w:rPr>
            <w:noProof/>
            <w:webHidden/>
          </w:rPr>
          <w:instrText xml:space="preserve"> PAGEREF _Toc228028894 \h </w:instrText>
        </w:r>
        <w:r w:rsidRPr="00CA4039">
          <w:rPr>
            <w:noProof/>
            <w:webHidden/>
            <w:szCs w:val="24"/>
          </w:rPr>
        </w:r>
        <w:r w:rsidRPr="2A1B2F1D">
          <w:rPr>
            <w:noProof/>
            <w:webHidden/>
          </w:rPr>
          <w:fldChar w:fldCharType="separate"/>
        </w:r>
        <w:r w:rsidRPr="2A1B2F1D">
          <w:rPr>
            <w:noProof/>
            <w:webHidden/>
          </w:rPr>
          <w:t>5</w:t>
        </w:r>
        <w:r w:rsidRPr="2A1B2F1D">
          <w:rPr>
            <w:noProof/>
            <w:webHidden/>
          </w:rPr>
          <w:fldChar w:fldCharType="end"/>
        </w:r>
      </w:hyperlink>
    </w:p>
    <w:p w:rsidRPr="00CA4039" w:rsidR="00CA4039" w:rsidP="2A1B2F1D" w:rsidRDefault="00CA4039" w14:paraId="1C6184C8" w14:textId="3AB794F7">
      <w:pPr>
        <w:pStyle w:val="Sumrio3"/>
        <w:tabs>
          <w:tab w:val="left" w:pos="1440"/>
          <w:tab w:val="right" w:leader="dot" w:pos="9015"/>
        </w:tabs>
        <w:rPr>
          <w:rFonts w:ascii="Times New Roman" w:hAnsi="Times New Roman" w:eastAsia="Times New Roman" w:cs="Times New Roman"/>
          <w:noProof/>
          <w:kern w:val="2"/>
          <w:sz w:val="24"/>
          <w:szCs w:val="24"/>
          <w14:ligatures w14:val="standardContextual"/>
        </w:rPr>
      </w:pPr>
      <w:hyperlink w:history="1" w:anchor="_Toc228028895">
        <w:r w:rsidRPr="00CA4039">
          <w:rPr>
            <w:rStyle w:val="Hyperlink"/>
            <w:noProof/>
          </w:rPr>
          <w:t>2.5.1</w:t>
        </w:r>
        <w:r w:rsidRPr="00CA4039">
          <w:rPr>
            <w:rFonts w:asciiTheme="minorHAnsi" w:hAnsiTheme="minorHAnsi" w:eastAsiaTheme="minorEastAsia" w:cstheme="minorBidi"/>
            <w:noProof/>
            <w:kern w:val="2"/>
            <w14:ligatures w14:val="standardContextual"/>
          </w:rPr>
          <w:tab/>
        </w:r>
        <w:r w:rsidRPr="00CA4039">
          <w:rPr>
            <w:rStyle w:val="Hyperlink"/>
            <w:noProof/>
          </w:rPr>
          <w:t>Visão uso</w:t>
        </w:r>
        <w:r w:rsidRPr="00CA4039">
          <w:rPr>
            <w:noProof/>
            <w:webHidden/>
          </w:rPr>
          <w:tab/>
        </w:r>
        <w:r w:rsidRPr="00CA4039">
          <w:rPr>
            <w:noProof/>
            <w:webHidden/>
          </w:rPr>
          <w:fldChar w:fldCharType="begin"/>
        </w:r>
        <w:r w:rsidRPr="00CA4039">
          <w:rPr>
            <w:noProof/>
            <w:webHidden/>
          </w:rPr>
          <w:instrText xml:space="preserve"> PAGEREF _Toc228028895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rsidRPr="00CA4039" w:rsidR="00CA4039" w:rsidP="2A1B2F1D" w:rsidRDefault="00CA4039" w14:paraId="642FAA65" w14:textId="733E3B25">
      <w:pPr>
        <w:pStyle w:val="Sumrio3"/>
        <w:tabs>
          <w:tab w:val="left" w:pos="1440"/>
          <w:tab w:val="right" w:leader="dot" w:pos="9015"/>
        </w:tabs>
        <w:rPr>
          <w:rFonts w:ascii="Times New Roman" w:hAnsi="Times New Roman" w:eastAsia="Times New Roman" w:cs="Times New Roman"/>
          <w:noProof/>
          <w:kern w:val="2"/>
          <w:sz w:val="24"/>
          <w:szCs w:val="24"/>
          <w14:ligatures w14:val="standardContextual"/>
        </w:rPr>
      </w:pPr>
      <w:hyperlink w:history="1" w:anchor="_Toc228028896">
        <w:r w:rsidRPr="00CA4039">
          <w:rPr>
            <w:rStyle w:val="Hyperlink"/>
            <w:noProof/>
          </w:rPr>
          <w:t>2.5.2</w:t>
        </w:r>
        <w:r w:rsidRPr="00CA4039">
          <w:rPr>
            <w:rFonts w:asciiTheme="minorHAnsi" w:hAnsiTheme="minorHAnsi" w:eastAsiaTheme="minorEastAsia" w:cstheme="minorBidi"/>
            <w:noProof/>
            <w:kern w:val="2"/>
            <w14:ligatures w14:val="standardContextual"/>
          </w:rPr>
          <w:tab/>
        </w:r>
        <w:r w:rsidRPr="00CA4039">
          <w:rPr>
            <w:rStyle w:val="Hyperlink"/>
            <w:noProof/>
          </w:rPr>
          <w:t>Visão de organização lógica</w:t>
        </w:r>
        <w:r w:rsidRPr="00CA4039">
          <w:rPr>
            <w:noProof/>
            <w:webHidden/>
          </w:rPr>
          <w:tab/>
        </w:r>
        <w:r w:rsidRPr="00CA4039">
          <w:rPr>
            <w:noProof/>
            <w:webHidden/>
          </w:rPr>
          <w:fldChar w:fldCharType="begin"/>
        </w:r>
        <w:r w:rsidRPr="00CA4039">
          <w:rPr>
            <w:noProof/>
            <w:webHidden/>
          </w:rPr>
          <w:instrText xml:space="preserve"> PAGEREF _Toc228028896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rsidRPr="00CA4039" w:rsidR="00CA4039" w:rsidP="2A1B2F1D" w:rsidRDefault="00CA4039" w14:paraId="13A8D84F" w14:textId="236843B2">
      <w:pPr>
        <w:pStyle w:val="Sumrio3"/>
        <w:tabs>
          <w:tab w:val="left" w:pos="1440"/>
          <w:tab w:val="right" w:leader="dot" w:pos="9015"/>
        </w:tabs>
        <w:rPr>
          <w:rFonts w:ascii="Times New Roman" w:hAnsi="Times New Roman" w:eastAsia="Times New Roman" w:cs="Times New Roman"/>
          <w:noProof/>
          <w:kern w:val="2"/>
          <w:sz w:val="24"/>
          <w:szCs w:val="24"/>
          <w14:ligatures w14:val="standardContextual"/>
        </w:rPr>
      </w:pPr>
      <w:hyperlink w:history="1" w:anchor="_Toc228028897">
        <w:r w:rsidRPr="00CA4039">
          <w:rPr>
            <w:rStyle w:val="Hyperlink"/>
            <w:noProof/>
          </w:rPr>
          <w:t>2.5.3</w:t>
        </w:r>
        <w:r w:rsidRPr="00CA4039">
          <w:rPr>
            <w:rFonts w:asciiTheme="minorHAnsi" w:hAnsiTheme="minorHAnsi" w:eastAsiaTheme="minorEastAsia" w:cstheme="minorBidi"/>
            <w:noProof/>
            <w:kern w:val="2"/>
            <w14:ligatures w14:val="standardContextual"/>
          </w:rPr>
          <w:tab/>
        </w:r>
        <w:r w:rsidRPr="00CA4039">
          <w:rPr>
            <w:rStyle w:val="Hyperlink"/>
            <w:noProof/>
          </w:rPr>
          <w:t>Visão strutural</w:t>
        </w:r>
        <w:r w:rsidRPr="00CA4039">
          <w:rPr>
            <w:noProof/>
            <w:webHidden/>
          </w:rPr>
          <w:tab/>
        </w:r>
        <w:r w:rsidRPr="00CA4039">
          <w:rPr>
            <w:noProof/>
            <w:webHidden/>
          </w:rPr>
          <w:fldChar w:fldCharType="begin"/>
        </w:r>
        <w:r w:rsidRPr="00CA4039">
          <w:rPr>
            <w:noProof/>
            <w:webHidden/>
          </w:rPr>
          <w:instrText xml:space="preserve"> PAGEREF _Toc228028897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rsidRPr="00CA4039" w:rsidR="00CA4039" w:rsidP="2A1B2F1D" w:rsidRDefault="00CA4039" w14:paraId="4F7F0C97" w14:textId="142A4F4C">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8">
        <w:r w:rsidRPr="2A1B2F1D">
          <w:rPr>
            <w:rStyle w:val="Hyperlink"/>
            <w:noProof/>
          </w:rPr>
          <w:t>2.6</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Visão de Implantação &lt;relembrem o material da Profa. Milene Serrano&gt;</w:t>
        </w:r>
        <w:r w:rsidRPr="00CA4039">
          <w:rPr>
            <w:noProof/>
            <w:webHidden/>
            <w:szCs w:val="24"/>
          </w:rPr>
          <w:tab/>
        </w:r>
        <w:r w:rsidRPr="2A1B2F1D">
          <w:rPr>
            <w:noProof/>
            <w:webHidden/>
          </w:rPr>
          <w:fldChar w:fldCharType="begin"/>
        </w:r>
        <w:r w:rsidRPr="2A1B2F1D">
          <w:rPr>
            <w:noProof/>
            <w:webHidden/>
          </w:rPr>
          <w:instrText xml:space="preserve"> PAGEREF _Toc228028898 \h </w:instrText>
        </w:r>
        <w:r w:rsidRPr="00CA4039">
          <w:rPr>
            <w:noProof/>
            <w:webHidden/>
            <w:szCs w:val="24"/>
          </w:rPr>
        </w:r>
        <w:r w:rsidRPr="2A1B2F1D">
          <w:rPr>
            <w:noProof/>
            <w:webHidden/>
          </w:rPr>
          <w:fldChar w:fldCharType="separate"/>
        </w:r>
        <w:r w:rsidRPr="2A1B2F1D">
          <w:rPr>
            <w:noProof/>
            <w:webHidden/>
          </w:rPr>
          <w:t>5</w:t>
        </w:r>
        <w:r w:rsidRPr="2A1B2F1D">
          <w:rPr>
            <w:noProof/>
            <w:webHidden/>
          </w:rPr>
          <w:fldChar w:fldCharType="end"/>
        </w:r>
      </w:hyperlink>
    </w:p>
    <w:p w:rsidRPr="00CA4039" w:rsidR="00CA4039" w:rsidP="2A1B2F1D" w:rsidRDefault="00CA4039" w14:paraId="5812D80B" w14:textId="087AC308">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9">
        <w:r w:rsidRPr="2A1B2F1D">
          <w:rPr>
            <w:rStyle w:val="Hyperlink"/>
            <w:noProof/>
          </w:rPr>
          <w:t>2.7</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Restrições adicionais</w:t>
        </w:r>
        <w:r w:rsidRPr="00CA4039">
          <w:rPr>
            <w:noProof/>
            <w:webHidden/>
            <w:szCs w:val="24"/>
          </w:rPr>
          <w:tab/>
        </w:r>
        <w:r w:rsidRPr="2A1B2F1D">
          <w:rPr>
            <w:noProof/>
            <w:webHidden/>
          </w:rPr>
          <w:fldChar w:fldCharType="begin"/>
        </w:r>
        <w:r w:rsidRPr="2A1B2F1D">
          <w:rPr>
            <w:noProof/>
            <w:webHidden/>
          </w:rPr>
          <w:instrText xml:space="preserve"> PAGEREF _Toc228028899 \h </w:instrText>
        </w:r>
        <w:r w:rsidRPr="00CA4039">
          <w:rPr>
            <w:noProof/>
            <w:webHidden/>
            <w:szCs w:val="24"/>
          </w:rPr>
        </w:r>
        <w:r w:rsidRPr="2A1B2F1D">
          <w:rPr>
            <w:noProof/>
            <w:webHidden/>
          </w:rPr>
          <w:fldChar w:fldCharType="separate"/>
        </w:r>
        <w:r w:rsidRPr="2A1B2F1D">
          <w:rPr>
            <w:noProof/>
            <w:webHidden/>
          </w:rPr>
          <w:t>5</w:t>
        </w:r>
        <w:r w:rsidRPr="2A1B2F1D">
          <w:rPr>
            <w:noProof/>
            <w:webHidden/>
          </w:rPr>
          <w:fldChar w:fldCharType="end"/>
        </w:r>
      </w:hyperlink>
    </w:p>
    <w:p w:rsidRPr="00CA4039" w:rsidR="00CA4039" w:rsidP="2A1B2F1D" w:rsidRDefault="00CA4039" w14:paraId="65F6FA02" w14:textId="456438C2">
      <w:pPr>
        <w:pStyle w:val="Sumrio1"/>
        <w:tabs>
          <w:tab w:val="left" w:pos="480"/>
          <w:tab w:val="right" w:leader="dot" w:pos="9015"/>
        </w:tabs>
        <w:rPr>
          <w:rFonts w:ascii="Times New Roman" w:hAnsi="Times New Roman" w:eastAsia="Times New Roman" w:cs="Times New Roman"/>
          <w:b w:val="0"/>
          <w:bCs w:val="0"/>
          <w:i w:val="0"/>
          <w:iCs w:val="0"/>
          <w:noProof/>
          <w:kern w:val="2"/>
          <w:sz w:val="24"/>
          <w:szCs w:val="24"/>
          <w14:ligatures w14:val="standardContextual"/>
        </w:rPr>
      </w:pPr>
      <w:hyperlink w:history="1" w:anchor="_Toc228028900">
        <w:r w:rsidRPr="00CA4039">
          <w:rPr>
            <w:rStyle w:val="Hyperlink"/>
            <w:noProof/>
            <w:sz w:val="24"/>
            <w:szCs w:val="24"/>
            <w:lang w:val="en-US"/>
          </w:rPr>
          <w:t>3</w:t>
        </w:r>
        <w:r w:rsidRPr="00CA4039">
          <w:rPr>
            <w:rFonts w:asciiTheme="minorHAnsi" w:hAnsiTheme="minorHAnsi" w:eastAsiaTheme="minorEastAsia" w:cstheme="minorBidi"/>
            <w:b w:val="0"/>
            <w:bCs w:val="0"/>
            <w:i w:val="0"/>
            <w:iCs w:val="0"/>
            <w:noProof/>
            <w:kern w:val="2"/>
            <w:sz w:val="24"/>
            <w:szCs w:val="24"/>
            <w14:ligatures w14:val="standardContextual"/>
          </w:rPr>
          <w:tab/>
        </w:r>
        <w:r w:rsidRPr="00CA4039">
          <w:rPr>
            <w:rStyle w:val="Hyperlink"/>
            <w:noProof/>
            <w:sz w:val="24"/>
            <w:szCs w:val="24"/>
            <w:lang w:val="en-US"/>
          </w:rPr>
          <w:t>Bibliografia</w:t>
        </w:r>
        <w:r w:rsidRPr="00CA4039">
          <w:rPr>
            <w:noProof/>
            <w:webHidden/>
            <w:sz w:val="24"/>
            <w:szCs w:val="24"/>
          </w:rPr>
          <w:tab/>
        </w:r>
        <w:r w:rsidRPr="00CA4039">
          <w:rPr>
            <w:noProof/>
            <w:webHidden/>
            <w:sz w:val="24"/>
            <w:szCs w:val="24"/>
          </w:rPr>
          <w:fldChar w:fldCharType="begin"/>
        </w:r>
        <w:r w:rsidRPr="00CA4039">
          <w:rPr>
            <w:noProof/>
            <w:webHidden/>
            <w:sz w:val="24"/>
            <w:szCs w:val="24"/>
          </w:rPr>
          <w:instrText xml:space="preserve"> PAGEREF _Toc228028900 \h </w:instrText>
        </w:r>
        <w:r w:rsidRPr="00CA4039">
          <w:rPr>
            <w:noProof/>
            <w:webHidden/>
            <w:sz w:val="24"/>
            <w:szCs w:val="24"/>
          </w:rPr>
        </w:r>
        <w:r w:rsidRPr="00CA4039">
          <w:rPr>
            <w:noProof/>
            <w:webHidden/>
            <w:sz w:val="24"/>
            <w:szCs w:val="24"/>
          </w:rPr>
          <w:fldChar w:fldCharType="separate"/>
        </w:r>
        <w:r w:rsidRPr="00CA4039">
          <w:rPr>
            <w:noProof/>
            <w:webHidden/>
            <w:sz w:val="24"/>
            <w:szCs w:val="24"/>
          </w:rPr>
          <w:t>6</w:t>
        </w:r>
        <w:r w:rsidRPr="00CA4039">
          <w:rPr>
            <w:noProof/>
            <w:webHidden/>
            <w:sz w:val="24"/>
            <w:szCs w:val="24"/>
          </w:rPr>
          <w:fldChar w:fldCharType="end"/>
        </w:r>
      </w:hyperlink>
    </w:p>
    <w:p w:rsidRPr="002D3338" w:rsidR="00A306A3" w:rsidP="2A1B2F1D" w:rsidRDefault="00A306A3" w14:paraId="5EBEAF55" w14:textId="4EE1FAAA">
      <w:pPr>
        <w:pStyle w:val="Sumrio1"/>
        <w:tabs>
          <w:tab w:val="right" w:leader="dot" w:pos="9639"/>
        </w:tabs>
        <w:jc w:val="both"/>
        <w:rPr>
          <w:rFonts w:ascii="Times New Roman" w:hAnsi="Times New Roman" w:eastAsia="Times New Roman" w:cs="Times New Roman"/>
          <w:sz w:val="24"/>
          <w:szCs w:val="24"/>
        </w:rPr>
        <w:sectPr w:rsidRPr="002D3338" w:rsidR="00A306A3" w:rsidSect="00CC540C">
          <w:headerReference w:type="even" r:id="rId21"/>
          <w:headerReference w:type="default" r:id="rId22"/>
          <w:footerReference w:type="even" r:id="rId23"/>
          <w:footerReference w:type="default" r:id="rId24"/>
          <w:headerReference w:type="first" r:id="rId25"/>
          <w:footerReference w:type="first" r:id="rId26"/>
          <w:footnotePr>
            <w:pos w:val="beneathText"/>
          </w:footnotePr>
          <w:type w:val="continuous"/>
          <w:pgSz w:w="11905" w:h="16837" w:orient="portrait"/>
          <w:pgMar w:top="1440" w:right="1440" w:bottom="1440" w:left="1440" w:header="720" w:footer="720" w:gutter="0"/>
          <w:cols w:space="720"/>
          <w:docGrid w:linePitch="326"/>
        </w:sectPr>
      </w:pPr>
      <w:r w:rsidRPr="2A1B2F1D">
        <w:rPr>
          <w:i w:val="0"/>
          <w:iCs w:val="0"/>
          <w:sz w:val="24"/>
          <w:szCs w:val="24"/>
        </w:rPr>
        <w:fldChar w:fldCharType="end"/>
      </w:r>
    </w:p>
    <w:p w:rsidRPr="002D3338" w:rsidR="00A306A3" w:rsidP="00111E80" w:rsidRDefault="00A306A3" w14:paraId="545932A2" w14:textId="77777777">
      <w:pPr>
        <w:tabs>
          <w:tab w:val="left" w:pos="480"/>
          <w:tab w:val="right" w:leader="dot" w:pos="9639"/>
        </w:tabs>
        <w:jc w:val="both"/>
        <w:rPr>
          <w:sz w:val="20"/>
        </w:rPr>
        <w:sectPr w:rsidRPr="002D3338" w:rsidR="00A306A3" w:rsidSect="00CC540C">
          <w:headerReference w:type="even" r:id="rId27"/>
          <w:headerReference w:type="default" r:id="rId28"/>
          <w:footerReference w:type="even" r:id="rId29"/>
          <w:footerReference w:type="default" r:id="rId30"/>
          <w:headerReference w:type="first" r:id="rId31"/>
          <w:footerReference w:type="first" r:id="rId32"/>
          <w:footnotePr>
            <w:pos w:val="beneathText"/>
          </w:footnotePr>
          <w:type w:val="continuous"/>
          <w:pgSz w:w="11905" w:h="16837" w:orient="portrait"/>
          <w:pgMar w:top="1440" w:right="1440" w:bottom="1440" w:left="1440" w:header="720" w:footer="720" w:gutter="0"/>
          <w:cols w:space="720"/>
          <w:docGrid w:linePitch="326"/>
        </w:sectPr>
      </w:pPr>
    </w:p>
    <w:p w:rsidRPr="002D3338" w:rsidR="00A306A3" w:rsidP="00111E80" w:rsidRDefault="00A306A3" w14:paraId="7CF85A1F" w14:textId="77777777">
      <w:pPr>
        <w:tabs>
          <w:tab w:val="right" w:leader="dot" w:pos="9639"/>
        </w:tabs>
        <w:jc w:val="both"/>
        <w:sectPr w:rsidRPr="002D3338" w:rsidR="00A306A3" w:rsidSect="00CC540C">
          <w:headerReference w:type="even" r:id="rId33"/>
          <w:headerReference w:type="default" r:id="rId34"/>
          <w:footerReference w:type="even" r:id="rId35"/>
          <w:footerReference w:type="default" r:id="rId36"/>
          <w:headerReference w:type="first" r:id="rId37"/>
          <w:footerReference w:type="first" r:id="rId38"/>
          <w:footnotePr>
            <w:pos w:val="beneathText"/>
          </w:footnotePr>
          <w:type w:val="continuous"/>
          <w:pgSz w:w="11905" w:h="16837" w:orient="portrait"/>
          <w:pgMar w:top="1440" w:right="1440" w:bottom="1440" w:left="1440" w:header="720" w:footer="720" w:gutter="0"/>
          <w:cols w:space="720"/>
          <w:docGrid w:linePitch="326"/>
        </w:sectPr>
      </w:pPr>
    </w:p>
    <w:p w:rsidRPr="002D3338" w:rsidR="008F4A09" w:rsidP="2A1B2F1D" w:rsidRDefault="0D5834BC" w14:paraId="1975F118" w14:textId="0BABC270">
      <w:pPr>
        <w:pStyle w:val="Ttulo1"/>
        <w:rPr>
          <w:rFonts w:ascii="Times New Roman" w:hAnsi="Times New Roman" w:eastAsia="Times New Roman" w:cs="Times New Roman"/>
          <w:lang w:val="en-US"/>
        </w:rPr>
      </w:pPr>
      <w:bookmarkStart w:name="_Toc228028886" w:id="0"/>
      <w:r w:rsidRPr="2A1B2F1D" w:rsidR="2A1B2F1D">
        <w:rPr>
          <w:rFonts w:ascii="Times New Roman" w:hAnsi="Times New Roman" w:eastAsia="Times New Roman" w:cs="Times New Roman"/>
          <w:lang w:val="en-US"/>
        </w:rPr>
        <w:t>Introdução</w:t>
      </w:r>
      <w:bookmarkEnd w:id="0"/>
    </w:p>
    <w:p w:rsidRPr="002D3338" w:rsidR="00E704FE" w:rsidP="2A1B2F1D" w:rsidRDefault="00E704FE" w14:paraId="2FCE5E0B" w14:textId="77777777">
      <w:pPr>
        <w:jc w:val="both"/>
        <w:rPr>
          <w:rFonts w:ascii="Times New Roman" w:hAnsi="Times New Roman" w:eastAsia="Times New Roman" w:cs="Times New Roman"/>
          <w:i w:val="1"/>
          <w:iCs w:val="1"/>
          <w:color w:val="0432FF"/>
        </w:rPr>
      </w:pPr>
    </w:p>
    <w:p w:rsidRPr="002D3338" w:rsidR="00E704FE" w:rsidP="2A1B2F1D" w:rsidRDefault="0D5834BC" w14:paraId="1A742E8A" w14:textId="1D32D089">
      <w:pPr>
        <w:pStyle w:val="Ttulo2"/>
        <w:rPr>
          <w:rFonts w:ascii="Times New Roman" w:hAnsi="Times New Roman" w:eastAsia="Times New Roman" w:cs="Times New Roman"/>
          <w:lang w:val="en-US"/>
        </w:rPr>
      </w:pPr>
      <w:bookmarkStart w:name="_Toc228028887" w:id="1"/>
      <w:r w:rsidRPr="2A1B2F1D" w:rsidR="2A1B2F1D">
        <w:rPr>
          <w:rFonts w:ascii="Times New Roman" w:hAnsi="Times New Roman" w:eastAsia="Times New Roman" w:cs="Times New Roman"/>
          <w:lang w:val="en-US"/>
        </w:rPr>
        <w:t>Propósito</w:t>
      </w:r>
      <w:bookmarkEnd w:id="1"/>
    </w:p>
    <w:p w:rsidR="2A1B2F1D" w:rsidP="2A1B2F1D" w:rsidRDefault="2A1B2F1D" w14:paraId="5E49DF67" w14:textId="25817161">
      <w:pPr>
        <w:spacing w:before="240" w:after="240"/>
        <w:ind w:firstLine="720"/>
        <w:jc w:val="both"/>
        <w:rPr>
          <w:rFonts w:ascii="Times New Roman" w:hAnsi="Times New Roman" w:eastAsia="Times New Roman" w:cs="Times New Roman"/>
          <w:lang w:val="en-US"/>
        </w:rPr>
      </w:pPr>
      <w:r w:rsidRPr="2A1B2F1D" w:rsidR="2A1B2F1D">
        <w:rPr>
          <w:rFonts w:ascii="Times New Roman" w:hAnsi="Times New Roman" w:eastAsia="Times New Roman" w:cs="Times New Roman"/>
        </w:rPr>
        <w:t>Este documento descreve a arquitetura do sistema em desenvolvimento pelo grupo na disciplina de MDS: Métodos de Desenvolvimento de Software, referente ao primeiro semestre de 2026. Seu objetivo é fornecer uma visão abrangente da estrutura do sistema, servindo como referência para desenvolvedores, testadores e demais interessados, especialmente no que diz respeito às tecnologias e decisões adotadas durante o desenvolvimento (SOMMERVILLE, 2019). O sistema tem como foco facilitar o esclarecimento de dúvidas entre alunos, monitores e professores por meio de uma plataforma de comunicação digital, permitindo a organização, o acompanhamento e o armazenamento das interações, contribuindo para a construção de uma base de conhecimento acadêmico reutilizável.</w:t>
      </w:r>
    </w:p>
    <w:p w:rsidRPr="002D3338" w:rsidR="00E704FE" w:rsidP="2A1B2F1D" w:rsidRDefault="00E704FE" w14:paraId="31BF1BB3" w14:textId="77777777">
      <w:pPr>
        <w:jc w:val="both"/>
        <w:rPr>
          <w:rFonts w:ascii="Times New Roman" w:hAnsi="Times New Roman" w:eastAsia="Times New Roman" w:cs="Times New Roman"/>
          <w:i w:val="1"/>
          <w:iCs w:val="1"/>
          <w:color w:val="0432FF"/>
        </w:rPr>
      </w:pPr>
    </w:p>
    <w:p w:rsidRPr="002D3338" w:rsidR="00E704FE" w:rsidP="2A1B2F1D" w:rsidRDefault="72AAAAA8" w14:paraId="272EE46B" w14:textId="206EDF3E">
      <w:pPr>
        <w:pStyle w:val="Ttulo2"/>
        <w:rPr>
          <w:rFonts w:ascii="Times New Roman" w:hAnsi="Times New Roman" w:eastAsia="Times New Roman" w:cs="Times New Roman"/>
          <w:color w:val="000000" w:themeColor="text1" w:themeTint="FF" w:themeShade="FF"/>
          <w:lang w:val="en-US"/>
        </w:rPr>
      </w:pPr>
      <w:bookmarkStart w:name="_Toc228028888" w:id="2"/>
      <w:r w:rsidRPr="2A1B2F1D" w:rsidR="2A1B2F1D">
        <w:rPr>
          <w:rFonts w:ascii="Times New Roman" w:hAnsi="Times New Roman" w:eastAsia="Times New Roman" w:cs="Times New Roman"/>
          <w:lang w:val="en-US"/>
        </w:rPr>
        <w:t>Escopo</w:t>
      </w:r>
      <w:bookmarkEnd w:id="2"/>
    </w:p>
    <w:p w:rsidR="2A1B2F1D" w:rsidP="2A1B2F1D" w:rsidRDefault="2A1B2F1D" w14:paraId="1C7CF6C8" w14:textId="67368275">
      <w:pPr>
        <w:ind w:firstLine="576"/>
        <w:jc w:val="both"/>
        <w:rPr>
          <w:rFonts w:ascii="Times New Roman" w:hAnsi="Times New Roman" w:eastAsia="Times New Roman" w:cs="Times New Roman"/>
          <w:lang w:val="en-US"/>
        </w:rPr>
      </w:pPr>
      <w:r w:rsidRPr="2A1B2F1D" w:rsidR="2A1B2F1D">
        <w:rPr>
          <w:rFonts w:ascii="Times New Roman" w:hAnsi="Times New Roman" w:eastAsia="Times New Roman" w:cs="Times New Roman"/>
        </w:rPr>
        <w:t>O detalhamento do escopo se encontra no documento Declaração de Escopo do Projeto juntamente com o documento de Visão do produto e do projeto (EQUIPE KNUTH, 2026). Porém, em linhas gerais o escopo do produto compreende o desenvolvimento de uma aplicação web institucional centralizadora voltada para a gestão estruturada de dúvidas acadêmicas. O sistema engloba a criação e o gerenciamento de perfis de usuários (alunos, monitores e professores), a administração de turmas virtuais com restrição de acesso e um fórum interativo. As interações incluem a publicação de dúvidas categorizadas por tags, controle de status (aberta, em andamento, resolvida), sistema de respostas priorizadas e uma ferramenta de busca textual integrada a um histórico, com o fim de formar uma base de conhecimento acadêmico reutilizável (PRESSMAN; MAXIM, 2021).</w:t>
      </w:r>
    </w:p>
    <w:p w:rsidRPr="002D3338" w:rsidR="00142AE5" w:rsidP="2A1B2F1D" w:rsidRDefault="00142AE5" w14:paraId="0D4D349A" w14:textId="3238A6D2">
      <w:pPr>
        <w:jc w:val="both"/>
        <w:rPr>
          <w:rFonts w:ascii="Times New Roman" w:hAnsi="Times New Roman" w:eastAsia="Times New Roman" w:cs="Times New Roman"/>
        </w:rPr>
      </w:pPr>
    </w:p>
    <w:p w:rsidRPr="002D3338" w:rsidR="00E704FE" w:rsidP="2A1B2F1D" w:rsidRDefault="0D5834BC" w14:paraId="5EB2A85F" w14:textId="15114114">
      <w:pPr>
        <w:pStyle w:val="Ttulo1"/>
        <w:rPr>
          <w:rFonts w:ascii="Times New Roman" w:hAnsi="Times New Roman" w:eastAsia="Times New Roman" w:cs="Times New Roman"/>
          <w:sz w:val="24"/>
          <w:szCs w:val="24"/>
          <w:lang w:val="en-US"/>
        </w:rPr>
      </w:pPr>
      <w:bookmarkStart w:name="_Toc228028889" w:id="3"/>
      <w:r w:rsidRPr="2A1B2F1D" w:rsidR="2A1B2F1D">
        <w:rPr>
          <w:rFonts w:ascii="Times New Roman" w:hAnsi="Times New Roman" w:eastAsia="Times New Roman" w:cs="Times New Roman"/>
          <w:lang w:val="en-US"/>
        </w:rPr>
        <w:t>Representação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Arquitetural</w:t>
      </w:r>
      <w:bookmarkEnd w:id="3"/>
    </w:p>
    <w:p w:rsidRPr="002D3338" w:rsidR="00E704FE" w:rsidP="2A1B2F1D" w:rsidRDefault="00E704FE" w14:paraId="65464E64" w14:textId="77777777">
      <w:pPr>
        <w:jc w:val="both"/>
        <w:rPr>
          <w:rFonts w:ascii="Times New Roman" w:hAnsi="Times New Roman" w:eastAsia="Times New Roman" w:cs="Times New Roman"/>
        </w:rPr>
      </w:pPr>
    </w:p>
    <w:p w:rsidRPr="002D3338" w:rsidR="00F112E4" w:rsidP="2A1B2F1D" w:rsidRDefault="0D5834BC" w14:paraId="1122AC24" w14:textId="1FE22E72">
      <w:pPr>
        <w:pStyle w:val="Ttulo2"/>
        <w:rPr>
          <w:rFonts w:ascii="Times New Roman" w:hAnsi="Times New Roman" w:eastAsia="Times New Roman" w:cs="Times New Roman"/>
          <w:lang w:val="en-US"/>
        </w:rPr>
      </w:pPr>
      <w:bookmarkStart w:name="_Toc228028890" w:id="4"/>
      <w:r w:rsidRPr="2A1B2F1D" w:rsidR="2A1B2F1D">
        <w:rPr>
          <w:rFonts w:ascii="Times New Roman" w:hAnsi="Times New Roman" w:eastAsia="Times New Roman" w:cs="Times New Roman"/>
          <w:lang w:val="en-US"/>
        </w:rPr>
        <w:t>Definições</w:t>
      </w:r>
      <w:bookmarkEnd w:id="4"/>
    </w:p>
    <w:p w:rsidR="2A1B2F1D" w:rsidP="2A1B2F1D" w:rsidRDefault="2A1B2F1D" w14:paraId="37D6674D" w14:textId="48025E75">
      <w:pPr>
        <w:ind w:firstLine="576"/>
        <w:jc w:val="both"/>
        <w:rPr>
          <w:rFonts w:ascii="Times New Roman" w:hAnsi="Times New Roman" w:eastAsia="Times New Roman" w:cs="Times New Roman"/>
          <w:i w:val="1"/>
          <w:iCs w:val="1"/>
          <w:color w:val="0432FF"/>
        </w:rPr>
      </w:pPr>
      <w:r w:rsidRPr="2A1B2F1D" w:rsidR="2A1B2F1D">
        <w:rPr>
          <w:rFonts w:ascii="Times New Roman" w:hAnsi="Times New Roman" w:eastAsia="Times New Roman" w:cs="Times New Roman"/>
        </w:rPr>
        <w:t>O sistema seguirá uma arquitetura web, sendo dividido em backend implementando uma REST api (RICHARDSON; RUBY, 2007), e o frontend desenvolvido em HTML 5 com Javascript. O backend será construido em linguagem Python utilizando Fastapi como biblioteca para criação dos serviços da REST api (RAMÍREZ, 2026). Será utilizado Postgres como sistema gerenciador de banco de dados para persistir os dados tratados pela api (ELMASRI; NAVATHE, 2018).</w:t>
      </w:r>
    </w:p>
    <w:p w:rsidR="72AAAAA8" w:rsidP="2A1B2F1D" w:rsidRDefault="72AAAAA8" w14:paraId="13DDBC20" w14:textId="1AFE807D">
      <w:pPr>
        <w:jc w:val="both"/>
        <w:rPr>
          <w:rFonts w:ascii="Times New Roman" w:hAnsi="Times New Roman" w:eastAsia="Times New Roman" w:cs="Times New Roman"/>
        </w:rPr>
      </w:pPr>
    </w:p>
    <w:p w:rsidRPr="002D3338" w:rsidR="00C0515C" w:rsidP="2A1B2F1D" w:rsidRDefault="0D5834BC" w14:paraId="0241C6DF" w14:textId="15FA1A5A">
      <w:pPr>
        <w:pStyle w:val="Ttulo2"/>
        <w:rPr>
          <w:rFonts w:ascii="Times New Roman" w:hAnsi="Times New Roman" w:eastAsia="Times New Roman" w:cs="Times New Roman"/>
          <w:lang w:val="en-US"/>
        </w:rPr>
      </w:pPr>
      <w:bookmarkStart w:name="_Toc228028891" w:id="5"/>
      <w:r w:rsidRPr="2A1B2F1D" w:rsidR="2A1B2F1D">
        <w:rPr>
          <w:rFonts w:ascii="Times New Roman" w:hAnsi="Times New Roman" w:eastAsia="Times New Roman" w:cs="Times New Roman"/>
          <w:lang w:val="en-US"/>
        </w:rPr>
        <w:t>Justificativa</w:t>
      </w:r>
      <w:bookmarkEnd w:id="5"/>
    </w:p>
    <w:p w:rsidRPr="002D3338" w:rsidR="00C15DFB" w:rsidP="2A1B2F1D" w:rsidRDefault="72AAAAA8" w14:paraId="7ED84A7F" w14:textId="665F2CD0">
      <w:pPr>
        <w:ind w:firstLine="576"/>
        <w:jc w:val="both"/>
        <w:rPr>
          <w:rFonts w:ascii="Times New Roman" w:hAnsi="Times New Roman" w:eastAsia="Times New Roman" w:cs="Times New Roman"/>
          <w:u w:val="single"/>
        </w:rPr>
      </w:pPr>
      <w:r w:rsidRPr="2A1B2F1D" w:rsidR="2A1B2F1D">
        <w:rPr>
          <w:rFonts w:ascii="Times New Roman" w:hAnsi="Times New Roman" w:eastAsia="Times New Roman" w:cs="Times New Roman"/>
        </w:rPr>
        <w:t>A arquitetura que será utilizada foi escolhida, em grupo, pois são ferramentas de fácil aprendizagem, gratuitas, ótimas para trabalhos em equipe e tem ampla documentação disponível na internet.</w:t>
      </w:r>
    </w:p>
    <w:p w:rsidR="72AAAAA8" w:rsidP="2A1B2F1D" w:rsidRDefault="72AAAAA8" w14:paraId="1661B6FE" w14:textId="14F1C0A9">
      <w:pPr>
        <w:jc w:val="both"/>
        <w:rPr>
          <w:rFonts w:ascii="Times New Roman" w:hAnsi="Times New Roman" w:eastAsia="Times New Roman" w:cs="Times New Roman"/>
        </w:rPr>
      </w:pPr>
    </w:p>
    <w:p w:rsidRPr="002D3338" w:rsidR="00F112E4" w:rsidP="2A1B2F1D" w:rsidRDefault="0D5834BC" w14:paraId="26042C22" w14:textId="566C1242">
      <w:pPr>
        <w:pStyle w:val="Ttulo2"/>
        <w:rPr>
          <w:rFonts w:ascii="Times New Roman" w:hAnsi="Times New Roman" w:eastAsia="Times New Roman" w:cs="Times New Roman"/>
          <w:lang w:val="en-US"/>
        </w:rPr>
      </w:pPr>
      <w:bookmarkStart w:name="_Toc228028892" w:id="6"/>
      <w:r w:rsidRPr="2A1B2F1D" w:rsidR="2A1B2F1D">
        <w:rPr>
          <w:rFonts w:ascii="Times New Roman" w:hAnsi="Times New Roman" w:eastAsia="Times New Roman" w:cs="Times New Roman"/>
          <w:lang w:val="en-US"/>
        </w:rPr>
        <w:t>Detalhamento</w:t>
      </w:r>
      <w:bookmarkEnd w:id="6"/>
    </w:p>
    <w:p w:rsidR="0D5834BC" w:rsidP="2A1B2F1D" w:rsidRDefault="0D5834BC" w14:paraId="27B1CBD9" w14:textId="11E70C01">
      <w:pPr>
        <w:rPr>
          <w:rFonts w:ascii="Times New Roman" w:hAnsi="Times New Roman" w:eastAsia="Times New Roman" w:cs="Times New Roman"/>
          <w:lang w:val="en-US"/>
        </w:rPr>
      </w:pPr>
    </w:p>
    <w:p w:rsidR="2A1B2F1D" w:rsidP="2A1B2F1D" w:rsidRDefault="2A1B2F1D" w14:paraId="60FB11B6" w14:textId="017F6D57">
      <w:pPr>
        <w:pStyle w:val="Ttulo3"/>
        <w:rPr>
          <w:rFonts w:ascii="Times New Roman" w:hAnsi="Times New Roman" w:eastAsia="Times New Roman" w:cs="Times New Roman"/>
          <w:sz w:val="24"/>
          <w:szCs w:val="24"/>
        </w:rPr>
      </w:pPr>
      <w:r w:rsidR="2A1B2F1D">
        <w:rPr/>
        <w:t xml:space="preserve">Descrição do Estilo Arquitetural </w:t>
      </w:r>
    </w:p>
    <w:p w:rsidR="2A1B2F1D" w:rsidP="2A1B2F1D" w:rsidRDefault="2A1B2F1D" w14:paraId="3778F7C1" w14:textId="02521B49">
      <w:pPr>
        <w:pStyle w:val="Normal"/>
        <w:ind w:firstLine="720"/>
        <w:jc w:val="both"/>
        <w:rPr>
          <w:rFonts w:ascii="Times New Roman" w:hAnsi="Times New Roman" w:eastAsia="Times New Roman" w:cs="Times New Roman"/>
          <w:b w:val="0"/>
          <w:bCs w:val="0"/>
          <w:sz w:val="24"/>
          <w:szCs w:val="24"/>
        </w:rPr>
      </w:pPr>
      <w:r w:rsidR="2A1B2F1D">
        <w:rPr/>
        <w:t>O Sistema desenvolvido adota o estilo arquitetural em camadas (Layered Architecture), amplamente utilizado em aplicações web por promover a separação de responsabilidades e facilitar a manutenção, escalabilidade e evolução do software (BASS; CLEMENTS; KAZMAN, 2021). Nesse modelo, o sistema é estruturado em três camadas principais: Camada de Apresentação Camada de Aplicação Camada de Dados Cada camada possui responsabilidades bem definidas e se comunica por meio de interfaces específicas, garantindo baixo acoplamento e alta coesão (SOMMERVILLE, 2019).</w:t>
      </w:r>
    </w:p>
    <w:p w:rsidR="0D5834BC" w:rsidP="2A1B2F1D" w:rsidRDefault="0D5834BC" w14:paraId="22B5CE34" w14:textId="4EA0B050">
      <w:pPr>
        <w:rPr>
          <w:rFonts w:ascii="Times New Roman" w:hAnsi="Times New Roman" w:eastAsia="Times New Roman" w:cs="Times New Roman"/>
        </w:rPr>
      </w:pPr>
    </w:p>
    <w:p w:rsidR="0D5834BC" w:rsidP="2A1B2F1D" w:rsidRDefault="0D5834BC" w14:paraId="0426B9FC" w14:textId="569C6AF1">
      <w:pPr>
        <w:pStyle w:val="Ttulo4"/>
        <w:rPr>
          <w:rFonts w:ascii="Times New Roman" w:hAnsi="Times New Roman" w:eastAsia="Times New Roman" w:cs="Times New Roman"/>
          <w:sz w:val="24"/>
          <w:szCs w:val="24"/>
        </w:rPr>
      </w:pPr>
      <w:r w:rsidR="2A1B2F1D">
        <w:rPr/>
        <w:t xml:space="preserve"> </w:t>
      </w:r>
      <w:r w:rsidRPr="2A1B2F1D" w:rsidR="2A1B2F1D">
        <w:rPr>
          <w:rFonts w:ascii="Times New Roman" w:hAnsi="Times New Roman" w:eastAsia="Times New Roman" w:cs="Times New Roman"/>
          <w:sz w:val="24"/>
          <w:szCs w:val="24"/>
        </w:rPr>
        <w:t xml:space="preserve">Diagrama Arquitetural </w:t>
      </w:r>
    </w:p>
    <w:p w:rsidR="0D5834BC" w:rsidP="2A1B2F1D" w:rsidRDefault="0D5834BC" w14:paraId="3E98A1AD" w14:textId="28BDD4D6">
      <w:pPr>
        <w:spacing w:before="240" w:after="240"/>
        <w:jc w:val="cente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USUÁRIO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Aluno</w:t>
      </w:r>
      <w:r w:rsidRPr="2A1B2F1D" w:rsidR="2A1B2F1D">
        <w:rPr>
          <w:rFonts w:ascii="Times New Roman" w:hAnsi="Times New Roman" w:eastAsia="Times New Roman" w:cs="Times New Roman"/>
          <w:lang w:val="en-US"/>
        </w:rPr>
        <w:t xml:space="preserve"> / Professor / Monitor) </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9009"/>
      </w:tblGrid>
      <w:tr w:rsidR="0D5834BC" w:rsidTr="2A1B2F1D" w14:paraId="098E2DB5"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09EAD366" w14:textId="77B09D22">
            <w:pPr>
              <w:jc w:val="center"/>
              <w:rPr>
                <w:rFonts w:ascii="Times New Roman" w:hAnsi="Times New Roman" w:eastAsia="Times New Roman" w:cs="Times New Roman"/>
                <w:b w:val="1"/>
                <w:bCs w:val="1"/>
              </w:rPr>
            </w:pPr>
            <w:r w:rsidRPr="2A1B2F1D" w:rsidR="2A1B2F1D">
              <w:rPr>
                <w:rFonts w:ascii="Times New Roman" w:hAnsi="Times New Roman" w:eastAsia="Times New Roman" w:cs="Times New Roman"/>
                <w:b w:val="1"/>
                <w:bCs w:val="1"/>
              </w:rPr>
              <w:t>CAMADA DE APRESENTAÇÃO</w:t>
            </w:r>
          </w:p>
        </w:tc>
      </w:tr>
      <w:tr w:rsidR="0D5834BC" w:rsidTr="2A1B2F1D" w14:paraId="3C5C3B4D"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372792FA" w14:textId="4F9B0CED">
            <w:pPr>
              <w:rPr>
                <w:rFonts w:ascii="Times New Roman" w:hAnsi="Times New Roman" w:eastAsia="Times New Roman" w:cs="Times New Roman"/>
              </w:rPr>
            </w:pPr>
            <w:r w:rsidRPr="2A1B2F1D" w:rsidR="2A1B2F1D">
              <w:rPr>
                <w:rFonts w:ascii="Times New Roman" w:hAnsi="Times New Roman" w:eastAsia="Times New Roman" w:cs="Times New Roman"/>
              </w:rPr>
              <w:t>• Interface Web (HTML, CSS, JavaScript)</w:t>
            </w:r>
          </w:p>
        </w:tc>
      </w:tr>
      <w:tr w:rsidR="0D5834BC" w:rsidTr="2A1B2F1D" w14:paraId="69E74862"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54D212A3" w14:textId="369D6BDD">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Telas</w:t>
            </w:r>
            <w:r w:rsidRPr="2A1B2F1D" w:rsidR="2A1B2F1D">
              <w:rPr>
                <w:rFonts w:ascii="Times New Roman" w:hAnsi="Times New Roman" w:eastAsia="Times New Roman" w:cs="Times New Roman"/>
                <w:lang w:val="en-US"/>
              </w:rPr>
              <w:t xml:space="preserve">: Login, </w:t>
            </w:r>
            <w:r w:rsidRPr="2A1B2F1D" w:rsidR="2A1B2F1D">
              <w:rPr>
                <w:rFonts w:ascii="Times New Roman" w:hAnsi="Times New Roman" w:eastAsia="Times New Roman" w:cs="Times New Roman"/>
                <w:lang w:val="en-US"/>
              </w:rPr>
              <w:t>Cadastro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Turmas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Dúvidas</w:t>
            </w:r>
          </w:p>
        </w:tc>
      </w:tr>
      <w:tr w:rsidR="0D5834BC" w:rsidTr="2A1B2F1D" w14:paraId="4BA70B3C"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47F4287C" w14:textId="64253C8E">
            <w:pPr>
              <w:rPr>
                <w:rFonts w:ascii="Times New Roman" w:hAnsi="Times New Roman" w:eastAsia="Times New Roman" w:cs="Times New Roman"/>
              </w:rPr>
            </w:pPr>
            <w:r w:rsidRPr="2A1B2F1D" w:rsidR="2A1B2F1D">
              <w:rPr>
                <w:rFonts w:ascii="Times New Roman" w:hAnsi="Times New Roman" w:eastAsia="Times New Roman" w:cs="Times New Roman"/>
              </w:rPr>
              <w:t>• Painel de Professor e Monitor</w:t>
            </w:r>
          </w:p>
        </w:tc>
      </w:tr>
    </w:tbl>
    <w:p w:rsidR="72AAAAA8" w:rsidP="2A1B2F1D" w:rsidRDefault="72AAAAA8" w14:paraId="4416CF8C" w14:textId="0BD54399">
      <w:pPr>
        <w:pStyle w:val="Normal"/>
        <w:rPr>
          <w:rFonts w:ascii="Times New Roman" w:hAnsi="Times New Roman" w:eastAsia="Times New Roman" w:cs="Times New Roman"/>
        </w:rPr>
      </w:pPr>
    </w:p>
    <w:p w:rsidR="0D5834BC" w:rsidP="2A1B2F1D" w:rsidRDefault="72AAAAA8" w14:paraId="7882AE2E" w14:textId="03243C27">
      <w:pPr>
        <w:jc w:val="center"/>
        <w:rPr>
          <w:rFonts w:ascii="Times New Roman" w:hAnsi="Times New Roman" w:eastAsia="Times New Roman" w:cs="Times New Roman"/>
        </w:rPr>
      </w:pPr>
      <w:r w:rsidRPr="2A1B2F1D" w:rsidR="2A1B2F1D">
        <w:rPr>
          <w:rFonts w:ascii="Times New Roman" w:hAnsi="Times New Roman" w:eastAsia="Times New Roman" w:cs="Times New Roman"/>
        </w:rPr>
        <w:t>Requisições HTTP/HTTPS</w:t>
      </w:r>
    </w:p>
    <w:p w:rsidR="0D5834BC" w:rsidP="2A1B2F1D" w:rsidRDefault="72AAAAA8" w14:paraId="298965D6" w14:textId="121B491C">
      <w:pPr>
        <w:jc w:val="center"/>
        <w:rPr>
          <w:rFonts w:ascii="Times New Roman" w:hAnsi="Times New Roman" w:eastAsia="Times New Roman" w:cs="Times New Roman"/>
        </w:rPr>
      </w:pPr>
      <w:r w:rsidRPr="2A1B2F1D" w:rsidR="2A1B2F1D">
        <w:rPr>
          <w:rFonts w:ascii="Times New Roman" w:hAnsi="Times New Roman" w:eastAsia="Times New Roman" w:cs="Times New Roman"/>
          <w:lang w:val="en-US"/>
        </w:rPr>
        <w:t xml:space="preserve">                    </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9009"/>
      </w:tblGrid>
      <w:tr w:rsidR="0D5834BC" w:rsidTr="2A1B2F1D" w14:paraId="47E2811D"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55D8A055" w14:textId="1D4A7FCE">
            <w:pPr>
              <w:jc w:val="center"/>
              <w:rPr>
                <w:rFonts w:ascii="Times New Roman" w:hAnsi="Times New Roman" w:eastAsia="Times New Roman" w:cs="Times New Roman"/>
                <w:b w:val="1"/>
                <w:bCs w:val="1"/>
              </w:rPr>
            </w:pPr>
            <w:r w:rsidRPr="2A1B2F1D" w:rsidR="2A1B2F1D">
              <w:rPr>
                <w:rFonts w:ascii="Times New Roman" w:hAnsi="Times New Roman" w:eastAsia="Times New Roman" w:cs="Times New Roman"/>
                <w:b w:val="1"/>
                <w:bCs w:val="1"/>
              </w:rPr>
              <w:t>CAMADA DE APLICAÇÃO</w:t>
            </w:r>
          </w:p>
        </w:tc>
      </w:tr>
      <w:tr w:rsidR="0D5834BC" w:rsidTr="2A1B2F1D" w14:paraId="2C63D2A5"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112981DC" w14:textId="0D5CC142">
            <w:pPr>
              <w:rPr>
                <w:rFonts w:ascii="Times New Roman" w:hAnsi="Times New Roman" w:eastAsia="Times New Roman" w:cs="Times New Roman"/>
              </w:rPr>
            </w:pPr>
            <w:r w:rsidRPr="2A1B2F1D" w:rsidR="2A1B2F1D">
              <w:rPr>
                <w:rFonts w:ascii="Times New Roman" w:hAnsi="Times New Roman" w:eastAsia="Times New Roman" w:cs="Times New Roman"/>
              </w:rPr>
              <w:t xml:space="preserve">• </w:t>
            </w:r>
            <w:r w:rsidRPr="2A1B2F1D" w:rsidR="2A1B2F1D">
              <w:rPr>
                <w:rFonts w:ascii="Times New Roman" w:hAnsi="Times New Roman" w:eastAsia="Times New Roman" w:cs="Times New Roman"/>
              </w:rPr>
              <w:t>Backend</w:t>
            </w:r>
            <w:r w:rsidRPr="2A1B2F1D" w:rsidR="2A1B2F1D">
              <w:rPr>
                <w:rFonts w:ascii="Times New Roman" w:hAnsi="Times New Roman" w:eastAsia="Times New Roman" w:cs="Times New Roman"/>
              </w:rPr>
              <w:t xml:space="preserve"> em Python</w:t>
            </w:r>
          </w:p>
        </w:tc>
      </w:tr>
      <w:tr w:rsidR="0D5834BC" w:rsidTr="2A1B2F1D" w14:paraId="6A26650B"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31D40AB2" w14:textId="4EE70E22">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Módulo</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Autenticação</w:t>
            </w:r>
          </w:p>
        </w:tc>
      </w:tr>
      <w:tr w:rsidR="0D5834BC" w:rsidTr="2A1B2F1D" w14:paraId="13AB42DD"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02E37778" w14:textId="37020833">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Gerenciamento</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Usuários</w:t>
            </w:r>
          </w:p>
        </w:tc>
      </w:tr>
      <w:tr w:rsidR="0D5834BC" w:rsidTr="2A1B2F1D" w14:paraId="4B8B3D44"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0E6F3619" w14:textId="440177F6">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Gerenciamento</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Turmas</w:t>
            </w:r>
          </w:p>
        </w:tc>
      </w:tr>
      <w:tr w:rsidR="0D5834BC" w:rsidTr="2A1B2F1D" w14:paraId="4613FF2C"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35329F1A" w14:textId="0D00CE4E">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Sistema</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Perguntas</w:t>
            </w:r>
            <w:r w:rsidRPr="2A1B2F1D" w:rsidR="2A1B2F1D">
              <w:rPr>
                <w:rFonts w:ascii="Times New Roman" w:hAnsi="Times New Roman" w:eastAsia="Times New Roman" w:cs="Times New Roman"/>
                <w:lang w:val="en-US"/>
              </w:rPr>
              <w:t xml:space="preserve"> e </w:t>
            </w:r>
            <w:r w:rsidRPr="2A1B2F1D" w:rsidR="2A1B2F1D">
              <w:rPr>
                <w:rFonts w:ascii="Times New Roman" w:hAnsi="Times New Roman" w:eastAsia="Times New Roman" w:cs="Times New Roman"/>
                <w:lang w:val="en-US"/>
              </w:rPr>
              <w:t>Respostas</w:t>
            </w:r>
          </w:p>
        </w:tc>
      </w:tr>
    </w:tbl>
    <w:p w:rsidR="72AAAAA8" w:rsidP="2A1B2F1D" w:rsidRDefault="72AAAAA8" w14:paraId="58A25874" w14:textId="4918F367">
      <w:pPr>
        <w:jc w:val="center"/>
        <w:rPr>
          <w:rFonts w:ascii="Times New Roman" w:hAnsi="Times New Roman" w:eastAsia="Times New Roman" w:cs="Times New Roman"/>
        </w:rPr>
      </w:pPr>
    </w:p>
    <w:p w:rsidR="0D5834BC" w:rsidP="2A1B2F1D" w:rsidRDefault="72AAAAA8" w14:paraId="1143180F" w14:textId="2BBCC20C">
      <w:pPr>
        <w:jc w:val="center"/>
        <w:rPr>
          <w:rFonts w:ascii="Times New Roman" w:hAnsi="Times New Roman" w:eastAsia="Times New Roman" w:cs="Times New Roman"/>
          <w:lang w:val="en-US"/>
        </w:rPr>
      </w:pPr>
      <w:r w:rsidRPr="2A1B2F1D" w:rsidR="2A1B2F1D">
        <w:rPr>
          <w:rFonts w:ascii="Times New Roman" w:hAnsi="Times New Roman" w:eastAsia="Times New Roman" w:cs="Times New Roman"/>
        </w:rPr>
        <w:t>Consultas SQL</w:t>
      </w:r>
      <w:r w:rsidRPr="2A1B2F1D" w:rsidR="2A1B2F1D">
        <w:rPr>
          <w:rFonts w:ascii="Times New Roman" w:hAnsi="Times New Roman" w:eastAsia="Times New Roman" w:cs="Times New Roman"/>
          <w:lang w:val="en-US"/>
        </w:rPr>
        <w:t xml:space="preserve">                 </w:t>
      </w:r>
      <w:r>
        <w:br/>
      </w:r>
      <w:r w:rsidRPr="2A1B2F1D" w:rsidR="2A1B2F1D">
        <w:rPr>
          <w:rFonts w:ascii="Times New Roman" w:hAnsi="Times New Roman" w:eastAsia="Times New Roman" w:cs="Times New Roman"/>
          <w:lang w:val="en-US"/>
        </w:rPr>
        <w:t xml:space="preserve"> </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9009"/>
      </w:tblGrid>
      <w:tr w:rsidR="0D5834BC" w:rsidTr="2A1B2F1D" w14:paraId="3BC08D9B"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559AF7FF" w14:textId="2022A29C">
            <w:pPr>
              <w:jc w:val="center"/>
              <w:rPr>
                <w:rFonts w:ascii="Times New Roman" w:hAnsi="Times New Roman" w:eastAsia="Times New Roman" w:cs="Times New Roman"/>
                <w:b w:val="1"/>
                <w:bCs w:val="1"/>
              </w:rPr>
            </w:pPr>
            <w:r w:rsidRPr="2A1B2F1D" w:rsidR="2A1B2F1D">
              <w:rPr>
                <w:rFonts w:ascii="Times New Roman" w:hAnsi="Times New Roman" w:eastAsia="Times New Roman" w:cs="Times New Roman"/>
                <w:b w:val="1"/>
                <w:bCs w:val="1"/>
              </w:rPr>
              <w:t>CAMADA DE DADOS</w:t>
            </w:r>
          </w:p>
        </w:tc>
      </w:tr>
      <w:tr w:rsidR="0D5834BC" w:rsidTr="2A1B2F1D" w14:paraId="64E2EB07"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29EFF772" w14:textId="6CB6B574">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Banco de Dados </w:t>
            </w:r>
            <w:r w:rsidRPr="2A1B2F1D" w:rsidR="2A1B2F1D">
              <w:rPr>
                <w:rFonts w:ascii="Times New Roman" w:hAnsi="Times New Roman" w:eastAsia="Times New Roman" w:cs="Times New Roman"/>
                <w:lang w:val="en-US"/>
              </w:rPr>
              <w:t>Relacional</w:t>
            </w:r>
          </w:p>
        </w:tc>
      </w:tr>
      <w:tr w:rsidR="0D5834BC" w:rsidTr="2A1B2F1D" w14:paraId="35C320F3"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14BF8279" w14:textId="3B95A9B2">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Tabelas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Usuários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Turmas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Participantes</w:t>
            </w:r>
            <w:r w:rsidRPr="2A1B2F1D" w:rsidR="2A1B2F1D">
              <w:rPr>
                <w:rFonts w:ascii="Times New Roman" w:hAnsi="Times New Roman" w:eastAsia="Times New Roman" w:cs="Times New Roman"/>
                <w:lang w:val="en-US"/>
              </w:rPr>
              <w:t>,</w:t>
            </w:r>
          </w:p>
        </w:tc>
      </w:tr>
      <w:tr w:rsidR="0D5834BC" w:rsidTr="2A1B2F1D" w14:paraId="09BE208F"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537B6ECC" w14:textId="43626FFA">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Dúvidas</w:t>
            </w:r>
            <w:r w:rsidRPr="2A1B2F1D" w:rsidR="2A1B2F1D">
              <w:rPr>
                <w:rFonts w:ascii="Times New Roman" w:hAnsi="Times New Roman" w:eastAsia="Times New Roman" w:cs="Times New Roman"/>
                <w:lang w:val="en-US"/>
              </w:rPr>
              <w:t xml:space="preserve"> e </w:t>
            </w:r>
            <w:r w:rsidRPr="2A1B2F1D" w:rsidR="2A1B2F1D">
              <w:rPr>
                <w:rFonts w:ascii="Times New Roman" w:hAnsi="Times New Roman" w:eastAsia="Times New Roman" w:cs="Times New Roman"/>
                <w:lang w:val="en-US"/>
              </w:rPr>
              <w:t>Respostas</w:t>
            </w:r>
          </w:p>
        </w:tc>
      </w:tr>
    </w:tbl>
    <w:p w:rsidRPr="002D3338" w:rsidR="002D3338" w:rsidP="2A1B2F1D" w:rsidRDefault="002D3338" w14:paraId="5FE0E50B" w14:textId="77777777">
      <w:pPr>
        <w:jc w:val="both"/>
        <w:rPr>
          <w:rFonts w:ascii="Times New Roman" w:hAnsi="Times New Roman" w:eastAsia="Times New Roman" w:cs="Times New Roman"/>
          <w:i w:val="1"/>
          <w:iCs w:val="1"/>
          <w:color w:val="0432FF"/>
        </w:rPr>
      </w:pPr>
    </w:p>
    <w:p w:rsidR="0D5834BC" w:rsidP="2A1B2F1D" w:rsidRDefault="72AAAAA8" w14:paraId="7835BEAA" w14:textId="668CED7E">
      <w:pPr>
        <w:pStyle w:val="Ttulo4"/>
        <w:rPr>
          <w:rFonts w:ascii="Times New Roman" w:hAnsi="Times New Roman" w:eastAsia="Times New Roman" w:cs="Times New Roman"/>
          <w:color w:val="000000" w:themeColor="text1" w:themeTint="FF" w:themeShade="FF"/>
          <w:sz w:val="24"/>
          <w:szCs w:val="24"/>
          <w:lang w:val="en-US"/>
        </w:rPr>
      </w:pPr>
      <w:r w:rsidRPr="2A1B2F1D" w:rsidR="2A1B2F1D">
        <w:rPr>
          <w:rFonts w:ascii="Times New Roman" w:hAnsi="Times New Roman" w:eastAsia="Times New Roman" w:cs="Times New Roman"/>
          <w:sz w:val="24"/>
          <w:szCs w:val="24"/>
          <w:lang w:val="en-US"/>
        </w:rPr>
        <w:t>Instanciação</w:t>
      </w:r>
      <w:r w:rsidRPr="2A1B2F1D" w:rsidR="2A1B2F1D">
        <w:rPr>
          <w:rFonts w:ascii="Times New Roman" w:hAnsi="Times New Roman" w:eastAsia="Times New Roman" w:cs="Times New Roman"/>
          <w:sz w:val="24"/>
          <w:szCs w:val="24"/>
          <w:lang w:val="en-US"/>
        </w:rPr>
        <w:t xml:space="preserve"> dos </w:t>
      </w:r>
      <w:r w:rsidRPr="2A1B2F1D" w:rsidR="2A1B2F1D">
        <w:rPr>
          <w:rFonts w:ascii="Times New Roman" w:hAnsi="Times New Roman" w:eastAsia="Times New Roman" w:cs="Times New Roman"/>
          <w:sz w:val="24"/>
          <w:szCs w:val="24"/>
          <w:lang w:val="en-US"/>
        </w:rPr>
        <w:t>Elementos</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Arquiteturais</w:t>
      </w:r>
    </w:p>
    <w:p w:rsidR="2A1B2F1D" w:rsidP="2A1B2F1D" w:rsidRDefault="2A1B2F1D" w14:paraId="0FB3BFA1" w14:textId="2E268FCA">
      <w:pPr>
        <w:pStyle w:val="Normal"/>
        <w:rPr>
          <w:lang w:val="en-US"/>
        </w:rPr>
      </w:pPr>
    </w:p>
    <w:tbl>
      <w:tblPr>
        <w:tblStyle w:val="Tabelanormal"/>
        <w:bidiVisual w:val="0"/>
        <w:tblW w:w="0" w:type="auto"/>
        <w:tblLook w:val="06A0" w:firstRow="1" w:lastRow="0" w:firstColumn="1" w:lastColumn="0" w:noHBand="1" w:noVBand="1"/>
      </w:tblPr>
      <w:tblGrid>
        <w:gridCol w:w="1710"/>
        <w:gridCol w:w="3795"/>
        <w:gridCol w:w="3510"/>
      </w:tblGrid>
      <w:tr w:rsidR="2A1B2F1D" w:rsidTr="2A1B2F1D" w14:paraId="10F8FB8C">
        <w:trPr>
          <w:trHeight w:val="300"/>
        </w:trPr>
        <w:tc>
          <w:tcPr>
            <w:tcW w:w="1710"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3F2D775C" w14:textId="4EE26B46">
            <w:pPr>
              <w:spacing w:before="0" w:beforeAutospacing="off" w:after="0" w:afterAutospacing="off"/>
            </w:pPr>
            <w:r w:rsidRPr="2A1B2F1D" w:rsidR="2A1B2F1D">
              <w:rPr>
                <w:b w:val="1"/>
                <w:bCs w:val="1"/>
                <w:color w:val="1F1F1F"/>
              </w:rPr>
              <w:t>Camada</w:t>
            </w:r>
          </w:p>
        </w:tc>
        <w:tc>
          <w:tcPr>
            <w:tcW w:w="3795"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39EC9675" w14:textId="0736CBA9">
            <w:pPr>
              <w:spacing w:before="0" w:beforeAutospacing="off" w:after="0" w:afterAutospacing="off"/>
            </w:pPr>
            <w:r w:rsidRPr="2A1B2F1D" w:rsidR="2A1B2F1D">
              <w:rPr>
                <w:b w:val="1"/>
                <w:bCs w:val="1"/>
                <w:color w:val="1F1F1F"/>
              </w:rPr>
              <w:t>Componentes</w:t>
            </w:r>
          </w:p>
        </w:tc>
        <w:tc>
          <w:tcPr>
            <w:tcW w:w="3510" w:type="dxa"/>
            <w:tcBorders>
              <w:top w:val="single" w:sz="6"/>
              <w:left w:val="single" w:sz="6"/>
              <w:bottom w:val="single" w:sz="6"/>
              <w:right w:val="single" w:sz="6"/>
            </w:tcBorders>
            <w:shd w:val="clear" w:color="auto" w:fill="EFEFEF"/>
            <w:tcMar>
              <w:top w:w="240" w:type="dxa"/>
              <w:bottom w:w="240" w:type="dxa"/>
            </w:tcMar>
            <w:vAlign w:val="center"/>
          </w:tcPr>
          <w:p w:rsidR="2A1B2F1D" w:rsidP="2A1B2F1D" w:rsidRDefault="2A1B2F1D" w14:paraId="3DCE98A3" w14:textId="0CC17920">
            <w:pPr>
              <w:spacing w:before="0" w:beforeAutospacing="off" w:after="0" w:afterAutospacing="off"/>
            </w:pPr>
            <w:r w:rsidRPr="2A1B2F1D" w:rsidR="2A1B2F1D">
              <w:rPr>
                <w:b w:val="1"/>
                <w:bCs w:val="1"/>
                <w:color w:val="1F1F1F"/>
              </w:rPr>
              <w:t>Tecnologias / Responsabilidades</w:t>
            </w:r>
          </w:p>
        </w:tc>
      </w:tr>
      <w:tr w:rsidR="2A1B2F1D" w:rsidTr="2A1B2F1D" w14:paraId="7A5EA14D">
        <w:trPr>
          <w:trHeight w:val="300"/>
        </w:trPr>
        <w:tc>
          <w:tcPr>
            <w:tcW w:w="171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5AC6B743" w14:textId="58A6E68C">
            <w:pPr>
              <w:spacing w:before="0" w:beforeAutospacing="off" w:after="0" w:afterAutospacing="off"/>
            </w:pPr>
            <w:r w:rsidRPr="2A1B2F1D" w:rsidR="2A1B2F1D">
              <w:rPr>
                <w:b w:val="1"/>
                <w:bCs w:val="1"/>
                <w:color w:val="1F1F1F"/>
              </w:rPr>
              <w:t>Apresentação</w:t>
            </w:r>
            <w:r w:rsidRPr="2A1B2F1D" w:rsidR="2A1B2F1D">
              <w:rPr>
                <w:color w:val="1F1F1F"/>
              </w:rPr>
              <w:t xml:space="preserve"> </w:t>
            </w:r>
          </w:p>
        </w:tc>
        <w:tc>
          <w:tcPr>
            <w:tcW w:w="379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5D531AF6" w14:textId="468D30B4">
            <w:pPr>
              <w:spacing w:before="0" w:beforeAutospacing="off" w:after="0" w:afterAutospacing="off"/>
            </w:pPr>
            <w:r w:rsidRPr="2A1B2F1D" w:rsidR="2A1B2F1D">
              <w:rPr>
                <w:color w:val="1F1F1F"/>
              </w:rPr>
              <w:t xml:space="preserve">Interface Web, Telas de Login, Cadastro, Turmas e Dúvidas </w:t>
            </w:r>
          </w:p>
        </w:tc>
        <w:tc>
          <w:tcPr>
            <w:tcW w:w="3510" w:type="dxa"/>
            <w:tcBorders>
              <w:top w:val="single" w:sz="6"/>
              <w:left w:val="single" w:sz="6"/>
              <w:bottom w:val="single" w:sz="6"/>
              <w:right w:val="single" w:sz="6"/>
            </w:tcBorders>
            <w:tcMar>
              <w:top w:w="240" w:type="dxa"/>
              <w:bottom w:w="240" w:type="dxa"/>
            </w:tcMar>
            <w:vAlign w:val="center"/>
          </w:tcPr>
          <w:p w:rsidR="2A1B2F1D" w:rsidP="2A1B2F1D" w:rsidRDefault="2A1B2F1D" w14:paraId="173955FC" w14:textId="3F56554D">
            <w:pPr>
              <w:spacing w:before="0" w:beforeAutospacing="off" w:after="0" w:afterAutospacing="off"/>
            </w:pPr>
            <w:r w:rsidRPr="2A1B2F1D" w:rsidR="2A1B2F1D">
              <w:rPr>
                <w:color w:val="1F1F1F"/>
              </w:rPr>
              <w:t>HTML5, CSS3 e JavaScript. Responsável pela interação direta com o usuário.</w:t>
            </w:r>
          </w:p>
        </w:tc>
      </w:tr>
      <w:tr w:rsidR="2A1B2F1D" w:rsidTr="2A1B2F1D" w14:paraId="1CEA1E77">
        <w:trPr>
          <w:trHeight w:val="300"/>
        </w:trPr>
        <w:tc>
          <w:tcPr>
            <w:tcW w:w="171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5499D46A" w14:textId="3FEE0659">
            <w:pPr>
              <w:spacing w:before="0" w:beforeAutospacing="off" w:after="0" w:afterAutospacing="off"/>
            </w:pPr>
            <w:r w:rsidRPr="2A1B2F1D" w:rsidR="2A1B2F1D">
              <w:rPr>
                <w:b w:val="1"/>
                <w:bCs w:val="1"/>
                <w:color w:val="1F1F1F"/>
              </w:rPr>
              <w:t>Aplicação</w:t>
            </w:r>
            <w:r w:rsidRPr="2A1B2F1D" w:rsidR="2A1B2F1D">
              <w:rPr>
                <w:color w:val="1F1F1F"/>
              </w:rPr>
              <w:t xml:space="preserve"> </w:t>
            </w:r>
          </w:p>
        </w:tc>
        <w:tc>
          <w:tcPr>
            <w:tcW w:w="379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08438B64" w14:textId="439D0FC1">
            <w:pPr>
              <w:spacing w:before="0" w:beforeAutospacing="off" w:after="0" w:afterAutospacing="off"/>
            </w:pPr>
            <w:r w:rsidRPr="2A1B2F1D" w:rsidR="2A1B2F1D">
              <w:rPr>
                <w:color w:val="1F1F1F"/>
              </w:rPr>
              <w:t xml:space="preserve">Módulos de Autenticação, Usuários, Turmas, Dúvidas e Respostas </w:t>
            </w:r>
          </w:p>
        </w:tc>
        <w:tc>
          <w:tcPr>
            <w:tcW w:w="3510" w:type="dxa"/>
            <w:tcBorders>
              <w:top w:val="single" w:sz="6"/>
              <w:left w:val="single" w:sz="6"/>
              <w:bottom w:val="single" w:sz="6"/>
              <w:right w:val="single" w:sz="6"/>
            </w:tcBorders>
            <w:tcMar>
              <w:top w:w="240" w:type="dxa"/>
              <w:bottom w:w="240" w:type="dxa"/>
            </w:tcMar>
            <w:vAlign w:val="center"/>
          </w:tcPr>
          <w:p w:rsidR="2A1B2F1D" w:rsidP="2A1B2F1D" w:rsidRDefault="2A1B2F1D" w14:paraId="61FCD9BA" w14:textId="1CD9FD91">
            <w:pPr>
              <w:spacing w:before="0" w:beforeAutospacing="off" w:after="0" w:afterAutospacing="off"/>
            </w:pPr>
            <w:r w:rsidRPr="2A1B2F1D" w:rsidR="2A1B2F1D">
              <w:rPr>
                <w:color w:val="1F1F1F"/>
              </w:rPr>
              <w:t xml:space="preserve">Python com </w:t>
            </w:r>
            <w:r w:rsidRPr="2A1B2F1D" w:rsidR="2A1B2F1D">
              <w:rPr>
                <w:i w:val="1"/>
                <w:iCs w:val="1"/>
                <w:color w:val="1F1F1F"/>
              </w:rPr>
              <w:t>framework</w:t>
            </w:r>
            <w:r w:rsidRPr="2A1B2F1D" w:rsidR="2A1B2F1D">
              <w:rPr>
                <w:color w:val="1F1F1F"/>
              </w:rPr>
              <w:t xml:space="preserve"> </w:t>
            </w:r>
            <w:r w:rsidRPr="2A1B2F1D" w:rsidR="2A1B2F1D">
              <w:rPr>
                <w:color w:val="1F1F1F"/>
              </w:rPr>
              <w:t>FastAPI</w:t>
            </w:r>
            <w:r w:rsidRPr="2A1B2F1D" w:rsidR="2A1B2F1D">
              <w:rPr>
                <w:color w:val="1F1F1F"/>
              </w:rPr>
              <w:t xml:space="preserve">. Processa a lógica de negócio e </w:t>
            </w:r>
            <w:r w:rsidRPr="2A1B2F1D" w:rsidR="2A1B2F1D">
              <w:rPr>
                <w:color w:val="1F1F1F"/>
              </w:rPr>
              <w:t>validações.</w:t>
            </w:r>
          </w:p>
        </w:tc>
      </w:tr>
      <w:tr w:rsidR="2A1B2F1D" w:rsidTr="2A1B2F1D" w14:paraId="3044E8F4">
        <w:trPr>
          <w:trHeight w:val="300"/>
        </w:trPr>
        <w:tc>
          <w:tcPr>
            <w:tcW w:w="171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2673B3E2" w14:textId="7630FB60">
            <w:pPr>
              <w:spacing w:before="0" w:beforeAutospacing="off" w:after="0" w:afterAutospacing="off"/>
            </w:pPr>
            <w:r w:rsidRPr="2A1B2F1D" w:rsidR="2A1B2F1D">
              <w:rPr>
                <w:b w:val="1"/>
                <w:bCs w:val="1"/>
                <w:color w:val="1F1F1F"/>
              </w:rPr>
              <w:t>Dados</w:t>
            </w:r>
            <w:r w:rsidRPr="2A1B2F1D" w:rsidR="2A1B2F1D">
              <w:rPr>
                <w:color w:val="1F1F1F"/>
              </w:rPr>
              <w:t xml:space="preserve"> </w:t>
            </w:r>
          </w:p>
        </w:tc>
        <w:tc>
          <w:tcPr>
            <w:tcW w:w="379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0667E26A" w14:textId="1D9214D6">
            <w:pPr>
              <w:spacing w:before="0" w:beforeAutospacing="off" w:after="0" w:afterAutospacing="off"/>
            </w:pPr>
            <w:r w:rsidRPr="2A1B2F1D" w:rsidR="2A1B2F1D">
              <w:rPr>
                <w:color w:val="1F1F1F"/>
              </w:rPr>
              <w:t xml:space="preserve">SGBD e Tabelas Relacionais (Usuários, Turmas, </w:t>
            </w:r>
            <w:r w:rsidRPr="2A1B2F1D" w:rsidR="2A1B2F1D">
              <w:rPr>
                <w:color w:val="1F1F1F"/>
              </w:rPr>
              <w:t>Dúvidas etc.</w:t>
            </w:r>
            <w:r w:rsidRPr="2A1B2F1D" w:rsidR="2A1B2F1D">
              <w:rPr>
                <w:color w:val="1F1F1F"/>
              </w:rPr>
              <w:t xml:space="preserve">) </w:t>
            </w:r>
          </w:p>
        </w:tc>
        <w:tc>
          <w:tcPr>
            <w:tcW w:w="3510" w:type="dxa"/>
            <w:tcBorders>
              <w:top w:val="single" w:sz="6"/>
              <w:left w:val="single" w:sz="6"/>
              <w:bottom w:val="single" w:sz="6"/>
              <w:right w:val="single" w:sz="6"/>
            </w:tcBorders>
            <w:tcMar>
              <w:top w:w="240" w:type="dxa"/>
              <w:bottom w:w="240" w:type="dxa"/>
            </w:tcMar>
            <w:vAlign w:val="center"/>
          </w:tcPr>
          <w:p w:rsidR="2A1B2F1D" w:rsidP="2A1B2F1D" w:rsidRDefault="2A1B2F1D" w14:paraId="215FACDE" w14:textId="77C7367C">
            <w:pPr>
              <w:spacing w:before="0" w:beforeAutospacing="off" w:after="0" w:afterAutospacing="off"/>
            </w:pPr>
            <w:r w:rsidRPr="2A1B2F1D" w:rsidR="2A1B2F1D">
              <w:rPr>
                <w:color w:val="1F1F1F"/>
              </w:rPr>
              <w:t xml:space="preserve">PostgreSQL. Responsável pelo armazenamento persistente e integridade das </w:t>
            </w:r>
            <w:r w:rsidRPr="2A1B2F1D" w:rsidR="2A1B2F1D">
              <w:rPr>
                <w:color w:val="1F1F1F"/>
              </w:rPr>
              <w:t>informações.</w:t>
            </w:r>
          </w:p>
        </w:tc>
      </w:tr>
    </w:tbl>
    <w:p w:rsidR="2A1B2F1D" w:rsidP="2A1B2F1D" w:rsidRDefault="2A1B2F1D" w14:paraId="695C3848" w14:textId="78DE1538">
      <w:pPr>
        <w:pStyle w:val="Normal"/>
        <w:rPr>
          <w:lang w:val="en-US"/>
        </w:rPr>
      </w:pPr>
    </w:p>
    <w:p w:rsidR="0D5834BC" w:rsidP="2A1B2F1D" w:rsidRDefault="0D5834BC" w14:paraId="29CCBA85" w14:textId="6958CFB9">
      <w:pPr>
        <w:pStyle w:val="Normal"/>
        <w:jc w:val="both"/>
        <w:rPr>
          <w:rFonts w:ascii="Times New Roman" w:hAnsi="Times New Roman" w:eastAsia="Times New Roman" w:cs="Times New Roman"/>
          <w:color w:val="000000" w:themeColor="text1"/>
          <w:lang w:val="en-US"/>
        </w:rPr>
      </w:pPr>
    </w:p>
    <w:p w:rsidR="0D5834BC" w:rsidP="2A1B2F1D" w:rsidRDefault="72AAAAA8" w14:paraId="46C296B9" w14:textId="19F7B3BA">
      <w:pPr>
        <w:pStyle w:val="Ttulo4"/>
        <w:rPr>
          <w:rFonts w:ascii="Times New Roman" w:hAnsi="Times New Roman" w:eastAsia="Times New Roman" w:cs="Times New Roman"/>
          <w:color w:val="000000" w:themeColor="text1" w:themeTint="FF" w:themeShade="FF"/>
          <w:sz w:val="24"/>
          <w:szCs w:val="24"/>
          <w:lang w:val="en-US"/>
        </w:rPr>
      </w:pPr>
      <w:r w:rsidRPr="2A1B2F1D" w:rsidR="2A1B2F1D">
        <w:rPr>
          <w:rFonts w:ascii="Times New Roman" w:hAnsi="Times New Roman" w:eastAsia="Times New Roman" w:cs="Times New Roman"/>
          <w:sz w:val="24"/>
          <w:szCs w:val="24"/>
          <w:lang w:val="en-US"/>
        </w:rPr>
        <w:t>Responsabilidades</w:t>
      </w:r>
      <w:r w:rsidRPr="2A1B2F1D" w:rsidR="2A1B2F1D">
        <w:rPr>
          <w:rFonts w:ascii="Times New Roman" w:hAnsi="Times New Roman" w:eastAsia="Times New Roman" w:cs="Times New Roman"/>
          <w:sz w:val="24"/>
          <w:szCs w:val="24"/>
          <w:lang w:val="en-US"/>
        </w:rPr>
        <w:t xml:space="preserve"> e </w:t>
      </w:r>
      <w:r w:rsidRPr="2A1B2F1D" w:rsidR="2A1B2F1D">
        <w:rPr>
          <w:rFonts w:ascii="Times New Roman" w:hAnsi="Times New Roman" w:eastAsia="Times New Roman" w:cs="Times New Roman"/>
          <w:sz w:val="24"/>
          <w:szCs w:val="24"/>
          <w:lang w:val="en-US"/>
        </w:rPr>
        <w:t>J</w:t>
      </w:r>
      <w:r w:rsidRPr="2A1B2F1D" w:rsidR="2A1B2F1D">
        <w:rPr>
          <w:rFonts w:ascii="Times New Roman" w:hAnsi="Times New Roman" w:eastAsia="Times New Roman" w:cs="Times New Roman"/>
          <w:sz w:val="24"/>
          <w:szCs w:val="24"/>
          <w:lang w:val="en-US"/>
        </w:rPr>
        <w:t>ustificativas</w:t>
      </w:r>
    </w:p>
    <w:tbl>
      <w:tblPr>
        <w:tblStyle w:val="Tabelanormal"/>
        <w:bidiVisual w:val="0"/>
        <w:tblW w:w="0" w:type="auto"/>
        <w:tblLook w:val="06A0" w:firstRow="1" w:lastRow="0" w:firstColumn="1" w:lastColumn="0" w:noHBand="1" w:noVBand="1"/>
      </w:tblPr>
      <w:tblGrid>
        <w:gridCol w:w="1815"/>
        <w:gridCol w:w="5147"/>
        <w:gridCol w:w="2053"/>
      </w:tblGrid>
      <w:tr w:rsidR="2A1B2F1D" w:rsidTr="2A1B2F1D" w14:paraId="15181406">
        <w:trPr>
          <w:trHeight w:val="300"/>
        </w:trPr>
        <w:tc>
          <w:tcPr>
            <w:tcW w:w="1815"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7945DBD7" w14:textId="6CD44D15">
            <w:pPr>
              <w:spacing w:before="0" w:beforeAutospacing="off" w:after="0" w:afterAutospacing="off"/>
            </w:pPr>
            <w:r w:rsidRPr="2A1B2F1D" w:rsidR="2A1B2F1D">
              <w:rPr>
                <w:b w:val="1"/>
                <w:bCs w:val="1"/>
                <w:color w:val="1F1F1F"/>
              </w:rPr>
              <w:t>Camada</w:t>
            </w:r>
          </w:p>
        </w:tc>
        <w:tc>
          <w:tcPr>
            <w:tcW w:w="5147"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6737ECA6" w14:textId="57D14B75">
            <w:pPr>
              <w:spacing w:before="0" w:beforeAutospacing="off" w:after="0" w:afterAutospacing="off"/>
            </w:pPr>
            <w:r w:rsidRPr="2A1B2F1D" w:rsidR="2A1B2F1D">
              <w:rPr>
                <w:b w:val="1"/>
                <w:bCs w:val="1"/>
                <w:color w:val="1F1F1F"/>
              </w:rPr>
              <w:t>Componentes</w:t>
            </w:r>
          </w:p>
        </w:tc>
        <w:tc>
          <w:tcPr>
            <w:tcW w:w="2053" w:type="dxa"/>
            <w:tcBorders>
              <w:top w:val="single" w:sz="6"/>
              <w:left w:val="single" w:sz="6"/>
              <w:bottom w:val="single" w:sz="6"/>
              <w:right w:val="single" w:sz="6"/>
            </w:tcBorders>
            <w:shd w:val="clear" w:color="auto" w:fill="EFEFEF"/>
            <w:tcMar>
              <w:top w:w="240" w:type="dxa"/>
              <w:bottom w:w="240" w:type="dxa"/>
            </w:tcMar>
            <w:vAlign w:val="center"/>
          </w:tcPr>
          <w:p w:rsidR="2A1B2F1D" w:rsidP="2A1B2F1D" w:rsidRDefault="2A1B2F1D" w14:paraId="2B436200" w14:textId="143FD9A1">
            <w:pPr>
              <w:spacing w:before="0" w:beforeAutospacing="off" w:after="0" w:afterAutospacing="off"/>
            </w:pPr>
            <w:r w:rsidRPr="2A1B2F1D" w:rsidR="2A1B2F1D">
              <w:rPr>
                <w:b w:val="1"/>
                <w:bCs w:val="1"/>
                <w:color w:val="1F1F1F"/>
              </w:rPr>
              <w:t>Tecnologias Utilizadas</w:t>
            </w:r>
          </w:p>
        </w:tc>
      </w:tr>
      <w:tr w:rsidR="2A1B2F1D" w:rsidTr="2A1B2F1D" w14:paraId="25FB06F9">
        <w:trPr>
          <w:trHeight w:val="300"/>
        </w:trPr>
        <w:tc>
          <w:tcPr>
            <w:tcW w:w="181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22E28230" w14:textId="493EDD59">
            <w:pPr>
              <w:spacing w:before="0" w:beforeAutospacing="off" w:after="0" w:afterAutospacing="off"/>
            </w:pPr>
            <w:r w:rsidRPr="2A1B2F1D" w:rsidR="2A1B2F1D">
              <w:rPr>
                <w:b w:val="1"/>
                <w:bCs w:val="1"/>
                <w:color w:val="1F1F1F"/>
              </w:rPr>
              <w:t>Apresentação</w:t>
            </w:r>
          </w:p>
        </w:tc>
        <w:tc>
          <w:tcPr>
            <w:tcW w:w="5147"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5E8B5E45" w14:textId="039C72FC">
            <w:pPr>
              <w:spacing w:before="0" w:beforeAutospacing="off" w:after="0" w:afterAutospacing="off"/>
            </w:pPr>
            <w:r w:rsidRPr="2A1B2F1D" w:rsidR="2A1B2F1D">
              <w:rPr>
                <w:color w:val="1F1F1F"/>
              </w:rPr>
              <w:t>Interface Web, Telas de Autenticação, Dúvidas e Turmas, Painéis de Controle</w:t>
            </w:r>
          </w:p>
        </w:tc>
        <w:tc>
          <w:tcPr>
            <w:tcW w:w="2053" w:type="dxa"/>
            <w:tcBorders>
              <w:top w:val="single" w:sz="6"/>
              <w:left w:val="single" w:sz="6"/>
              <w:bottom w:val="single" w:sz="6"/>
              <w:right w:val="single" w:sz="6"/>
            </w:tcBorders>
            <w:tcMar>
              <w:top w:w="240" w:type="dxa"/>
              <w:bottom w:w="240" w:type="dxa"/>
            </w:tcMar>
            <w:vAlign w:val="center"/>
          </w:tcPr>
          <w:p w:rsidR="2A1B2F1D" w:rsidP="2A1B2F1D" w:rsidRDefault="2A1B2F1D" w14:paraId="1D1834DC" w14:textId="28BF1B87">
            <w:pPr>
              <w:spacing w:before="0" w:beforeAutospacing="off" w:after="0" w:afterAutospacing="off"/>
            </w:pPr>
            <w:r w:rsidRPr="2A1B2F1D" w:rsidR="2A1B2F1D">
              <w:rPr>
                <w:color w:val="1F1F1F"/>
              </w:rPr>
              <w:t>HTML, CSS e JavaScript.</w:t>
            </w:r>
          </w:p>
        </w:tc>
      </w:tr>
      <w:tr w:rsidR="2A1B2F1D" w:rsidTr="2A1B2F1D" w14:paraId="73015F43">
        <w:trPr>
          <w:trHeight w:val="300"/>
        </w:trPr>
        <w:tc>
          <w:tcPr>
            <w:tcW w:w="181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7921DD85" w14:textId="59F00909">
            <w:pPr>
              <w:spacing w:before="0" w:beforeAutospacing="off" w:after="0" w:afterAutospacing="off"/>
            </w:pPr>
            <w:r w:rsidRPr="2A1B2F1D" w:rsidR="2A1B2F1D">
              <w:rPr>
                <w:b w:val="1"/>
                <w:bCs w:val="1"/>
                <w:color w:val="1F1F1F"/>
              </w:rPr>
              <w:t>Aplicação</w:t>
            </w:r>
          </w:p>
        </w:tc>
        <w:tc>
          <w:tcPr>
            <w:tcW w:w="5147"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39B65854" w14:textId="33C48CDF">
            <w:pPr>
              <w:spacing w:before="0" w:beforeAutospacing="off" w:after="0" w:afterAutospacing="off"/>
            </w:pPr>
            <w:r w:rsidRPr="2A1B2F1D" w:rsidR="2A1B2F1D">
              <w:rPr>
                <w:color w:val="1F1F1F"/>
              </w:rPr>
              <w:t xml:space="preserve">Módulo de Autenticação, Gestão de Usuários, Turmas, Dúvidas e </w:t>
            </w:r>
            <w:r w:rsidRPr="2A1B2F1D" w:rsidR="2A1B2F1D">
              <w:rPr>
                <w:color w:val="1F1F1F"/>
              </w:rPr>
              <w:t>Respostas</w:t>
            </w:r>
          </w:p>
        </w:tc>
        <w:tc>
          <w:tcPr>
            <w:tcW w:w="2053" w:type="dxa"/>
            <w:tcBorders>
              <w:top w:val="single" w:sz="6"/>
              <w:left w:val="single" w:sz="6"/>
              <w:bottom w:val="single" w:sz="6"/>
              <w:right w:val="single" w:sz="6"/>
            </w:tcBorders>
            <w:tcMar>
              <w:top w:w="240" w:type="dxa"/>
              <w:bottom w:w="240" w:type="dxa"/>
            </w:tcMar>
            <w:vAlign w:val="center"/>
          </w:tcPr>
          <w:p w:rsidR="2A1B2F1D" w:rsidP="2A1B2F1D" w:rsidRDefault="2A1B2F1D" w14:paraId="23FF1CA9" w14:textId="578BF26F">
            <w:pPr>
              <w:spacing w:before="0" w:beforeAutospacing="off" w:after="0" w:afterAutospacing="off"/>
            </w:pPr>
            <w:r w:rsidRPr="2A1B2F1D" w:rsidR="2A1B2F1D">
              <w:rPr>
                <w:color w:val="1F1F1F"/>
              </w:rPr>
              <w:t xml:space="preserve">Python e </w:t>
            </w:r>
            <w:r w:rsidRPr="2A1B2F1D" w:rsidR="2A1B2F1D">
              <w:rPr>
                <w:i w:val="1"/>
                <w:iCs w:val="1"/>
                <w:color w:val="1F1F1F"/>
              </w:rPr>
              <w:t>framework</w:t>
            </w:r>
            <w:r w:rsidRPr="2A1B2F1D" w:rsidR="2A1B2F1D">
              <w:rPr>
                <w:color w:val="1F1F1F"/>
              </w:rPr>
              <w:t xml:space="preserve"> FastAPI.</w:t>
            </w:r>
          </w:p>
        </w:tc>
      </w:tr>
      <w:tr w:rsidR="2A1B2F1D" w:rsidTr="2A1B2F1D" w14:paraId="7541B28F">
        <w:trPr>
          <w:trHeight w:val="300"/>
        </w:trPr>
        <w:tc>
          <w:tcPr>
            <w:tcW w:w="181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6E34004D" w14:textId="17A8D382">
            <w:pPr>
              <w:spacing w:before="0" w:beforeAutospacing="off" w:after="0" w:afterAutospacing="off"/>
            </w:pPr>
            <w:r w:rsidRPr="2A1B2F1D" w:rsidR="2A1B2F1D">
              <w:rPr>
                <w:b w:val="1"/>
                <w:bCs w:val="1"/>
                <w:color w:val="1F1F1F"/>
              </w:rPr>
              <w:t>Dados</w:t>
            </w:r>
          </w:p>
        </w:tc>
        <w:tc>
          <w:tcPr>
            <w:tcW w:w="5147"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644CCB0F" w14:textId="48445908">
            <w:pPr>
              <w:spacing w:before="0" w:beforeAutospacing="off" w:after="0" w:afterAutospacing="off"/>
            </w:pPr>
            <w:r w:rsidRPr="2A1B2F1D" w:rsidR="2A1B2F1D">
              <w:rPr>
                <w:color w:val="1F1F1F"/>
              </w:rPr>
              <w:t>SGBD e Tabelas Relacionais (Usuários, Turmas, Disciplinas, Dúvidas e Respostas</w:t>
            </w:r>
            <w:r w:rsidRPr="2A1B2F1D" w:rsidR="2A1B2F1D">
              <w:rPr>
                <w:color w:val="1F1F1F"/>
              </w:rPr>
              <w:t>)</w:t>
            </w:r>
          </w:p>
        </w:tc>
        <w:tc>
          <w:tcPr>
            <w:tcW w:w="2053" w:type="dxa"/>
            <w:tcBorders>
              <w:top w:val="single" w:sz="6"/>
              <w:left w:val="single" w:sz="6"/>
              <w:bottom w:val="single" w:sz="6"/>
              <w:right w:val="single" w:sz="6"/>
            </w:tcBorders>
            <w:tcMar>
              <w:top w:w="240" w:type="dxa"/>
              <w:bottom w:w="240" w:type="dxa"/>
            </w:tcMar>
            <w:vAlign w:val="center"/>
          </w:tcPr>
          <w:p w:rsidR="2A1B2F1D" w:rsidP="2A1B2F1D" w:rsidRDefault="2A1B2F1D" w14:paraId="38AFC824" w14:textId="2AB07B25">
            <w:pPr>
              <w:spacing w:before="0" w:beforeAutospacing="off" w:after="0" w:afterAutospacing="off"/>
            </w:pPr>
            <w:r w:rsidRPr="2A1B2F1D" w:rsidR="2A1B2F1D">
              <w:rPr>
                <w:color w:val="1F1F1F"/>
              </w:rPr>
              <w:t>PostgreSQL.</w:t>
            </w:r>
          </w:p>
        </w:tc>
      </w:tr>
    </w:tbl>
    <w:p w:rsidR="72AAAAA8" w:rsidP="2A1B2F1D" w:rsidRDefault="72AAAAA8" w14:paraId="3701ED4A" w14:textId="5E6B2546">
      <w:pPr>
        <w:jc w:val="both"/>
        <w:rPr>
          <w:rFonts w:ascii="Times New Roman" w:hAnsi="Times New Roman" w:eastAsia="Times New Roman" w:cs="Times New Roman"/>
          <w:color w:val="000000" w:themeColor="text1"/>
          <w:lang w:val="en-US"/>
        </w:rPr>
      </w:pPr>
    </w:p>
    <w:p w:rsidR="0D5834BC" w:rsidP="2A1B2F1D" w:rsidRDefault="0D5834BC" w14:paraId="3B803CD0" w14:textId="42724285">
      <w:pPr>
        <w:jc w:val="both"/>
        <w:rPr>
          <w:rFonts w:ascii="Times New Roman" w:hAnsi="Times New Roman" w:eastAsia="Times New Roman" w:cs="Times New Roman"/>
          <w:color w:val="000000" w:themeColor="text1"/>
        </w:rPr>
      </w:pPr>
    </w:p>
    <w:p w:rsidR="0D5834BC" w:rsidP="2A1B2F1D" w:rsidRDefault="72AAAAA8" w14:paraId="4C0D3D1F" w14:textId="5A9D29FD">
      <w:pPr>
        <w:pStyle w:val="Ttulo4"/>
        <w:rPr>
          <w:rFonts w:ascii="Times New Roman" w:hAnsi="Times New Roman" w:eastAsia="Times New Roman" w:cs="Times New Roman"/>
          <w:color w:val="000000" w:themeColor="text1" w:themeTint="FF" w:themeShade="FF"/>
          <w:sz w:val="24"/>
          <w:szCs w:val="24"/>
        </w:rPr>
      </w:pPr>
      <w:r w:rsidRPr="2A1B2F1D" w:rsidR="2A1B2F1D">
        <w:rPr>
          <w:rFonts w:ascii="Times New Roman" w:hAnsi="Times New Roman" w:eastAsia="Times New Roman" w:cs="Times New Roman"/>
          <w:sz w:val="24"/>
          <w:szCs w:val="24"/>
        </w:rPr>
        <w:t>Interfaces e Regras de Uso</w:t>
      </w:r>
    </w:p>
    <w:p w:rsidR="72AAAAA8" w:rsidP="2A1B2F1D" w:rsidRDefault="72AAAAA8" w14:paraId="3AABCCFD" w14:textId="72E600AE">
      <w:pPr>
        <w:jc w:val="both"/>
        <w:rPr>
          <w:rFonts w:ascii="Times New Roman" w:hAnsi="Times New Roman" w:eastAsia="Times New Roman" w:cs="Times New Roman"/>
          <w:color w:val="000000" w:themeColor="text1"/>
        </w:rPr>
      </w:pPr>
    </w:p>
    <w:p w:rsidR="2A1B2F1D" w:rsidP="2A1B2F1D" w:rsidRDefault="2A1B2F1D" w14:paraId="31BECF07" w14:textId="260AC555">
      <w:pPr>
        <w:jc w:val="both"/>
        <w:rPr>
          <w:rFonts w:ascii="Times New Roman" w:hAnsi="Times New Roman" w:eastAsia="Times New Roman" w:cs="Times New Roman"/>
          <w:color w:val="000000" w:themeColor="text1" w:themeTint="FF" w:themeShade="FF"/>
        </w:rPr>
      </w:pPr>
      <w:r w:rsidRPr="2A1B2F1D" w:rsidR="2A1B2F1D">
        <w:rPr>
          <w:rFonts w:ascii="Times New Roman" w:hAnsi="Times New Roman" w:eastAsia="Times New Roman" w:cs="Times New Roman"/>
          <w:color w:val="000000" w:themeColor="text1" w:themeTint="FF" w:themeShade="FF"/>
        </w:rPr>
        <w:t xml:space="preserve"> </w:t>
      </w:r>
    </w:p>
    <w:tbl>
      <w:tblPr>
        <w:tblStyle w:val="Tabelanormal"/>
        <w:bidiVisual w:val="0"/>
        <w:tblW w:w="0" w:type="auto"/>
        <w:tblLook w:val="06A0" w:firstRow="1" w:lastRow="0" w:firstColumn="1" w:lastColumn="0" w:noHBand="1" w:noVBand="1"/>
      </w:tblPr>
      <w:tblGrid>
        <w:gridCol w:w="1448"/>
        <w:gridCol w:w="1740"/>
        <w:gridCol w:w="1890"/>
        <w:gridCol w:w="1614"/>
        <w:gridCol w:w="2323"/>
      </w:tblGrid>
      <w:tr w:rsidR="2A1B2F1D" w:rsidTr="2A1B2F1D" w14:paraId="5B982AB1">
        <w:trPr>
          <w:trHeight w:val="300"/>
        </w:trPr>
        <w:tc>
          <w:tcPr>
            <w:tcW w:w="1448"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07B2D518" w14:textId="75609C79">
            <w:pPr>
              <w:spacing w:before="0" w:beforeAutospacing="off" w:after="0" w:afterAutospacing="off"/>
            </w:pPr>
            <w:r w:rsidRPr="2A1B2F1D" w:rsidR="2A1B2F1D">
              <w:rPr>
                <w:b w:val="1"/>
                <w:bCs w:val="1"/>
                <w:color w:val="1F1F1F"/>
              </w:rPr>
              <w:t>Interface</w:t>
            </w:r>
          </w:p>
        </w:tc>
        <w:tc>
          <w:tcPr>
            <w:tcW w:w="1740"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53D09501" w14:textId="6CE73B28">
            <w:pPr>
              <w:spacing w:before="0" w:beforeAutospacing="off" w:after="0" w:afterAutospacing="off"/>
            </w:pPr>
            <w:r w:rsidRPr="2A1B2F1D" w:rsidR="2A1B2F1D">
              <w:rPr>
                <w:b w:val="1"/>
                <w:bCs w:val="1"/>
                <w:color w:val="1F1F1F"/>
              </w:rPr>
              <w:t>Meio de Comunicação</w:t>
            </w:r>
          </w:p>
        </w:tc>
        <w:tc>
          <w:tcPr>
            <w:tcW w:w="1890"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33704DD0" w14:textId="383D0E1F">
            <w:pPr>
              <w:spacing w:before="0" w:beforeAutospacing="off" w:after="0" w:afterAutospacing="off"/>
            </w:pPr>
            <w:r w:rsidRPr="2A1B2F1D" w:rsidR="2A1B2F1D">
              <w:rPr>
                <w:b w:val="1"/>
                <w:bCs w:val="1"/>
                <w:color w:val="1F1F1F"/>
              </w:rPr>
              <w:t>Entradas Esperadas</w:t>
            </w:r>
          </w:p>
        </w:tc>
        <w:tc>
          <w:tcPr>
            <w:tcW w:w="1614"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06A9DC56" w14:textId="7620ABC5">
            <w:pPr>
              <w:spacing w:before="0" w:beforeAutospacing="off" w:after="0" w:afterAutospacing="off"/>
            </w:pPr>
            <w:r w:rsidRPr="2A1B2F1D" w:rsidR="2A1B2F1D">
              <w:rPr>
                <w:b w:val="1"/>
                <w:bCs w:val="1"/>
                <w:color w:val="1F1F1F"/>
              </w:rPr>
              <w:t>Saídas Produzidas</w:t>
            </w:r>
          </w:p>
        </w:tc>
        <w:tc>
          <w:tcPr>
            <w:tcW w:w="2323" w:type="dxa"/>
            <w:tcBorders>
              <w:top w:val="single" w:sz="6"/>
              <w:left w:val="single" w:sz="6"/>
              <w:bottom w:val="single" w:sz="6"/>
              <w:right w:val="single" w:sz="6"/>
            </w:tcBorders>
            <w:shd w:val="clear" w:color="auto" w:fill="EFEFEF"/>
            <w:tcMar>
              <w:top w:w="240" w:type="dxa"/>
              <w:bottom w:w="240" w:type="dxa"/>
            </w:tcMar>
            <w:vAlign w:val="center"/>
          </w:tcPr>
          <w:p w:rsidR="2A1B2F1D" w:rsidP="2A1B2F1D" w:rsidRDefault="2A1B2F1D" w14:paraId="04EC25C5" w14:textId="77F9FC05">
            <w:pPr>
              <w:spacing w:before="0" w:beforeAutospacing="off" w:after="0" w:afterAutospacing="off"/>
            </w:pPr>
            <w:r w:rsidRPr="2A1B2F1D" w:rsidR="2A1B2F1D">
              <w:rPr>
                <w:b w:val="1"/>
                <w:bCs w:val="1"/>
                <w:color w:val="1F1F1F"/>
              </w:rPr>
              <w:t>Regras de Uso</w:t>
            </w:r>
          </w:p>
        </w:tc>
      </w:tr>
      <w:tr w:rsidR="2A1B2F1D" w:rsidTr="2A1B2F1D" w14:paraId="7B6ED285">
        <w:trPr>
          <w:trHeight w:val="300"/>
        </w:trPr>
        <w:tc>
          <w:tcPr>
            <w:tcW w:w="1448"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42FEA299" w14:textId="2CA2D4E7">
            <w:pPr>
              <w:spacing w:before="0" w:beforeAutospacing="off" w:after="0" w:afterAutospacing="off"/>
            </w:pPr>
            <w:r w:rsidRPr="2A1B2F1D" w:rsidR="2A1B2F1D">
              <w:rPr>
                <w:b w:val="1"/>
                <w:bCs w:val="1"/>
                <w:color w:val="1F1F1F"/>
              </w:rPr>
              <w:t xml:space="preserve">Apresentação </w:t>
            </w:r>
            <m:oMathPara xmlns:m="http://schemas.openxmlformats.org/officeDocument/2006/math">
              <m:oMath xmlns:m="http://schemas.openxmlformats.org/officeDocument/2006/math">
                <m:r xmlns:m="http://schemas.openxmlformats.org/officeDocument/2006/math">
                  <m:t xmlns:m="http://schemas.openxmlformats.org/officeDocument/2006/math">↔ </m:t>
                </m:r>
              </m:oMath>
            </m:oMathPara>
            <w:r w:rsidRPr="2A1B2F1D" w:rsidR="2A1B2F1D">
              <w:rPr>
                <w:b w:val="1"/>
                <w:bCs w:val="1"/>
                <w:color w:val="1F1F1F"/>
              </w:rPr>
              <w:t xml:space="preserve"> Aplicação</w:t>
            </w:r>
            <w:r w:rsidRPr="2A1B2F1D" w:rsidR="2A1B2F1D">
              <w:rPr>
                <w:color w:val="1F1F1F"/>
              </w:rPr>
              <w:t xml:space="preserve"> </w:t>
            </w:r>
          </w:p>
        </w:tc>
        <w:tc>
          <w:tcPr>
            <w:tcW w:w="174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1F562B98" w14:textId="3E2FA545">
            <w:pPr>
              <w:spacing w:before="0" w:beforeAutospacing="off" w:after="0" w:afterAutospacing="off"/>
            </w:pPr>
            <w:r w:rsidRPr="2A1B2F1D" w:rsidR="2A1B2F1D">
              <w:rPr>
                <w:color w:val="1F1F1F"/>
              </w:rPr>
              <w:t>Requisições HTTP/HTTPS.</w:t>
            </w:r>
          </w:p>
        </w:tc>
        <w:tc>
          <w:tcPr>
            <w:tcW w:w="189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1307F801" w14:textId="23606140">
            <w:pPr>
              <w:spacing w:before="0" w:beforeAutospacing="off" w:after="0" w:afterAutospacing="off"/>
            </w:pPr>
            <w:r w:rsidRPr="2A1B2F1D" w:rsidR="2A1B2F1D">
              <w:rPr>
                <w:color w:val="1F1F1F"/>
              </w:rPr>
              <w:t>Dados de autenticação (login/senha); Conteúdo de dúvidas e respostas; Informações de cadastro.</w:t>
            </w:r>
          </w:p>
        </w:tc>
        <w:tc>
          <w:tcPr>
            <w:tcW w:w="1614"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121AB1CA" w14:textId="3F919B47">
            <w:pPr>
              <w:spacing w:before="0" w:beforeAutospacing="off" w:after="0" w:afterAutospacing="off"/>
            </w:pPr>
            <w:r w:rsidRPr="2A1B2F1D" w:rsidR="2A1B2F1D">
              <w:rPr>
                <w:color w:val="1F1F1F"/>
              </w:rPr>
              <w:t>Páginas HTML renderizadas ou dados em formato JSON.</w:t>
            </w:r>
          </w:p>
        </w:tc>
        <w:tc>
          <w:tcPr>
            <w:tcW w:w="2323" w:type="dxa"/>
            <w:tcBorders>
              <w:top w:val="single" w:sz="6"/>
              <w:left w:val="single" w:sz="6"/>
              <w:bottom w:val="single" w:sz="6"/>
              <w:right w:val="single" w:sz="6"/>
            </w:tcBorders>
            <w:tcMar>
              <w:top w:w="240" w:type="dxa"/>
              <w:bottom w:w="240" w:type="dxa"/>
            </w:tcMar>
            <w:vAlign w:val="center"/>
          </w:tcPr>
          <w:p w:rsidR="2A1B2F1D" w:rsidP="2A1B2F1D" w:rsidRDefault="2A1B2F1D" w14:paraId="4E44104F" w14:textId="423B57DE">
            <w:pPr>
              <w:spacing w:before="0" w:beforeAutospacing="off" w:after="0" w:afterAutospacing="off"/>
            </w:pPr>
            <w:r w:rsidRPr="2A1B2F1D" w:rsidR="2A1B2F1D">
              <w:rPr>
                <w:color w:val="1F1F1F"/>
              </w:rPr>
              <w:t>1. Todas as entradas devem ser validadas pela camada de aplicação.</w:t>
            </w:r>
          </w:p>
          <w:p w:rsidR="2A1B2F1D" w:rsidP="2A1B2F1D" w:rsidRDefault="2A1B2F1D" w14:paraId="1AE17302" w14:textId="32863C2C">
            <w:pPr>
              <w:spacing w:before="0" w:beforeAutospacing="off" w:after="0" w:afterAutospacing="off"/>
            </w:pPr>
          </w:p>
          <w:p w:rsidR="2A1B2F1D" w:rsidP="2A1B2F1D" w:rsidRDefault="2A1B2F1D" w14:paraId="2DA684B0" w14:textId="255E327D">
            <w:pPr>
              <w:spacing w:before="0" w:beforeAutospacing="off" w:after="0" w:afterAutospacing="off"/>
            </w:pPr>
            <w:r w:rsidRPr="2A1B2F1D" w:rsidR="2A1B2F1D">
              <w:rPr>
                <w:color w:val="1F1F1F"/>
              </w:rPr>
              <w:t>2. A camada de apresentação não pode acessar diretamente o banco de dados.</w:t>
            </w:r>
          </w:p>
        </w:tc>
      </w:tr>
      <w:tr w:rsidR="2A1B2F1D" w:rsidTr="2A1B2F1D" w14:paraId="45D0ECC4">
        <w:trPr>
          <w:trHeight w:val="300"/>
        </w:trPr>
        <w:tc>
          <w:tcPr>
            <w:tcW w:w="1448"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5CF05A98" w14:textId="765533ED">
            <w:pPr>
              <w:spacing w:before="0" w:beforeAutospacing="off" w:after="0" w:afterAutospacing="off"/>
            </w:pPr>
            <w:r w:rsidRPr="2A1B2F1D" w:rsidR="2A1B2F1D">
              <w:rPr>
                <w:b w:val="1"/>
                <w:bCs w:val="1"/>
                <w:color w:val="1F1F1F"/>
              </w:rPr>
              <w:t xml:space="preserve">Aplicação </w:t>
            </w:r>
            <m:oMathPara xmlns:m="http://schemas.openxmlformats.org/officeDocument/2006/math">
              <m:oMath xmlns:m="http://schemas.openxmlformats.org/officeDocument/2006/math">
                <m:r xmlns:m="http://schemas.openxmlformats.org/officeDocument/2006/math">
                  <m:t xmlns:m="http://schemas.openxmlformats.org/officeDocument/2006/math">↔ </m:t>
                </m:r>
              </m:oMath>
            </m:oMathPara>
            <w:r w:rsidRPr="2A1B2F1D" w:rsidR="2A1B2F1D">
              <w:rPr>
                <w:b w:val="1"/>
                <w:bCs w:val="1"/>
                <w:color w:val="1F1F1F"/>
              </w:rPr>
              <w:t xml:space="preserve"> Dados</w:t>
            </w:r>
            <w:r w:rsidRPr="2A1B2F1D" w:rsidR="2A1B2F1D">
              <w:rPr>
                <w:color w:val="1F1F1F"/>
              </w:rPr>
              <w:t xml:space="preserve"> </w:t>
            </w:r>
          </w:p>
        </w:tc>
        <w:tc>
          <w:tcPr>
            <w:tcW w:w="174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1310795D" w14:textId="3095329E">
            <w:pPr>
              <w:spacing w:before="0" w:beforeAutospacing="off" w:after="0" w:afterAutospacing="off"/>
            </w:pPr>
            <w:r w:rsidRPr="2A1B2F1D" w:rsidR="2A1B2F1D">
              <w:rPr>
                <w:color w:val="1F1F1F"/>
              </w:rPr>
              <w:t>Consultas SQL.</w:t>
            </w:r>
          </w:p>
        </w:tc>
        <w:tc>
          <w:tcPr>
            <w:tcW w:w="189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20585674" w14:textId="61393556">
            <w:pPr>
              <w:spacing w:before="0" w:beforeAutospacing="off" w:after="0" w:afterAutospacing="off"/>
            </w:pPr>
            <w:r w:rsidRPr="2A1B2F1D" w:rsidR="2A1B2F1D">
              <w:rPr>
                <w:i w:val="1"/>
                <w:iCs w:val="1"/>
                <w:color w:val="1F1F1F"/>
              </w:rPr>
              <w:t>Queries</w:t>
            </w:r>
            <w:r w:rsidRPr="2A1B2F1D" w:rsidR="2A1B2F1D">
              <w:rPr>
                <w:color w:val="1F1F1F"/>
              </w:rPr>
              <w:t xml:space="preserve"> estruturadas (SELECT, INSERT, UPDATE, DELETE).</w:t>
            </w:r>
          </w:p>
        </w:tc>
        <w:tc>
          <w:tcPr>
            <w:tcW w:w="1614"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42414495" w14:textId="4DC91C18">
            <w:pPr>
              <w:spacing w:before="0" w:beforeAutospacing="off" w:after="0" w:afterAutospacing="off"/>
            </w:pPr>
            <w:r w:rsidRPr="2A1B2F1D" w:rsidR="2A1B2F1D">
              <w:rPr>
                <w:color w:val="1F1F1F"/>
              </w:rPr>
              <w:t>Dados estruturados (registros do banco de dados).</w:t>
            </w:r>
          </w:p>
        </w:tc>
        <w:tc>
          <w:tcPr>
            <w:tcW w:w="2323" w:type="dxa"/>
            <w:tcBorders>
              <w:top w:val="single" w:sz="6"/>
              <w:left w:val="single" w:sz="6"/>
              <w:bottom w:val="single" w:sz="6"/>
              <w:right w:val="single" w:sz="6"/>
            </w:tcBorders>
            <w:tcMar>
              <w:top w:w="240" w:type="dxa"/>
              <w:bottom w:w="240" w:type="dxa"/>
            </w:tcMar>
            <w:vAlign w:val="center"/>
          </w:tcPr>
          <w:p w:rsidR="2A1B2F1D" w:rsidP="2A1B2F1D" w:rsidRDefault="2A1B2F1D" w14:paraId="5636FB98" w14:textId="41F81E69">
            <w:pPr>
              <w:spacing w:before="0" w:beforeAutospacing="off" w:after="0" w:afterAutospacing="off"/>
            </w:pPr>
            <w:r w:rsidRPr="2A1B2F1D" w:rsidR="2A1B2F1D">
              <w:rPr>
                <w:color w:val="1F1F1F"/>
              </w:rPr>
              <w:t>1. O acesso ao banco deve ser mediado exclusivamente pela camada de aplicação.</w:t>
            </w:r>
          </w:p>
          <w:p w:rsidR="2A1B2F1D" w:rsidP="2A1B2F1D" w:rsidRDefault="2A1B2F1D" w14:paraId="54F8E3B2" w14:textId="34AA9414">
            <w:pPr>
              <w:spacing w:before="0" w:beforeAutospacing="off" w:after="0" w:afterAutospacing="off"/>
            </w:pPr>
          </w:p>
          <w:p w:rsidR="2A1B2F1D" w:rsidP="2A1B2F1D" w:rsidRDefault="2A1B2F1D" w14:paraId="6CFEEA79" w14:textId="02789DA8">
            <w:pPr>
              <w:spacing w:before="0" w:beforeAutospacing="off" w:after="0" w:afterAutospacing="off"/>
            </w:pPr>
            <w:r w:rsidRPr="2A1B2F1D" w:rsidR="2A1B2F1D">
              <w:rPr>
                <w:color w:val="1F1F1F"/>
              </w:rPr>
              <w:t>2. Deve-se garantir a integridade e consistência dos dados persistidos.</w:t>
            </w:r>
            <w:r w:rsidRPr="2A1B2F1D" w:rsidR="2A1B2F1D">
              <w:rPr>
                <w:rFonts w:ascii="Times New Roman" w:hAnsi="Times New Roman" w:eastAsia="Times New Roman" w:cs="Times New Roman"/>
                <w:color w:val="000000" w:themeColor="text1" w:themeTint="FF" w:themeShade="FF"/>
              </w:rPr>
              <w:t xml:space="preserve"> </w:t>
            </w:r>
          </w:p>
        </w:tc>
      </w:tr>
    </w:tbl>
    <w:p w:rsidR="0D5834BC" w:rsidP="2A1B2F1D" w:rsidRDefault="0D5834BC" w14:paraId="2A181D4D" w14:textId="19263915">
      <w:pPr>
        <w:jc w:val="both"/>
        <w:rPr>
          <w:rFonts w:ascii="Times New Roman" w:hAnsi="Times New Roman" w:eastAsia="Times New Roman" w:cs="Times New Roman"/>
          <w:color w:val="000000" w:themeColor="text1"/>
        </w:rPr>
      </w:pPr>
    </w:p>
    <w:p w:rsidR="0D5834BC" w:rsidP="2A1B2F1D" w:rsidRDefault="72AAAAA8" w14:paraId="5B61857F" w14:textId="48580D66">
      <w:pPr>
        <w:pStyle w:val="Ttulo4"/>
        <w:rPr>
          <w:rFonts w:ascii="Times New Roman" w:hAnsi="Times New Roman" w:eastAsia="Times New Roman" w:cs="Times New Roman"/>
          <w:color w:val="000000" w:themeColor="text1" w:themeTint="FF" w:themeShade="FF"/>
          <w:sz w:val="24"/>
          <w:szCs w:val="24"/>
        </w:rPr>
      </w:pPr>
      <w:r w:rsidRPr="2A1B2F1D" w:rsidR="2A1B2F1D">
        <w:rPr>
          <w:rFonts w:ascii="Times New Roman" w:hAnsi="Times New Roman" w:eastAsia="Times New Roman" w:cs="Times New Roman"/>
          <w:sz w:val="24"/>
          <w:szCs w:val="24"/>
        </w:rPr>
        <w:t>Considerações Finais</w:t>
      </w:r>
    </w:p>
    <w:p w:rsidR="2A1B2F1D" w:rsidP="2A1B2F1D" w:rsidRDefault="2A1B2F1D" w14:paraId="4B95FBD1" w14:textId="625EC47A">
      <w:pPr>
        <w:ind w:firstLine="720"/>
        <w:jc w:val="both"/>
        <w:rPr>
          <w:rFonts w:ascii="Times New Roman" w:hAnsi="Times New Roman" w:eastAsia="Times New Roman" w:cs="Times New Roman"/>
          <w:color w:val="000000" w:themeColor="text1" w:themeTint="FF" w:themeShade="FF"/>
        </w:rPr>
      </w:pPr>
      <w:r w:rsidRPr="2A1B2F1D" w:rsidR="2A1B2F1D">
        <w:rPr>
          <w:rFonts w:ascii="Times New Roman" w:hAnsi="Times New Roman" w:eastAsia="Times New Roman" w:cs="Times New Roman"/>
          <w:color w:val="000000" w:themeColor="text1" w:themeTint="FF" w:themeShade="FF"/>
        </w:rPr>
        <w:t>A adoção da arquitetura em camadas mostrou-se adequada para o sistema proposto, pois permite uma organização clara dos componentes, facilita a manutenção e promove a reutilização de código (SOMMERVILLE, 2019). Além disso, a separação entre interface, lógica de negócio e dados contribui para a escalabilidade do sistema e possibilita futuras expansões, como a inclusão de novas funcionalidades ou integração com outras plataformas (BASS; CLEMENTS; KAZMAN, 2021).</w:t>
      </w:r>
    </w:p>
    <w:p w:rsidR="72AAAAA8" w:rsidP="2A1B2F1D" w:rsidRDefault="72AAAAA8" w14:paraId="7C300E40" w14:textId="15106B25">
      <w:pPr>
        <w:jc w:val="both"/>
        <w:rPr>
          <w:rFonts w:ascii="Times New Roman" w:hAnsi="Times New Roman" w:eastAsia="Times New Roman" w:cs="Times New Roman"/>
          <w:color w:val="000000" w:themeColor="text1"/>
        </w:rPr>
      </w:pPr>
    </w:p>
    <w:p w:rsidR="72AAAAA8" w:rsidP="2A1B2F1D" w:rsidRDefault="72AAAAA8" w14:paraId="267EC68F" w14:textId="55B0902D">
      <w:pPr>
        <w:pStyle w:val="Ttulo2"/>
        <w:rPr>
          <w:rFonts w:ascii="Times New Roman" w:hAnsi="Times New Roman" w:eastAsia="Times New Roman" w:cs="Times New Roman"/>
          <w:color w:val="000000" w:themeColor="text1"/>
          <w:lang w:val="en-US"/>
        </w:rPr>
      </w:pPr>
      <w:r w:rsidRPr="2A1B2F1D" w:rsidR="2A1B2F1D">
        <w:rPr>
          <w:rFonts w:ascii="Times New Roman" w:hAnsi="Times New Roman" w:eastAsia="Times New Roman" w:cs="Times New Roman"/>
          <w:color w:val="000000" w:themeColor="text1" w:themeTint="FF" w:themeShade="FF"/>
          <w:lang w:val="en-US"/>
        </w:rPr>
        <w:t xml:space="preserve">Metas e </w:t>
      </w:r>
      <w:r w:rsidRPr="2A1B2F1D" w:rsidR="2A1B2F1D">
        <w:rPr>
          <w:rFonts w:ascii="Times New Roman" w:hAnsi="Times New Roman" w:eastAsia="Times New Roman" w:cs="Times New Roman"/>
          <w:color w:val="000000" w:themeColor="text1" w:themeTint="FF" w:themeShade="FF"/>
          <w:lang w:val="en-US"/>
        </w:rPr>
        <w:t>restrições</w:t>
      </w:r>
      <w:r w:rsidRPr="2A1B2F1D" w:rsidR="2A1B2F1D">
        <w:rPr>
          <w:rFonts w:ascii="Times New Roman" w:hAnsi="Times New Roman" w:eastAsia="Times New Roman" w:cs="Times New Roman"/>
          <w:color w:val="000000" w:themeColor="text1" w:themeTint="FF" w:themeShade="FF"/>
          <w:lang w:val="en-US"/>
        </w:rPr>
        <w:t xml:space="preserve"> </w:t>
      </w:r>
      <w:r w:rsidRPr="2A1B2F1D" w:rsidR="2A1B2F1D">
        <w:rPr>
          <w:rFonts w:ascii="Times New Roman" w:hAnsi="Times New Roman" w:eastAsia="Times New Roman" w:cs="Times New Roman"/>
          <w:color w:val="000000" w:themeColor="text1" w:themeTint="FF" w:themeShade="FF"/>
          <w:lang w:val="en-US"/>
        </w:rPr>
        <w:t>arquiteturais</w:t>
      </w:r>
    </w:p>
    <w:p w:rsidR="72AAAAA8" w:rsidP="2A1B2F1D" w:rsidRDefault="72AAAAA8" w14:paraId="3654B9BD" w14:textId="37F927F3">
      <w:pPr>
        <w:rPr>
          <w:rFonts w:ascii="Times New Roman" w:hAnsi="Times New Roman" w:eastAsia="Times New Roman" w:cs="Times New Roman"/>
          <w:lang w:val="en-US"/>
        </w:rPr>
      </w:pPr>
    </w:p>
    <w:p w:rsidR="2A1B2F1D" w:rsidP="2A1B2F1D" w:rsidRDefault="2A1B2F1D" w14:paraId="448ECFF4" w14:textId="04416400">
      <w:pPr>
        <w:pStyle w:val="Normal"/>
        <w:rPr>
          <w:rFonts w:ascii="Times New Roman" w:hAnsi="Times New Roman" w:eastAsia="Times New Roman" w:cs="Times New Roman"/>
          <w:lang w:val="en-US"/>
        </w:rPr>
      </w:pPr>
      <w:r w:rsidRPr="2A1B2F1D" w:rsidR="2A1B2F1D">
        <w:rPr>
          <w:rFonts w:ascii="Times New Roman" w:hAnsi="Times New Roman" w:eastAsia="Times New Roman" w:cs="Times New Roman"/>
          <w:b w:val="0"/>
          <w:bCs w:val="0"/>
          <w:i w:val="0"/>
          <w:iCs w:val="0"/>
          <w:caps w:val="0"/>
          <w:smallCaps w:val="0"/>
          <w:noProof w:val="0"/>
          <w:color w:val="auto"/>
          <w:sz w:val="24"/>
          <w:szCs w:val="24"/>
          <w:lang w:val="en-US"/>
        </w:rPr>
        <w:t xml:space="preserve">Nesta seção, são detalhadas as metas de qualidade que o sistema deve atingir e as restrições que limitam as escolhas arquiteturais, garantindo que a plataforma trabalhe de forma eficiente. </w:t>
      </w:r>
      <w:r w:rsidRPr="2A1B2F1D" w:rsidR="2A1B2F1D">
        <w:rPr>
          <w:rFonts w:ascii="Times New Roman" w:hAnsi="Times New Roman" w:eastAsia="Times New Roman" w:cs="Times New Roman"/>
          <w:noProof w:val="0"/>
          <w:color w:val="auto"/>
          <w:sz w:val="24"/>
          <w:szCs w:val="24"/>
          <w:lang w:val="en-US"/>
        </w:rPr>
        <w:t xml:space="preserve"> </w:t>
      </w:r>
    </w:p>
    <w:p w:rsidR="2A1B2F1D" w:rsidP="2A1B2F1D" w:rsidRDefault="2A1B2F1D" w14:paraId="67359B21" w14:textId="2C1C616C">
      <w:pPr>
        <w:pStyle w:val="Normal"/>
        <w:rPr>
          <w:rFonts w:ascii="Times New Roman" w:hAnsi="Times New Roman" w:eastAsia="Times New Roman" w:cs="Times New Roman"/>
          <w:noProof w:val="0"/>
          <w:sz w:val="24"/>
          <w:szCs w:val="24"/>
          <w:lang w:val="en-US"/>
        </w:rPr>
      </w:pPr>
    </w:p>
    <w:p w:rsidR="2A1B2F1D" w:rsidP="2A1B2F1D" w:rsidRDefault="2A1B2F1D" w14:paraId="03B971AA" w14:textId="0310F8B1">
      <w:pPr>
        <w:pStyle w:val="Normal"/>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Metas:</w:t>
      </w:r>
    </w:p>
    <w:p w:rsidR="2A1B2F1D" w:rsidP="2A1B2F1D" w:rsidRDefault="2A1B2F1D" w14:paraId="537BC9BE" w14:textId="225D9A8C">
      <w:pPr>
        <w:pStyle w:val="PargrafodaLista"/>
        <w:numPr>
          <w:ilvl w:val="0"/>
          <w:numId w:val="19"/>
        </w:numPr>
        <w:rPr>
          <w:rFonts w:ascii="Times New Roman" w:hAnsi="Times New Roman" w:eastAsia="Times New Roman" w:cs="Times New Roman"/>
          <w:noProof w:val="0"/>
          <w:color w:val="auto"/>
          <w:sz w:val="24"/>
          <w:szCs w:val="24"/>
          <w:lang w:val="en-US"/>
        </w:rPr>
      </w:pPr>
      <w:r w:rsidRPr="2A1B2F1D" w:rsidR="2A1B2F1D">
        <w:rPr>
          <w:rFonts w:ascii="Times New Roman" w:hAnsi="Times New Roman" w:eastAsia="Times New Roman" w:cs="Times New Roman"/>
          <w:noProof w:val="0"/>
          <w:color w:val="auto"/>
          <w:sz w:val="24"/>
          <w:szCs w:val="24"/>
          <w:lang w:val="en-US"/>
        </w:rPr>
        <w:t>A aplicação deve ter acessibilidade para navegadores modernos e legados, com o intuito de abranger toda a esfera estudantil ao apresentar uma interface intuitiva para que não haja diminuição de interesse dos usuários (PRESSMAN; MAXIM, 2021);</w:t>
      </w:r>
    </w:p>
    <w:p w:rsidR="2A1B2F1D" w:rsidP="2A1B2F1D" w:rsidRDefault="2A1B2F1D" w14:paraId="55900F26" w14:textId="61E5791E">
      <w:pPr>
        <w:pStyle w:val="PargrafodaLista"/>
        <w:spacing w:before="240" w:beforeAutospacing="off" w:after="240" w:afterAutospacing="off"/>
        <w:ind w:left="720"/>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 xml:space="preserve"> </w:t>
      </w:r>
    </w:p>
    <w:p w:rsidR="2A1B2F1D" w:rsidP="2A1B2F1D" w:rsidRDefault="2A1B2F1D" w14:paraId="7F5E7C78" w14:textId="5E6353C4">
      <w:pPr>
        <w:pStyle w:val="PargrafodaLista"/>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O fornecimento das informações e dos dados deve ocorrer de forma eficiente e com clareza, a fim de um maior potencial de gerenciamento e acompanhamento das dúvidas e suas respectivas respostas (BASS; CLEMENTS; KAZMAN, 2021);</w:t>
      </w:r>
    </w:p>
    <w:p w:rsidR="2A1B2F1D" w:rsidP="2A1B2F1D" w:rsidRDefault="2A1B2F1D" w14:paraId="2ECDA08D" w14:textId="03E9E8CA">
      <w:pPr>
        <w:pStyle w:val="PargrafodaLista"/>
        <w:spacing w:before="240" w:beforeAutospacing="off" w:after="240" w:afterAutospacing="off"/>
        <w:ind w:left="720"/>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 xml:space="preserve"> </w:t>
      </w:r>
    </w:p>
    <w:p w:rsidR="2A1B2F1D" w:rsidP="2A1B2F1D" w:rsidRDefault="2A1B2F1D" w14:paraId="6FAA8FED" w14:textId="60A1D304">
      <w:pPr>
        <w:pStyle w:val="PargrafodaLista"/>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O software deve ser adaptável e passível de manutenção, pois o sistema acadêmico presencia constantes mudanças para com discentes e docentes, o que garante, assim, adequação a esses cenários (SOMMERVILLE, 2019);</w:t>
      </w:r>
    </w:p>
    <w:p w:rsidR="2A1B2F1D" w:rsidP="2A1B2F1D" w:rsidRDefault="2A1B2F1D" w14:paraId="7A6828C0" w14:textId="0913645D">
      <w:pPr>
        <w:pStyle w:val="PargrafodaLista"/>
        <w:spacing w:before="240" w:beforeAutospacing="off" w:after="240" w:afterAutospacing="off"/>
        <w:ind w:left="720"/>
        <w:rPr>
          <w:rFonts w:ascii="Times New Roman" w:hAnsi="Times New Roman" w:eastAsia="Times New Roman" w:cs="Times New Roman"/>
          <w:noProof w:val="0"/>
          <w:sz w:val="24"/>
          <w:szCs w:val="24"/>
          <w:lang w:val="en-US"/>
        </w:rPr>
      </w:pPr>
    </w:p>
    <w:p w:rsidR="2A1B2F1D" w:rsidP="2A1B2F1D" w:rsidRDefault="2A1B2F1D" w14:paraId="5E2FA9C5" w14:textId="44F74278">
      <w:pPr>
        <w:pStyle w:val="PargrafodaLista"/>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Tem-se como meta a flexibilidade para que haja melhorias e incrementos dos requisitos necessários (PRESSMAN; MAXIM, 2021);</w:t>
      </w:r>
    </w:p>
    <w:p w:rsidR="2A1B2F1D" w:rsidP="2A1B2F1D" w:rsidRDefault="2A1B2F1D" w14:paraId="18DE3043" w14:textId="3E5F8891">
      <w:pPr>
        <w:pStyle w:val="PargrafodaLista"/>
        <w:spacing w:before="240" w:beforeAutospacing="off" w:after="240" w:afterAutospacing="off"/>
        <w:ind w:left="720"/>
        <w:rPr>
          <w:rFonts w:ascii="Times New Roman" w:hAnsi="Times New Roman" w:eastAsia="Times New Roman" w:cs="Times New Roman"/>
          <w:noProof w:val="0"/>
          <w:sz w:val="24"/>
          <w:szCs w:val="24"/>
          <w:lang w:val="en-US"/>
        </w:rPr>
      </w:pPr>
    </w:p>
    <w:p w:rsidR="2A1B2F1D" w:rsidP="2A1B2F1D" w:rsidRDefault="2A1B2F1D" w14:paraId="644C32DF" w14:textId="14B084E4">
      <w:pPr>
        <w:pStyle w:val="PargrafodaLista"/>
        <w:numPr>
          <w:ilvl w:val="0"/>
          <w:numId w:val="19"/>
        </w:numPr>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Para que o software seja entregue com a maior qualidade possível, deve-se ter constantes testes e verificações. Consequentemente, haverá validação de suas funções e comportamentos (SOMMERVILLE, 2019).</w:t>
      </w:r>
    </w:p>
    <w:p w:rsidR="2A1B2F1D" w:rsidP="2A1B2F1D" w:rsidRDefault="2A1B2F1D" w14:paraId="44AF193B" w14:textId="190229DD">
      <w:pPr>
        <w:pStyle w:val="Normal"/>
        <w:rPr>
          <w:rFonts w:ascii="Times New Roman" w:hAnsi="Times New Roman" w:eastAsia="Times New Roman" w:cs="Times New Roman"/>
          <w:noProof w:val="0"/>
          <w:color w:val="auto"/>
          <w:lang w:val="en-US"/>
        </w:rPr>
      </w:pPr>
      <w:r w:rsidRPr="2A1B2F1D" w:rsidR="2A1B2F1D">
        <w:rPr>
          <w:rFonts w:ascii="Times New Roman" w:hAnsi="Times New Roman" w:eastAsia="Times New Roman" w:cs="Times New Roman"/>
          <w:noProof w:val="0"/>
          <w:color w:val="auto"/>
          <w:lang w:val="en-US"/>
        </w:rPr>
        <w:t>Restrições</w:t>
      </w:r>
      <w:r w:rsidRPr="2A1B2F1D" w:rsidR="2A1B2F1D">
        <w:rPr>
          <w:rFonts w:ascii="Times New Roman" w:hAnsi="Times New Roman" w:eastAsia="Times New Roman" w:cs="Times New Roman"/>
          <w:noProof w:val="0"/>
          <w:color w:val="auto"/>
          <w:lang w:val="en-US"/>
        </w:rPr>
        <w:t>:</w:t>
      </w:r>
    </w:p>
    <w:p w:rsidR="2A1B2F1D" w:rsidP="2A1B2F1D" w:rsidRDefault="2A1B2F1D" w14:paraId="736A5F45" w14:textId="481ECDE3">
      <w:pPr>
        <w:pStyle w:val="PargrafodaLista"/>
        <w:numPr>
          <w:ilvl w:val="0"/>
          <w:numId w:val="21"/>
        </w:numPr>
        <w:rPr>
          <w:rFonts w:ascii="Times New Roman" w:hAnsi="Times New Roman" w:eastAsia="Times New Roman" w:cs="Times New Roman"/>
          <w:b w:val="1"/>
          <w:bCs w:val="1"/>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Linguagens e Tecnologias para o desenvolvimento:</w:t>
      </w:r>
    </w:p>
    <w:p w:rsidR="2A1B2F1D" w:rsidP="2A1B2F1D" w:rsidRDefault="2A1B2F1D" w14:paraId="00D1A3B1" w14:textId="1F081BE6">
      <w:pPr>
        <w:pStyle w:val="PargrafodaLista"/>
        <w:ind w:left="720"/>
        <w:rPr>
          <w:rFonts w:ascii="Times New Roman" w:hAnsi="Times New Roman" w:eastAsia="Times New Roman" w:cs="Times New Roman"/>
          <w:b w:val="1"/>
          <w:bCs w:val="1"/>
          <w:noProof w:val="0"/>
          <w:sz w:val="24"/>
          <w:szCs w:val="24"/>
          <w:lang w:val="pt-BR"/>
        </w:rPr>
      </w:pPr>
    </w:p>
    <w:p w:rsidR="2A1B2F1D" w:rsidP="2A1B2F1D" w:rsidRDefault="2A1B2F1D" w14:paraId="665CA1E5" w14:textId="5CE12233">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Back-End:</w:t>
      </w:r>
      <w:r w:rsidRPr="2A1B2F1D" w:rsidR="2A1B2F1D">
        <w:rPr>
          <w:rFonts w:ascii="Times New Roman" w:hAnsi="Times New Roman" w:eastAsia="Times New Roman" w:cs="Times New Roman"/>
          <w:b w:val="1"/>
          <w:bCs w:val="1"/>
          <w:noProof w:val="0"/>
          <w:sz w:val="24"/>
          <w:szCs w:val="24"/>
          <w:lang w:val="pt-BR"/>
        </w:rPr>
        <w:t xml:space="preserve"> </w:t>
      </w:r>
      <w:r w:rsidRPr="2A1B2F1D" w:rsidR="2A1B2F1D">
        <w:rPr>
          <w:rFonts w:ascii="Times New Roman" w:hAnsi="Times New Roman" w:eastAsia="Times New Roman" w:cs="Times New Roman"/>
          <w:b w:val="0"/>
          <w:bCs w:val="0"/>
          <w:noProof w:val="0"/>
          <w:sz w:val="24"/>
          <w:szCs w:val="24"/>
          <w:lang w:val="pt-BR"/>
        </w:rPr>
        <w:t xml:space="preserve">Python com utilização do </w:t>
      </w:r>
      <w:r w:rsidRPr="2A1B2F1D" w:rsidR="2A1B2F1D">
        <w:rPr>
          <w:rFonts w:ascii="Times New Roman" w:hAnsi="Times New Roman" w:eastAsia="Times New Roman" w:cs="Times New Roman"/>
          <w:b w:val="0"/>
          <w:bCs w:val="0"/>
          <w:i w:val="1"/>
          <w:iCs w:val="1"/>
          <w:noProof w:val="0"/>
          <w:sz w:val="24"/>
          <w:szCs w:val="24"/>
          <w:lang w:val="pt-BR"/>
        </w:rPr>
        <w:t>framework</w:t>
      </w:r>
      <w:r w:rsidRPr="2A1B2F1D" w:rsidR="2A1B2F1D">
        <w:rPr>
          <w:rFonts w:ascii="Times New Roman" w:hAnsi="Times New Roman" w:eastAsia="Times New Roman" w:cs="Times New Roman"/>
          <w:b w:val="0"/>
          <w:bCs w:val="0"/>
          <w:noProof w:val="0"/>
          <w:sz w:val="24"/>
          <w:szCs w:val="24"/>
          <w:lang w:val="pt-BR"/>
        </w:rPr>
        <w:t xml:space="preserve"> FastAPI </w:t>
      </w:r>
      <w:r w:rsidRPr="2A1B2F1D" w:rsidR="2A1B2F1D">
        <w:rPr>
          <w:rFonts w:ascii="Times New Roman" w:hAnsi="Times New Roman" w:eastAsia="Times New Roman" w:cs="Times New Roman"/>
          <w:b w:val="0"/>
          <w:bCs w:val="0"/>
          <w:noProof w:val="0"/>
          <w:sz w:val="24"/>
          <w:szCs w:val="24"/>
          <w:lang w:val="pt-BR"/>
        </w:rPr>
        <w:t>(RAMÍREZ, 2026)</w:t>
      </w:r>
      <w:r w:rsidRPr="2A1B2F1D" w:rsidR="2A1B2F1D">
        <w:rPr>
          <w:rFonts w:ascii="Times New Roman" w:hAnsi="Times New Roman" w:eastAsia="Times New Roman" w:cs="Times New Roman"/>
          <w:b w:val="0"/>
          <w:bCs w:val="0"/>
          <w:noProof w:val="0"/>
          <w:sz w:val="24"/>
          <w:szCs w:val="24"/>
          <w:lang w:val="pt-BR"/>
        </w:rPr>
        <w:t>.</w:t>
      </w:r>
    </w:p>
    <w:p w:rsidR="2A1B2F1D" w:rsidP="2A1B2F1D" w:rsidRDefault="2A1B2F1D" w14:paraId="3326C899" w14:textId="3E56FE6A">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Front-End:</w:t>
      </w:r>
      <w:r w:rsidRPr="2A1B2F1D" w:rsidR="2A1B2F1D">
        <w:rPr>
          <w:rFonts w:ascii="Times New Roman" w:hAnsi="Times New Roman" w:eastAsia="Times New Roman" w:cs="Times New Roman"/>
          <w:b w:val="0"/>
          <w:bCs w:val="0"/>
          <w:noProof w:val="0"/>
          <w:sz w:val="24"/>
          <w:szCs w:val="24"/>
          <w:lang w:val="pt-BR"/>
        </w:rPr>
        <w:t xml:space="preserve"> HTML, CSS e JavaScript.</w:t>
      </w:r>
    </w:p>
    <w:p w:rsidR="2A1B2F1D" w:rsidP="2A1B2F1D" w:rsidRDefault="2A1B2F1D" w14:paraId="0477F706" w14:textId="75A44835">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Dados:</w:t>
      </w:r>
      <w:r w:rsidRPr="2A1B2F1D" w:rsidR="2A1B2F1D">
        <w:rPr>
          <w:rFonts w:ascii="Times New Roman" w:hAnsi="Times New Roman" w:eastAsia="Times New Roman" w:cs="Times New Roman"/>
          <w:b w:val="1"/>
          <w:bCs w:val="1"/>
          <w:noProof w:val="0"/>
          <w:sz w:val="24"/>
          <w:szCs w:val="24"/>
          <w:lang w:val="pt-BR"/>
        </w:rPr>
        <w:t xml:space="preserve"> </w:t>
      </w:r>
      <w:r w:rsidRPr="2A1B2F1D" w:rsidR="2A1B2F1D">
        <w:rPr>
          <w:rFonts w:ascii="Times New Roman" w:hAnsi="Times New Roman" w:eastAsia="Times New Roman" w:cs="Times New Roman"/>
          <w:b w:val="0"/>
          <w:bCs w:val="0"/>
          <w:noProof w:val="0"/>
          <w:sz w:val="24"/>
          <w:szCs w:val="24"/>
          <w:lang w:val="pt-BR"/>
        </w:rPr>
        <w:t xml:space="preserve">A aplicação deve ser restrita à utilização do banco de dados PostgreSQL para que as intercomunicações entre discentes e docentes possuam consistência e integridade </w:t>
      </w:r>
      <w:r w:rsidRPr="2A1B2F1D" w:rsidR="2A1B2F1D">
        <w:rPr>
          <w:rFonts w:ascii="Times New Roman" w:hAnsi="Times New Roman" w:eastAsia="Times New Roman" w:cs="Times New Roman"/>
          <w:b w:val="0"/>
          <w:bCs w:val="0"/>
          <w:noProof w:val="0"/>
          <w:sz w:val="24"/>
          <w:szCs w:val="24"/>
          <w:lang w:val="pt-BR"/>
        </w:rPr>
        <w:t>(ELMASRI; NAVATHE, 2018)</w:t>
      </w:r>
      <w:r w:rsidRPr="2A1B2F1D" w:rsidR="2A1B2F1D">
        <w:rPr>
          <w:rFonts w:ascii="Times New Roman" w:hAnsi="Times New Roman" w:eastAsia="Times New Roman" w:cs="Times New Roman"/>
          <w:b w:val="0"/>
          <w:bCs w:val="0"/>
          <w:noProof w:val="0"/>
          <w:sz w:val="24"/>
          <w:szCs w:val="24"/>
          <w:lang w:val="pt-BR"/>
        </w:rPr>
        <w:t>.</w:t>
      </w:r>
    </w:p>
    <w:p w:rsidR="2A1B2F1D" w:rsidP="2A1B2F1D" w:rsidRDefault="2A1B2F1D" w14:paraId="3402A533" w14:textId="4573B527">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Deploy:</w:t>
      </w:r>
      <w:r w:rsidRPr="2A1B2F1D" w:rsidR="2A1B2F1D">
        <w:rPr>
          <w:rFonts w:ascii="Times New Roman" w:hAnsi="Times New Roman" w:eastAsia="Times New Roman" w:cs="Times New Roman"/>
          <w:b w:val="0"/>
          <w:bCs w:val="0"/>
          <w:noProof w:val="0"/>
          <w:sz w:val="24"/>
          <w:szCs w:val="24"/>
          <w:lang w:val="pt-BR"/>
        </w:rPr>
        <w:t xml:space="preserve"> Conforme a infraestrutura definida pela equipe, a operação deve ocorrer estritamente nas seguintes plataformas de </w:t>
      </w:r>
      <w:r w:rsidRPr="2A1B2F1D" w:rsidR="2A1B2F1D">
        <w:rPr>
          <w:rFonts w:ascii="Times New Roman" w:hAnsi="Times New Roman" w:eastAsia="Times New Roman" w:cs="Times New Roman"/>
          <w:b w:val="0"/>
          <w:bCs w:val="0"/>
          <w:i w:val="1"/>
          <w:iCs w:val="1"/>
          <w:noProof w:val="0"/>
          <w:sz w:val="24"/>
          <w:szCs w:val="24"/>
          <w:lang w:val="pt-BR"/>
        </w:rPr>
        <w:t>deploy</w:t>
      </w:r>
      <w:r w:rsidRPr="2A1B2F1D" w:rsidR="2A1B2F1D">
        <w:rPr>
          <w:rFonts w:ascii="Times New Roman" w:hAnsi="Times New Roman" w:eastAsia="Times New Roman" w:cs="Times New Roman"/>
          <w:b w:val="0"/>
          <w:bCs w:val="0"/>
          <w:noProof w:val="0"/>
          <w:sz w:val="24"/>
          <w:szCs w:val="24"/>
          <w:lang w:val="pt-BR"/>
        </w:rPr>
        <w:t>: Front-End na Vercel e Back-End no Render.</w:t>
      </w:r>
    </w:p>
    <w:p w:rsidR="2A1B2F1D" w:rsidP="2A1B2F1D" w:rsidRDefault="2A1B2F1D" w14:paraId="004E5D29" w14:textId="55D24A21">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Segurança:</w:t>
      </w:r>
      <w:r w:rsidRPr="2A1B2F1D" w:rsidR="2A1B2F1D">
        <w:rPr>
          <w:rFonts w:ascii="Times New Roman" w:hAnsi="Times New Roman" w:eastAsia="Times New Roman" w:cs="Times New Roman"/>
          <w:b w:val="1"/>
          <w:bCs w:val="1"/>
          <w:noProof w:val="0"/>
          <w:sz w:val="24"/>
          <w:szCs w:val="24"/>
          <w:lang w:val="pt-BR"/>
        </w:rPr>
        <w:t xml:space="preserve"> </w:t>
      </w:r>
      <w:r w:rsidRPr="2A1B2F1D" w:rsidR="2A1B2F1D">
        <w:rPr>
          <w:rFonts w:ascii="Times New Roman" w:hAnsi="Times New Roman" w:eastAsia="Times New Roman" w:cs="Times New Roman"/>
          <w:b w:val="0"/>
          <w:bCs w:val="0"/>
          <w:noProof w:val="0"/>
          <w:sz w:val="24"/>
          <w:szCs w:val="24"/>
          <w:lang w:val="pt-BR"/>
        </w:rPr>
        <w:t xml:space="preserve">Para que haja segurança na plataforma, faz-se necessária a limitação do acesso e cadastro para aqueles que possuem vínculos acadêmicos. Haverá a exigência de E-mail institucional e número de matrícula para comprovação da identidade do usuário </w:t>
      </w:r>
      <w:r w:rsidRPr="2A1B2F1D" w:rsidR="2A1B2F1D">
        <w:rPr>
          <w:rFonts w:ascii="Times New Roman" w:hAnsi="Times New Roman" w:eastAsia="Times New Roman" w:cs="Times New Roman"/>
          <w:b w:val="0"/>
          <w:bCs w:val="0"/>
          <w:noProof w:val="0"/>
          <w:sz w:val="24"/>
          <w:szCs w:val="24"/>
          <w:lang w:val="pt-BR"/>
        </w:rPr>
        <w:t>(SOMMERVILLE, 2019)</w:t>
      </w:r>
      <w:r w:rsidRPr="2A1B2F1D" w:rsidR="2A1B2F1D">
        <w:rPr>
          <w:rFonts w:ascii="Times New Roman" w:hAnsi="Times New Roman" w:eastAsia="Times New Roman" w:cs="Times New Roman"/>
          <w:b w:val="0"/>
          <w:bCs w:val="0"/>
          <w:noProof w:val="0"/>
          <w:sz w:val="24"/>
          <w:szCs w:val="24"/>
          <w:lang w:val="pt-BR"/>
        </w:rPr>
        <w:t>.</w:t>
      </w:r>
    </w:p>
    <w:p w:rsidR="2A1B2F1D" w:rsidP="2A1B2F1D" w:rsidRDefault="2A1B2F1D" w14:paraId="2F49F090" w14:textId="07CD5E73">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Metodologia e Versionamento:</w:t>
      </w:r>
      <w:r w:rsidRPr="2A1B2F1D" w:rsidR="2A1B2F1D">
        <w:rPr>
          <w:rFonts w:ascii="Times New Roman" w:hAnsi="Times New Roman" w:eastAsia="Times New Roman" w:cs="Times New Roman"/>
          <w:b w:val="1"/>
          <w:bCs w:val="1"/>
          <w:noProof w:val="0"/>
          <w:sz w:val="24"/>
          <w:szCs w:val="24"/>
          <w:lang w:val="pt-BR"/>
        </w:rPr>
        <w:t xml:space="preserve"> </w:t>
      </w:r>
      <w:r w:rsidRPr="2A1B2F1D" w:rsidR="2A1B2F1D">
        <w:rPr>
          <w:rFonts w:ascii="Times New Roman" w:hAnsi="Times New Roman" w:eastAsia="Times New Roman" w:cs="Times New Roman"/>
          <w:b w:val="0"/>
          <w:bCs w:val="0"/>
          <w:noProof w:val="0"/>
          <w:sz w:val="24"/>
          <w:szCs w:val="24"/>
          <w:lang w:val="pt-BR"/>
        </w:rPr>
        <w:t xml:space="preserve">As práticas deverão ser seguidas conforme a metodologia ágil </w:t>
      </w:r>
      <w:r w:rsidRPr="2A1B2F1D" w:rsidR="2A1B2F1D">
        <w:rPr>
          <w:rFonts w:ascii="Times New Roman" w:hAnsi="Times New Roman" w:eastAsia="Times New Roman" w:cs="Times New Roman"/>
          <w:b w:val="0"/>
          <w:bCs w:val="0"/>
          <w:i w:val="1"/>
          <w:iCs w:val="1"/>
          <w:noProof w:val="0"/>
          <w:sz w:val="24"/>
          <w:szCs w:val="24"/>
          <w:lang w:val="pt-BR"/>
        </w:rPr>
        <w:t>Extreme Programming</w:t>
      </w:r>
      <w:r w:rsidRPr="2A1B2F1D" w:rsidR="2A1B2F1D">
        <w:rPr>
          <w:rFonts w:ascii="Times New Roman" w:hAnsi="Times New Roman" w:eastAsia="Times New Roman" w:cs="Times New Roman"/>
          <w:b w:val="0"/>
          <w:bCs w:val="0"/>
          <w:noProof w:val="0"/>
          <w:sz w:val="24"/>
          <w:szCs w:val="24"/>
          <w:lang w:val="pt-BR"/>
        </w:rPr>
        <w:t xml:space="preserve"> (XP), por meio de revisões constantes do código a fim de deixá-lo limpo, testes frequentes e versionamento estritamente via GitHub para que haja a diminuição de conflitos </w:t>
      </w:r>
      <w:r w:rsidRPr="2A1B2F1D" w:rsidR="2A1B2F1D">
        <w:rPr>
          <w:rFonts w:ascii="Times New Roman" w:hAnsi="Times New Roman" w:eastAsia="Times New Roman" w:cs="Times New Roman"/>
          <w:b w:val="0"/>
          <w:bCs w:val="0"/>
          <w:noProof w:val="0"/>
          <w:sz w:val="24"/>
          <w:szCs w:val="24"/>
          <w:lang w:val="pt-BR"/>
        </w:rPr>
        <w:t>(BECK, 2004)</w:t>
      </w:r>
      <w:r w:rsidRPr="2A1B2F1D" w:rsidR="2A1B2F1D">
        <w:rPr>
          <w:rFonts w:ascii="Times New Roman" w:hAnsi="Times New Roman" w:eastAsia="Times New Roman" w:cs="Times New Roman"/>
          <w:b w:val="0"/>
          <w:bCs w:val="0"/>
          <w:noProof w:val="0"/>
          <w:sz w:val="24"/>
          <w:szCs w:val="24"/>
          <w:lang w:val="pt-BR"/>
        </w:rPr>
        <w:t>.</w:t>
      </w:r>
    </w:p>
    <w:p w:rsidR="2A1B2F1D" w:rsidP="2A1B2F1D" w:rsidRDefault="2A1B2F1D" w14:paraId="09393E7F" w14:textId="7E1679B9">
      <w:pPr>
        <w:pStyle w:val="PargrafodaLista"/>
        <w:ind w:left="720"/>
        <w:rPr>
          <w:rFonts w:ascii="Times New Roman" w:hAnsi="Times New Roman" w:eastAsia="Times New Roman" w:cs="Times New Roman"/>
          <w:noProof w:val="0"/>
          <w:color w:val="auto"/>
          <w:lang w:val="pt-BR"/>
        </w:rPr>
      </w:pPr>
    </w:p>
    <w:p w:rsidR="2A1B2F1D" w:rsidP="2A1B2F1D" w:rsidRDefault="2A1B2F1D" w14:paraId="47960B0D" w14:textId="2DF4C9FB">
      <w:pPr>
        <w:pStyle w:val="Normal"/>
        <w:ind w:left="720"/>
        <w:rPr>
          <w:rFonts w:ascii="Times New Roman" w:hAnsi="Times New Roman" w:eastAsia="Times New Roman" w:cs="Times New Roman"/>
          <w:noProof w:val="0"/>
          <w:color w:val="auto"/>
          <w:lang w:val="en-US"/>
        </w:rPr>
      </w:pPr>
    </w:p>
    <w:p w:rsidR="002D3338" w:rsidP="2A1B2F1D" w:rsidRDefault="72AAAAA8" w14:paraId="41BEF59D" w14:textId="67D02915">
      <w:pPr>
        <w:pStyle w:val="Ttulo2"/>
        <w:rPr>
          <w:rFonts w:ascii="Times New Roman" w:hAnsi="Times New Roman" w:eastAsia="Times New Roman" w:cs="Times New Roman"/>
          <w:lang w:val="en-US"/>
        </w:rPr>
      </w:pPr>
      <w:bookmarkStart w:name="_Toc228028894" w:id="7"/>
      <w:r w:rsidRPr="2A1B2F1D" w:rsidR="2A1B2F1D">
        <w:rPr>
          <w:rFonts w:ascii="Times New Roman" w:hAnsi="Times New Roman" w:eastAsia="Times New Roman" w:cs="Times New Roman"/>
          <w:lang w:val="en-US"/>
        </w:rPr>
        <w:t>Visões</w:t>
      </w:r>
      <w:bookmarkEnd w:id="7"/>
    </w:p>
    <w:p w:rsidRPr="002D3338" w:rsidR="00CA68A7" w:rsidP="2A1B2F1D" w:rsidRDefault="00CA68A7" w14:paraId="54C5B733" w14:textId="77777777">
      <w:pPr>
        <w:jc w:val="both"/>
        <w:rPr>
          <w:rFonts w:ascii="Times New Roman" w:hAnsi="Times New Roman" w:eastAsia="Times New Roman" w:cs="Times New Roman"/>
          <w:i w:val="1"/>
          <w:iCs w:val="1"/>
          <w:color w:val="0432FF"/>
        </w:rPr>
      </w:pPr>
    </w:p>
    <w:p w:rsidRPr="002D3338" w:rsidR="00CA68A7" w:rsidP="2A1B2F1D" w:rsidRDefault="72AAAAA8" w14:paraId="21D5D764" w14:textId="6440032E">
      <w:pPr>
        <w:pStyle w:val="Ttulo3"/>
        <w:rPr>
          <w:rFonts w:ascii="Times New Roman" w:hAnsi="Times New Roman" w:eastAsia="Times New Roman" w:cs="Times New Roman"/>
          <w:lang w:val="en-US"/>
        </w:rPr>
      </w:pPr>
      <w:bookmarkStart w:name="_Toc228028895" w:id="8"/>
      <w:r w:rsidRPr="2A1B2F1D" w:rsidR="2A1B2F1D">
        <w:rPr>
          <w:rFonts w:ascii="Times New Roman" w:hAnsi="Times New Roman" w:eastAsia="Times New Roman" w:cs="Times New Roman"/>
          <w:lang w:val="en-US"/>
        </w:rPr>
        <w:t>Visão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uso</w:t>
      </w:r>
      <w:bookmarkEnd w:id="8"/>
    </w:p>
    <w:p w:rsidR="2A1B2F1D" w:rsidP="2A1B2F1D" w:rsidRDefault="2A1B2F1D" w14:paraId="376C6A9D" w14:textId="24CA66A3">
      <w:pPr>
        <w:pStyle w:val="PargrafodaLista"/>
        <w:numPr>
          <w:ilvl w:val="0"/>
          <w:numId w:val="10"/>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Resumo do Escopo:</w:t>
      </w:r>
      <w:r w:rsidRPr="2A1B2F1D" w:rsidR="2A1B2F1D">
        <w:rPr>
          <w:rFonts w:ascii="Times New Roman" w:hAnsi="Times New Roman" w:eastAsia="Times New Roman" w:cs="Times New Roman"/>
          <w:sz w:val="24"/>
          <w:szCs w:val="24"/>
        </w:rPr>
        <w:t xml:space="preserve"> O sistema consiste em uma aplicação web centralizadora projetada para estruturar e otimizar a gestão de dúvidas acadêmicas. A plataforma atende a três perfis distintos (Alunos, Monitores e Professores) e permite a administração de turmas virtuais, a publicação de dúvidas categorizadas por </w:t>
      </w:r>
      <w:r w:rsidRPr="2A1B2F1D" w:rsidR="2A1B2F1D">
        <w:rPr>
          <w:rFonts w:ascii="Times New Roman" w:hAnsi="Times New Roman" w:eastAsia="Times New Roman" w:cs="Times New Roman"/>
          <w:sz w:val="24"/>
          <w:szCs w:val="24"/>
        </w:rPr>
        <w:t>tags</w:t>
      </w:r>
      <w:r w:rsidRPr="2A1B2F1D" w:rsidR="2A1B2F1D">
        <w:rPr>
          <w:rFonts w:ascii="Times New Roman" w:hAnsi="Times New Roman" w:eastAsia="Times New Roman" w:cs="Times New Roman"/>
          <w:sz w:val="24"/>
          <w:szCs w:val="24"/>
        </w:rPr>
        <w:t xml:space="preserve"> e o controle de status de resolução (aberta, em andamento, resolvida). O objetivo final é transformar interações isoladas em um fórum interativo e em uma base de conhecimento pesquisável e reutilizável.</w:t>
      </w:r>
    </w:p>
    <w:p w:rsidR="2A1B2F1D" w:rsidP="2A1B2F1D" w:rsidRDefault="2A1B2F1D" w14:paraId="4A446A6A" w14:textId="506D3173">
      <w:pPr>
        <w:pStyle w:val="PargrafodaLista"/>
        <w:numPr>
          <w:ilvl w:val="0"/>
          <w:numId w:val="10"/>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Justificativa Arquitetural (Requisitos e Equipe)</w:t>
      </w:r>
      <w:r w:rsidRPr="2A1B2F1D" w:rsidR="2A1B2F1D">
        <w:rPr>
          <w:rFonts w:ascii="Times New Roman" w:hAnsi="Times New Roman" w:eastAsia="Times New Roman" w:cs="Times New Roman"/>
          <w:sz w:val="24"/>
          <w:szCs w:val="24"/>
        </w:rPr>
        <w:t>: A escolha pelo estilo arquitetural em camadas (</w:t>
      </w:r>
      <w:r w:rsidRPr="2A1B2F1D" w:rsidR="2A1B2F1D">
        <w:rPr>
          <w:rFonts w:ascii="Times New Roman" w:hAnsi="Times New Roman" w:eastAsia="Times New Roman" w:cs="Times New Roman"/>
          <w:sz w:val="24"/>
          <w:szCs w:val="24"/>
        </w:rPr>
        <w:t>Layered</w:t>
      </w:r>
      <w:r w:rsidRPr="2A1B2F1D" w:rsidR="2A1B2F1D">
        <w:rPr>
          <w:rFonts w:ascii="Times New Roman" w:hAnsi="Times New Roman" w:eastAsia="Times New Roman" w:cs="Times New Roman"/>
          <w:sz w:val="24"/>
          <w:szCs w:val="24"/>
        </w:rPr>
        <w:t xml:space="preserve"> </w:t>
      </w:r>
      <w:r w:rsidRPr="2A1B2F1D" w:rsidR="2A1B2F1D">
        <w:rPr>
          <w:rFonts w:ascii="Times New Roman" w:hAnsi="Times New Roman" w:eastAsia="Times New Roman" w:cs="Times New Roman"/>
          <w:sz w:val="24"/>
          <w:szCs w:val="24"/>
        </w:rPr>
        <w:t>Architecture</w:t>
      </w:r>
      <w:r w:rsidRPr="2A1B2F1D" w:rsidR="2A1B2F1D">
        <w:rPr>
          <w:rFonts w:ascii="Times New Roman" w:hAnsi="Times New Roman" w:eastAsia="Times New Roman" w:cs="Times New Roman"/>
          <w:sz w:val="24"/>
          <w:szCs w:val="24"/>
        </w:rPr>
        <w:t xml:space="preserve">) e pela separação física entre </w:t>
      </w:r>
      <w:r w:rsidRPr="2A1B2F1D" w:rsidR="2A1B2F1D">
        <w:rPr>
          <w:rFonts w:ascii="Times New Roman" w:hAnsi="Times New Roman" w:eastAsia="Times New Roman" w:cs="Times New Roman"/>
          <w:sz w:val="24"/>
          <w:szCs w:val="24"/>
        </w:rPr>
        <w:t>Frontend</w:t>
      </w:r>
      <w:r w:rsidRPr="2A1B2F1D" w:rsidR="2A1B2F1D">
        <w:rPr>
          <w:rFonts w:ascii="Times New Roman" w:hAnsi="Times New Roman" w:eastAsia="Times New Roman" w:cs="Times New Roman"/>
          <w:sz w:val="24"/>
          <w:szCs w:val="24"/>
        </w:rPr>
        <w:t xml:space="preserve"> (HTML/JS) e </w:t>
      </w:r>
      <w:r w:rsidRPr="2A1B2F1D" w:rsidR="2A1B2F1D">
        <w:rPr>
          <w:rFonts w:ascii="Times New Roman" w:hAnsi="Times New Roman" w:eastAsia="Times New Roman" w:cs="Times New Roman"/>
          <w:sz w:val="24"/>
          <w:szCs w:val="24"/>
        </w:rPr>
        <w:t>Backend</w:t>
      </w:r>
      <w:r w:rsidRPr="2A1B2F1D" w:rsidR="2A1B2F1D">
        <w:rPr>
          <w:rFonts w:ascii="Times New Roman" w:hAnsi="Times New Roman" w:eastAsia="Times New Roman" w:cs="Times New Roman"/>
          <w:sz w:val="24"/>
          <w:szCs w:val="24"/>
        </w:rPr>
        <w:t xml:space="preserve"> (Python/</w:t>
      </w:r>
      <w:r w:rsidRPr="2A1B2F1D" w:rsidR="2A1B2F1D">
        <w:rPr>
          <w:rFonts w:ascii="Times New Roman" w:hAnsi="Times New Roman" w:eastAsia="Times New Roman" w:cs="Times New Roman"/>
          <w:sz w:val="24"/>
          <w:szCs w:val="24"/>
        </w:rPr>
        <w:t>FastAPI</w:t>
      </w:r>
      <w:r w:rsidRPr="2A1B2F1D" w:rsidR="2A1B2F1D">
        <w:rPr>
          <w:rFonts w:ascii="Times New Roman" w:hAnsi="Times New Roman" w:eastAsia="Times New Roman" w:cs="Times New Roman"/>
          <w:sz w:val="24"/>
          <w:szCs w:val="24"/>
        </w:rPr>
        <w:t>) foi impulsionada por requisitos de negócios e características da equipe:</w:t>
      </w:r>
    </w:p>
    <w:p w:rsidR="2A1B2F1D" w:rsidP="2A1B2F1D" w:rsidRDefault="2A1B2F1D" w14:paraId="5684A2B0" w14:textId="6D8357E7">
      <w:pPr>
        <w:pStyle w:val="PargrafodaLista"/>
        <w:numPr>
          <w:ilvl w:val="0"/>
          <w:numId w:val="10"/>
        </w:numPr>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Acessibilidade e Desacoplamento:</w:t>
      </w:r>
      <w:r w:rsidRPr="2A1B2F1D" w:rsidR="2A1B2F1D">
        <w:rPr>
          <w:rFonts w:ascii="Times New Roman" w:hAnsi="Times New Roman" w:eastAsia="Times New Roman" w:cs="Times New Roman"/>
          <w:sz w:val="24"/>
          <w:szCs w:val="24"/>
        </w:rPr>
        <w:t xml:space="preserve"> O requisito de que o sistema seja acessível via navegadores web sem necessidade de instalação local exigiu uma arquitetura cliente-servidor distribuída. A separação física entre a interface e as regras de negócio permite que o Frontend evolua de forma independente das consultas SQL (BASS; CLEMENTS; KAZMAN, 2021).</w:t>
      </w:r>
    </w:p>
    <w:p w:rsidR="2A1B2F1D" w:rsidP="2A1B2F1D" w:rsidRDefault="2A1B2F1D" w14:paraId="18FA95EA" w14:textId="6B31EC05">
      <w:pPr>
        <w:pStyle w:val="PargrafodaLista"/>
        <w:numPr>
          <w:ilvl w:val="0"/>
          <w:numId w:val="10"/>
        </w:numPr>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Segurança e Controle de Permissões:</w:t>
      </w:r>
      <w:r w:rsidRPr="2A1B2F1D" w:rsidR="2A1B2F1D">
        <w:rPr>
          <w:rFonts w:ascii="Times New Roman" w:hAnsi="Times New Roman" w:eastAsia="Times New Roman" w:cs="Times New Roman"/>
          <w:sz w:val="24"/>
          <w:szCs w:val="24"/>
        </w:rPr>
        <w:t xml:space="preserve"> Como o sistema lida com diferentes níveis de permissão (ex: apenas professores criam turmas), a Camada de Aplicação atua como intermediária exclusiva antes da Camada de Dados, garantindo a integridade e bloqueando acessos indevidos (SOMMERVILLE, 2019).</w:t>
      </w:r>
    </w:p>
    <w:p w:rsidR="2A1B2F1D" w:rsidP="2A1B2F1D" w:rsidRDefault="2A1B2F1D" w14:paraId="4F33E7CA" w14:textId="789C602F">
      <w:pPr>
        <w:pStyle w:val="PargrafodaLista"/>
        <w:numPr>
          <w:ilvl w:val="0"/>
          <w:numId w:val="10"/>
        </w:numPr>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Experiência Técnica da Equipe:</w:t>
      </w:r>
      <w:r w:rsidRPr="2A1B2F1D" w:rsidR="2A1B2F1D">
        <w:rPr>
          <w:rFonts w:ascii="Times New Roman" w:hAnsi="Times New Roman" w:eastAsia="Times New Roman" w:cs="Times New Roman"/>
          <w:sz w:val="24"/>
          <w:szCs w:val="24"/>
        </w:rPr>
        <w:t xml:space="preserve"> A pilha tecnológica foi selecionada primariamente pela facilidade de aprendizagem, gratuidade para o contexto acadêmico e ampla documentação. O uso de Python alinha-se ao conhecimento prévio dos desenvolvedores do grupo Knuth, garantindo produtividade para a entrega dos Mínimos Produtos Viáveis (MVPs) exigidos pela metodologia ágil (BECK, 2004).</w:t>
      </w:r>
    </w:p>
    <w:p w:rsidR="2A1B2F1D" w:rsidP="2A1B2F1D" w:rsidRDefault="2A1B2F1D" w14:paraId="40C3E012" w14:textId="034B6E0A">
      <w:pPr>
        <w:pStyle w:val="Normal"/>
        <w:spacing w:before="240" w:after="240"/>
        <w:ind w:left="0"/>
        <w:jc w:val="both"/>
        <w:rPr>
          <w:rFonts w:ascii="Times New Roman" w:hAnsi="Times New Roman" w:eastAsia="Times New Roman" w:cs="Times New Roman"/>
          <w:sz w:val="24"/>
          <w:szCs w:val="24"/>
        </w:rPr>
      </w:pPr>
    </w:p>
    <w:p w:rsidRPr="002D3338" w:rsidR="003A7A72" w:rsidP="72AAAAA8" w:rsidRDefault="72AAAAA8" w14:paraId="68964C16" w14:textId="6D3B32B2">
      <w:pPr>
        <w:pStyle w:val="PargrafodaLista"/>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 xml:space="preserve"> </w:t>
      </w:r>
    </w:p>
    <w:p w:rsidRPr="002D3338" w:rsidR="003A7A72" w:rsidP="2A1B2F1D" w:rsidRDefault="72AAAAA8" w14:paraId="4F8909FF" w14:textId="0538CF00">
      <w:pPr>
        <w:spacing w:before="240" w:after="240"/>
        <w:jc w:val="both"/>
        <w:rPr>
          <w:rFonts w:ascii="Times New Roman" w:hAnsi="Times New Roman" w:eastAsia="Times New Roman" w:cs="Times New Roman"/>
        </w:rPr>
      </w:pPr>
      <w:r w:rsidRPr="2A1B2F1D" w:rsidR="2A1B2F1D">
        <w:rPr>
          <w:rFonts w:ascii="Times New Roman" w:hAnsi="Times New Roman" w:eastAsia="Times New Roman" w:cs="Times New Roman"/>
          <w:b w:val="1"/>
          <w:bCs w:val="1"/>
        </w:rPr>
        <w:t>Diagrama de Caso de Uso</w:t>
      </w:r>
      <w:r w:rsidRPr="2A1B2F1D" w:rsidR="2A1B2F1D">
        <w:rPr>
          <w:rFonts w:ascii="Times New Roman" w:hAnsi="Times New Roman" w:eastAsia="Times New Roman" w:cs="Times New Roman"/>
        </w:rPr>
        <w:t>:</w:t>
      </w:r>
    </w:p>
    <w:p w:rsidRPr="002D3338" w:rsidR="003A7A72" w:rsidP="2A1B2F1D" w:rsidRDefault="003A7A72" w14:paraId="03B7522F" w14:textId="74782B79">
      <w:pPr>
        <w:spacing w:before="240" w:after="240"/>
        <w:jc w:val="both"/>
        <w:rPr>
          <w:rFonts w:ascii="Times New Roman" w:hAnsi="Times New Roman" w:eastAsia="Times New Roman" w:cs="Times New Roman"/>
        </w:rPr>
      </w:pPr>
      <w:r>
        <w:drawing>
          <wp:inline wp14:editId="10FF574D" wp14:anchorId="72C2F8E2">
            <wp:extent cx="5579338" cy="2562225"/>
            <wp:effectExtent l="0" t="0" r="0" b="0"/>
            <wp:docPr id="475062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062129" name="Picture 475062129"/>
                    <pic:cNvPicPr/>
                  </pic:nvPicPr>
                  <pic:blipFill>
                    <a:blip xmlns:r="http://schemas.openxmlformats.org/officeDocument/2006/relationships" r:embed="rId39">
                      <a:extLst>
                        <a:ext uri="{28A0092B-C50C-407E-A947-70E740481C1C}">
                          <a14:useLocalDpi xmlns:a14="http://schemas.microsoft.com/office/drawing/2010/main"/>
                        </a:ext>
                      </a:extLst>
                    </a:blip>
                    <a:stretch>
                      <a:fillRect/>
                    </a:stretch>
                  </pic:blipFill>
                  <pic:spPr>
                    <a:xfrm>
                      <a:off x="0" y="0"/>
                      <a:ext cx="5579338" cy="2562225"/>
                    </a:xfrm>
                    <a:prstGeom prst="rect">
                      <a:avLst/>
                    </a:prstGeom>
                  </pic:spPr>
                </pic:pic>
              </a:graphicData>
            </a:graphic>
          </wp:inline>
        </w:drawing>
      </w:r>
    </w:p>
    <w:p w:rsidRPr="002D3338" w:rsidR="003A7A72" w:rsidP="2A1B2F1D" w:rsidRDefault="72AAAAA8" w14:paraId="367FC277" w14:textId="18675BD2">
      <w:pPr>
        <w:spacing w:before="240" w:after="240"/>
        <w:jc w:val="both"/>
        <w:rPr>
          <w:rFonts w:ascii="Times New Roman" w:hAnsi="Times New Roman" w:eastAsia="Times New Roman" w:cs="Times New Roman"/>
        </w:rPr>
      </w:pPr>
      <w:r w:rsidRPr="2A1B2F1D" w:rsidR="2A1B2F1D">
        <w:rPr>
          <w:rFonts w:ascii="Times New Roman" w:hAnsi="Times New Roman" w:eastAsia="Times New Roman" w:cs="Times New Roman"/>
          <w:b w:val="1"/>
          <w:bCs w:val="1"/>
        </w:rPr>
        <w:t xml:space="preserve">Diagrama de Atividades (Fluxo de Resolução de Dúvidas): </w:t>
      </w:r>
      <w:r w:rsidRPr="2A1B2F1D" w:rsidR="2A1B2F1D">
        <w:rPr>
          <w:rFonts w:ascii="Times New Roman" w:hAnsi="Times New Roman" w:eastAsia="Times New Roman" w:cs="Times New Roman"/>
        </w:rPr>
        <w:t xml:space="preserve">A funcionalidade mais complexa do sistema é o "Ciclo de Vida da Dúvida", pois engloba a interação síncrona/assíncrona entre os três atores, validações na Camada de Aplicação e persistência no Banco de Dados. O diagrama abaixo detalha esse fluxo, desde a submissão categorizada por </w:t>
      </w:r>
      <w:r w:rsidRPr="2A1B2F1D" w:rsidR="2A1B2F1D">
        <w:rPr>
          <w:rFonts w:ascii="Times New Roman" w:hAnsi="Times New Roman" w:eastAsia="Times New Roman" w:cs="Times New Roman"/>
          <w:i w:val="1"/>
          <w:iCs w:val="1"/>
        </w:rPr>
        <w:t>tags</w:t>
      </w:r>
      <w:r w:rsidRPr="2A1B2F1D" w:rsidR="2A1B2F1D">
        <w:rPr>
          <w:rFonts w:ascii="Times New Roman" w:hAnsi="Times New Roman" w:eastAsia="Times New Roman" w:cs="Times New Roman"/>
        </w:rPr>
        <w:t xml:space="preserve"> até a indexação final no histórico como base de conhecimento.</w:t>
      </w:r>
    </w:p>
    <w:p w:rsidRPr="002D3338" w:rsidR="003A7A72" w:rsidP="2A1B2F1D" w:rsidRDefault="003A7A72" w14:paraId="6F569E58" w14:textId="2D8E4D49">
      <w:pPr>
        <w:spacing w:before="240" w:after="240"/>
        <w:jc w:val="both"/>
        <w:rPr>
          <w:rFonts w:ascii="Times New Roman" w:hAnsi="Times New Roman" w:eastAsia="Times New Roman" w:cs="Times New Roman"/>
        </w:rPr>
      </w:pPr>
      <w:r>
        <w:drawing>
          <wp:inline wp14:editId="2488D0E5" wp14:anchorId="4EA19EBF">
            <wp:extent cx="4705350" cy="5724525"/>
            <wp:effectExtent l="0" t="0" r="0" b="0"/>
            <wp:docPr id="510744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744673" name="Picture 510744673"/>
                    <pic:cNvPicPr/>
                  </pic:nvPicPr>
                  <pic:blipFill>
                    <a:blip xmlns:r="http://schemas.openxmlformats.org/officeDocument/2006/relationships" r:embed="rId40">
                      <a:extLst>
                        <a:ext uri="{28A0092B-C50C-407E-A947-70E740481C1C}">
                          <a14:useLocalDpi xmlns:a14="http://schemas.microsoft.com/office/drawing/2010/main"/>
                        </a:ext>
                      </a:extLst>
                    </a:blip>
                    <a:stretch>
                      <a:fillRect/>
                    </a:stretch>
                  </pic:blipFill>
                  <pic:spPr>
                    <a:xfrm>
                      <a:off x="0" y="0"/>
                      <a:ext cx="4705350" cy="5724525"/>
                    </a:xfrm>
                    <a:prstGeom prst="rect">
                      <a:avLst/>
                    </a:prstGeom>
                  </pic:spPr>
                </pic:pic>
              </a:graphicData>
            </a:graphic>
          </wp:inline>
        </w:drawing>
      </w:r>
    </w:p>
    <w:p w:rsidRPr="002D3338" w:rsidR="003A7A72" w:rsidP="2A1B2F1D" w:rsidRDefault="003A7A72" w14:paraId="13A3F835" w14:textId="6525CB4A">
      <w:pPr>
        <w:jc w:val="both"/>
        <w:rPr>
          <w:rFonts w:ascii="Times New Roman" w:hAnsi="Times New Roman" w:eastAsia="Times New Roman" w:cs="Times New Roman"/>
          <w:i w:val="1"/>
          <w:iCs w:val="1"/>
          <w:color w:val="0432FF"/>
        </w:rPr>
      </w:pPr>
    </w:p>
    <w:p w:rsidRPr="001B7DF5" w:rsidR="00DE0562" w:rsidP="2A1B2F1D" w:rsidRDefault="0D5834BC" w14:paraId="2FB8C668" w14:textId="57060837">
      <w:pPr>
        <w:pStyle w:val="Ttulo3"/>
        <w:rPr>
          <w:rFonts w:ascii="Times New Roman" w:hAnsi="Times New Roman" w:eastAsia="Times New Roman" w:cs="Times New Roman"/>
          <w:lang w:val="en-US"/>
        </w:rPr>
      </w:pPr>
      <w:bookmarkStart w:name="_Toc228028896" w:id="9"/>
      <w:r w:rsidRPr="2A1B2F1D" w:rsidR="2A1B2F1D">
        <w:rPr>
          <w:rFonts w:ascii="Times New Roman" w:hAnsi="Times New Roman" w:eastAsia="Times New Roman" w:cs="Times New Roman"/>
          <w:lang w:val="en-US"/>
        </w:rPr>
        <w:t>Visão</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organização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lógica</w:t>
      </w:r>
      <w:bookmarkEnd w:id="9"/>
    </w:p>
    <w:p w:rsidR="2A1B2F1D" w:rsidP="2A1B2F1D" w:rsidRDefault="2A1B2F1D" w14:paraId="35D21F54" w14:textId="255D87F8">
      <w:pPr>
        <w:shd w:val="clear" w:color="auto" w:fill="FFFFFF" w:themeFill="background1"/>
        <w:spacing w:before="0" w:beforeAutospacing="off" w:after="0" w:afterAutospacing="off"/>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A1B2F1D"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visão de organização lógica evidencia a subdivisão do sistema em módulos lógicos, com o objetivo de demonstrar as dependências entre eles e agrupar as responsabilidades das partes (BASS; CLEMENTS; KAZMAN, 2021). Ao mostrar como o sistema é organizado internamente, facilita-se a manutenção do produto, uma vez que a modularização proposta por esta visão ajuda a gerenciar sistemas de grande escala e complexidade (SOMMERVILLE, 2019). O sistema foi subdividido nos seguintes módulos:</w:t>
      </w:r>
    </w:p>
    <w:p w:rsidR="2A1B2F1D" w:rsidP="2A1B2F1D" w:rsidRDefault="2A1B2F1D" w14:paraId="568B6F31" w14:textId="346DCE24">
      <w:pPr>
        <w:shd w:val="clear" w:color="auto" w:fill="FFFFFF" w:themeFill="background1"/>
        <w:spacing w:before="0" w:beforeAutospacing="off" w:after="0" w:afterAutospacing="off"/>
        <w:jc w:val="both"/>
        <w:rPr>
          <w:rFonts w:ascii="Times New Roman" w:hAnsi="Times New Roman" w:eastAsia="Times New Roman" w:cs="Times New Roman"/>
        </w:rPr>
      </w:pPr>
    </w:p>
    <w:p w:rsidR="2A1B2F1D" w:rsidP="2A1B2F1D" w:rsidRDefault="2A1B2F1D" w14:paraId="018F4AA9" w14:textId="4B1E335F">
      <w:pPr>
        <w:pStyle w:val="PargrafodaLista"/>
        <w:numPr>
          <w:ilvl w:val="0"/>
          <w:numId w:val="18"/>
        </w:numPr>
        <w:shd w:val="clear" w:color="auto" w:fill="FFFFFF" w:themeFill="background1"/>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A1B2F1D"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Turma - utilizado como interface base do sistema, é a partir dele que os outros módulos se relacionam.</w:t>
      </w:r>
    </w:p>
    <w:p w:rsidR="2A1B2F1D" w:rsidP="2A1B2F1D" w:rsidRDefault="2A1B2F1D" w14:paraId="2C5B140C" w14:textId="27BB839F">
      <w:pPr>
        <w:pStyle w:val="PargrafodaLista"/>
        <w:numPr>
          <w:ilvl w:val="0"/>
          <w:numId w:val="18"/>
        </w:numPr>
        <w:shd w:val="clear" w:color="auto" w:fill="FFFFFF" w:themeFill="background1"/>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A1B2F1D"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Gerenciamento de Turma - funciona como suporte do módulo de “Turma” para administração do sistema, a fim de que seja utilizado corretamente pelos usuários de perfil “estudante” e “monitor”.</w:t>
      </w:r>
    </w:p>
    <w:p w:rsidR="2A1B2F1D" w:rsidP="2A1B2F1D" w:rsidRDefault="2A1B2F1D" w14:paraId="1768843A" w14:textId="610F8FFE">
      <w:pPr>
        <w:pStyle w:val="PargrafodaLista"/>
        <w:numPr>
          <w:ilvl w:val="0"/>
          <w:numId w:val="18"/>
        </w:numPr>
        <w:shd w:val="clear" w:color="auto" w:fill="FFFFFF" w:themeFill="background1"/>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A1B2F1D"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Sistema de Pesquisa - funciona como meio de ligação entre os módulos de “Turma” e “Chat Geral”.</w:t>
      </w:r>
    </w:p>
    <w:p w:rsidR="2A1B2F1D" w:rsidP="2A1B2F1D" w:rsidRDefault="2A1B2F1D" w14:paraId="4984C0EE" w14:textId="6F8B875A">
      <w:pPr>
        <w:pStyle w:val="PargrafodaLista"/>
        <w:numPr>
          <w:ilvl w:val="0"/>
          <w:numId w:val="18"/>
        </w:numPr>
        <w:shd w:val="clear" w:color="auto" w:fill="FFFFFF" w:themeFill="background1"/>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A1B2F1D"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Chat Geral - é a principal interface do sistema, no qual seu objetivo de uso (resolução otimizada de dúvidas) é efetivamente cumprido.</w:t>
      </w:r>
    </w:p>
    <w:p w:rsidR="2A1B2F1D" w:rsidP="2A1B2F1D" w:rsidRDefault="2A1B2F1D" w14:paraId="65B0EAF6" w14:textId="685ED8A1">
      <w:pPr>
        <w:shd w:val="clear" w:color="auto" w:fill="FFFFFF" w:themeFill="background1"/>
        <w:spacing w:before="0" w:beforeAutospacing="off" w:after="0" w:afterAutospacing="off"/>
        <w:jc w:val="both"/>
        <w:rPr>
          <w:rFonts w:ascii="Times New Roman" w:hAnsi="Times New Roman" w:eastAsia="Times New Roman" w:cs="Times New Roman"/>
        </w:rPr>
      </w:pPr>
    </w:p>
    <w:p w:rsidR="2A1B2F1D" w:rsidP="2A1B2F1D" w:rsidRDefault="2A1B2F1D" w14:paraId="31FA670D" w14:textId="2730992A">
      <w:pPr>
        <w:shd w:val="clear" w:color="auto" w:fill="FFFFFF" w:themeFill="background1"/>
        <w:spacing w:before="0" w:beforeAutospacing="off" w:after="0" w:afterAutospacing="off"/>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A1B2F1D"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 Diagrama de Pacotes a seguir mostra estes módulos, as funções pelas quais são responsáveis e a relação entre eles. Além disso, como o sistema apresenta 3 perfis com permissões de acesso diferentes, o Diagrama também apresenta quais funções são acessadas por cada um de acordo com as cores presentes dentro dos módulos.</w:t>
      </w:r>
    </w:p>
    <w:p w:rsidR="2A1B2F1D" w:rsidP="2A1B2F1D" w:rsidRDefault="2A1B2F1D" w14:paraId="39CC97AC" w14:textId="353B4CC6">
      <w:pPr>
        <w:jc w:val="both"/>
        <w:rPr>
          <w:rFonts w:ascii="Times New Roman" w:hAnsi="Times New Roman" w:eastAsia="Times New Roman" w:cs="Times New Roman"/>
        </w:rPr>
      </w:pPr>
    </w:p>
    <w:p w:rsidR="2A1B2F1D" w:rsidP="2A1B2F1D" w:rsidRDefault="2A1B2F1D" w14:paraId="5C00C7E3" w14:textId="341AD60E">
      <w:pPr>
        <w:pStyle w:val="Normal"/>
        <w:jc w:val="both"/>
        <w:rPr>
          <w:rFonts w:ascii="Times New Roman" w:hAnsi="Times New Roman" w:eastAsia="Times New Roman" w:cs="Times New Roman"/>
        </w:rPr>
      </w:pPr>
      <w:r>
        <w:drawing>
          <wp:inline wp14:editId="64A7914B" wp14:anchorId="04D69943">
            <wp:extent cx="5010150" cy="5724525"/>
            <wp:effectExtent l="0" t="0" r="0" b="0"/>
            <wp:docPr id="1502083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2083426" name="Picture 1502083426"/>
                    <pic:cNvPicPr/>
                  </pic:nvPicPr>
                  <pic:blipFill>
                    <a:blip xmlns:r="http://schemas.openxmlformats.org/officeDocument/2006/relationships" r:embed="rId1740183545">
                      <a:extLst>
                        <a:ext uri="{28A0092B-C50C-407E-A947-70E740481C1C}">
                          <a14:useLocalDpi xmlns:a14="http://schemas.microsoft.com/office/drawing/2010/main"/>
                        </a:ext>
                      </a:extLst>
                    </a:blip>
                    <a:stretch>
                      <a:fillRect/>
                    </a:stretch>
                  </pic:blipFill>
                  <pic:spPr>
                    <a:xfrm>
                      <a:off x="0" y="0"/>
                      <a:ext cx="5010150" cy="5724525"/>
                    </a:xfrm>
                    <a:prstGeom prst="rect">
                      <a:avLst/>
                    </a:prstGeom>
                  </pic:spPr>
                </pic:pic>
              </a:graphicData>
            </a:graphic>
          </wp:inline>
        </w:drawing>
      </w:r>
    </w:p>
    <w:p w:rsidR="00413090" w:rsidP="2A1B2F1D" w:rsidRDefault="00413090" w14:paraId="58A49805" w14:textId="7FA66AED">
      <w:pPr>
        <w:jc w:val="both"/>
        <w:rPr>
          <w:rFonts w:ascii="Times New Roman" w:hAnsi="Times New Roman" w:eastAsia="Times New Roman" w:cs="Times New Roman"/>
          <w:i w:val="1"/>
          <w:iCs w:val="1"/>
          <w:color w:val="0432FF"/>
        </w:rPr>
      </w:pPr>
    </w:p>
    <w:p w:rsidR="00413090" w:rsidP="2A1B2F1D" w:rsidRDefault="72AAAAA8" w14:paraId="5DE54B53" w14:textId="4C24AC51">
      <w:pPr>
        <w:pStyle w:val="Ttulo3"/>
        <w:rPr>
          <w:rFonts w:ascii="Times New Roman" w:hAnsi="Times New Roman" w:eastAsia="Times New Roman" w:cs="Times New Roman"/>
          <w:lang w:val="en-US"/>
        </w:rPr>
      </w:pPr>
      <w:bookmarkStart w:name="_Toc228028897" w:id="10"/>
      <w:r w:rsidRPr="2A1B2F1D" w:rsidR="2A1B2F1D">
        <w:rPr>
          <w:rFonts w:ascii="Times New Roman" w:hAnsi="Times New Roman" w:eastAsia="Times New Roman" w:cs="Times New Roman"/>
          <w:lang w:val="en-US"/>
        </w:rPr>
        <w:t>Visão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estrutural</w:t>
      </w:r>
      <w:bookmarkEnd w:id="10"/>
    </w:p>
    <w:p w:rsidR="2A1B2F1D" w:rsidP="2A1B2F1D" w:rsidRDefault="2A1B2F1D" w14:paraId="58D6B1DC" w14:textId="52CA2D4A">
      <w:pPr>
        <w:pStyle w:val="Normal"/>
        <w:spacing w:beforeAutospacing="on" w:afterAutospacing="on"/>
        <w:ind w:firstLine="720"/>
        <w:jc w:val="both"/>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0"/>
          <w:bCs w:val="0"/>
          <w:noProof w:val="0"/>
          <w:sz w:val="24"/>
          <w:szCs w:val="24"/>
          <w:lang w:val="pt-BR"/>
        </w:rPr>
        <w:t xml:space="preserve">A visão estrutural descreve os principais componentes internos do sistema, suas responsabilidades e a forma como eles se relacionam </w:t>
      </w:r>
      <w:r w:rsidRPr="2A1B2F1D" w:rsidR="2A1B2F1D">
        <w:rPr>
          <w:rFonts w:ascii="Times New Roman" w:hAnsi="Times New Roman" w:eastAsia="Times New Roman" w:cs="Times New Roman"/>
          <w:b w:val="0"/>
          <w:bCs w:val="0"/>
          <w:noProof w:val="0"/>
          <w:sz w:val="24"/>
          <w:szCs w:val="24"/>
          <w:lang w:val="pt-BR"/>
        </w:rPr>
        <w:t>(SOMMERVILLE, 2019)</w:t>
      </w:r>
      <w:r w:rsidRPr="2A1B2F1D" w:rsidR="2A1B2F1D">
        <w:rPr>
          <w:rFonts w:ascii="Times New Roman" w:hAnsi="Times New Roman" w:eastAsia="Times New Roman" w:cs="Times New Roman"/>
          <w:b w:val="0"/>
          <w:bCs w:val="0"/>
          <w:noProof w:val="0"/>
          <w:sz w:val="24"/>
          <w:szCs w:val="24"/>
          <w:lang w:val="pt-BR"/>
        </w:rPr>
        <w:t xml:space="preserve">. O objetivo dessa visão é demonstrar como o sistema foi organizado estruturalmente para garantir separação de responsabilidades, facilidade de manutenção e escalabilidade </w:t>
      </w:r>
      <w:r w:rsidRPr="2A1B2F1D" w:rsidR="2A1B2F1D">
        <w:rPr>
          <w:rFonts w:ascii="Times New Roman" w:hAnsi="Times New Roman" w:eastAsia="Times New Roman" w:cs="Times New Roman"/>
          <w:b w:val="0"/>
          <w:bCs w:val="0"/>
          <w:noProof w:val="0"/>
          <w:sz w:val="24"/>
          <w:szCs w:val="24"/>
          <w:lang w:val="pt-BR"/>
        </w:rPr>
        <w:t>(BASS; CLEMENTS; KAZMAN, 2021)</w:t>
      </w:r>
      <w:r w:rsidRPr="2A1B2F1D" w:rsidR="2A1B2F1D">
        <w:rPr>
          <w:rFonts w:ascii="Times New Roman" w:hAnsi="Times New Roman" w:eastAsia="Times New Roman" w:cs="Times New Roman"/>
          <w:b w:val="0"/>
          <w:bCs w:val="0"/>
          <w:noProof w:val="0"/>
          <w:sz w:val="24"/>
          <w:szCs w:val="24"/>
          <w:lang w:val="pt-BR"/>
        </w:rPr>
        <w:t>. O sistema foi desenvolvido seguindo uma arquitetura em camadas, sendo dividido em:</w:t>
      </w:r>
    </w:p>
    <w:p w:rsidRPr="00932E1B" w:rsidR="00932E1B" w:rsidP="2A1B2F1D" w:rsidRDefault="00932E1B" w14:paraId="7B84A236" w14:textId="77777777">
      <w:pPr>
        <w:numPr>
          <w:ilvl w:val="0"/>
          <w:numId w:val="11"/>
        </w:numPr>
        <w:spacing w:before="100" w:beforeAutospacing="on" w:after="100" w:afterAutospacing="on"/>
        <w:rPr>
          <w:rFonts w:ascii="Times New Roman" w:hAnsi="Times New Roman" w:eastAsia="Times New Roman" w:cs="Times New Roman"/>
          <w:b w:val="0"/>
          <w:bCs w:val="0"/>
          <w:lang w:eastAsia="pt-BR"/>
        </w:rPr>
      </w:pPr>
      <w:r w:rsidRPr="2A1B2F1D" w:rsidR="2A1B2F1D">
        <w:rPr>
          <w:rFonts w:ascii="Times New Roman" w:hAnsi="Times New Roman" w:eastAsia="Times New Roman" w:cs="Times New Roman"/>
          <w:b w:val="0"/>
          <w:bCs w:val="0"/>
          <w:lang w:eastAsia="pt-BR"/>
        </w:rPr>
        <w:t>Camada de Apresentação</w:t>
      </w:r>
    </w:p>
    <w:p w:rsidRPr="00932E1B" w:rsidR="00932E1B" w:rsidP="2A1B2F1D" w:rsidRDefault="00932E1B" w14:paraId="2A4FE4DC" w14:textId="77777777">
      <w:pPr>
        <w:numPr>
          <w:ilvl w:val="0"/>
          <w:numId w:val="11"/>
        </w:numPr>
        <w:spacing w:before="100" w:beforeAutospacing="on" w:after="100" w:afterAutospacing="on"/>
        <w:rPr>
          <w:rFonts w:ascii="Times New Roman" w:hAnsi="Times New Roman" w:eastAsia="Times New Roman" w:cs="Times New Roman"/>
          <w:b w:val="0"/>
          <w:bCs w:val="0"/>
          <w:lang w:eastAsia="pt-BR"/>
        </w:rPr>
      </w:pPr>
      <w:r w:rsidRPr="2A1B2F1D" w:rsidR="2A1B2F1D">
        <w:rPr>
          <w:rFonts w:ascii="Times New Roman" w:hAnsi="Times New Roman" w:eastAsia="Times New Roman" w:cs="Times New Roman"/>
          <w:b w:val="0"/>
          <w:bCs w:val="0"/>
          <w:lang w:eastAsia="pt-BR"/>
        </w:rPr>
        <w:t>Camada de Aplicação</w:t>
      </w:r>
    </w:p>
    <w:p w:rsidRPr="00932E1B" w:rsidR="00932E1B" w:rsidP="2A1B2F1D" w:rsidRDefault="00932E1B" w14:paraId="560B8D55" w14:textId="77777777">
      <w:pPr>
        <w:numPr>
          <w:ilvl w:val="0"/>
          <w:numId w:val="11"/>
        </w:numPr>
        <w:spacing w:before="100" w:beforeAutospacing="on" w:after="100" w:afterAutospacing="on"/>
        <w:rPr>
          <w:rFonts w:ascii="Times New Roman" w:hAnsi="Times New Roman" w:eastAsia="Times New Roman" w:cs="Times New Roman"/>
          <w:b w:val="0"/>
          <w:bCs w:val="0"/>
          <w:lang w:eastAsia="pt-BR"/>
        </w:rPr>
      </w:pPr>
      <w:r w:rsidRPr="2A1B2F1D" w:rsidR="2A1B2F1D">
        <w:rPr>
          <w:rFonts w:ascii="Times New Roman" w:hAnsi="Times New Roman" w:eastAsia="Times New Roman" w:cs="Times New Roman"/>
          <w:b w:val="0"/>
          <w:bCs w:val="0"/>
          <w:lang w:eastAsia="pt-BR"/>
        </w:rPr>
        <w:t>Camada de Dados</w:t>
      </w:r>
    </w:p>
    <w:p w:rsidRPr="00932E1B" w:rsidR="00932E1B" w:rsidP="2A1B2F1D" w:rsidRDefault="00932E1B" w14:paraId="1439E5AD" w14:textId="77777777">
      <w:pPr>
        <w:spacing w:before="100" w:beforeAutospacing="on" w:after="100" w:afterAutospacing="on"/>
        <w:ind w:firstLine="720"/>
        <w:jc w:val="both"/>
        <w:rPr>
          <w:rFonts w:ascii="Times New Roman" w:hAnsi="Times New Roman" w:eastAsia="Times New Roman" w:cs="Times New Roman"/>
          <w:b w:val="0"/>
          <w:bCs w:val="0"/>
          <w:lang w:eastAsia="pt-BR"/>
        </w:rPr>
      </w:pPr>
      <w:r w:rsidRPr="2A1B2F1D" w:rsidR="2A1B2F1D">
        <w:rPr>
          <w:rFonts w:ascii="Times New Roman" w:hAnsi="Times New Roman" w:eastAsia="Times New Roman" w:cs="Times New Roman"/>
          <w:b w:val="0"/>
          <w:bCs w:val="0"/>
          <w:lang w:eastAsia="pt-BR"/>
        </w:rPr>
        <w:t>Cada camada possui funções específicas e se comunica com as demais por meio de interfaces bem definidas, reduzindo o acoplamento entre os componentes do sistema.</w:t>
      </w:r>
    </w:p>
    <w:p w:rsidRPr="00932E1B" w:rsidR="00932E1B" w:rsidP="2A1B2F1D" w:rsidRDefault="00932E1B" w14:paraId="0C2CD1A0" w14:textId="50003332">
      <w:pPr>
        <w:rPr>
          <w:rFonts w:ascii="Times New Roman" w:hAnsi="Times New Roman" w:eastAsia="Times New Roman" w:cs="Times New Roman"/>
          <w:lang w:eastAsia="pt-BR"/>
        </w:rPr>
      </w:pPr>
    </w:p>
    <w:p w:rsidRPr="00932E1B" w:rsidR="00932E1B" w:rsidP="2A1B2F1D" w:rsidRDefault="00932E1B" w14:paraId="2E72AE4F" w14:textId="77777777">
      <w:pPr>
        <w:spacing w:before="100" w:beforeAutospacing="on" w:after="100" w:afterAutospacing="on"/>
        <w:outlineLvl w:val="2"/>
        <w:rPr>
          <w:rFonts w:ascii="Times New Roman" w:hAnsi="Times New Roman" w:eastAsia="Times New Roman" w:cs="Times New Roman"/>
          <w:b w:val="1"/>
          <w:bCs w:val="1"/>
          <w:sz w:val="27"/>
          <w:szCs w:val="27"/>
          <w:lang w:eastAsia="pt-BR"/>
        </w:rPr>
      </w:pPr>
      <w:r w:rsidRPr="2A1B2F1D" w:rsidR="2A1B2F1D">
        <w:rPr>
          <w:rFonts w:ascii="Times New Roman" w:hAnsi="Times New Roman" w:eastAsia="Times New Roman" w:cs="Times New Roman"/>
          <w:b w:val="1"/>
          <w:bCs w:val="1"/>
          <w:sz w:val="27"/>
          <w:szCs w:val="27"/>
          <w:lang w:eastAsia="pt-BR"/>
        </w:rPr>
        <w:t>Componentes da Camada de Apresentação</w:t>
      </w:r>
    </w:p>
    <w:p w:rsidRPr="00932E1B" w:rsidR="00932E1B" w:rsidP="2A1B2F1D" w:rsidRDefault="00932E1B" w14:paraId="0095D59C" w14:textId="77777777">
      <w:pPr>
        <w:spacing w:before="100" w:beforeAutospacing="on" w:after="100" w:afterAutospacing="on"/>
        <w:ind w:firstLine="720"/>
        <w:jc w:val="both"/>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A camada de apresentação é responsável pela interação direta com os usuários do sistema.</w:t>
      </w:r>
    </w:p>
    <w:p w:rsidRPr="00932E1B" w:rsidR="00932E1B" w:rsidP="2A1B2F1D" w:rsidRDefault="00932E1B" w14:paraId="0F306B09" w14:textId="77777777">
      <w:pPr>
        <w:spacing w:before="100" w:beforeAutospacing="on" w:after="100" w:afterAutospacing="on"/>
        <w:ind w:firstLine="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Principais componentes:</w:t>
      </w:r>
    </w:p>
    <w:p w:rsidRPr="00932E1B" w:rsidR="00932E1B" w:rsidP="2A1B2F1D" w:rsidRDefault="00932E1B" w14:paraId="4F86F5F0" w14:textId="77777777">
      <w:pPr>
        <w:numPr>
          <w:ilvl w:val="0"/>
          <w:numId w:val="12"/>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Tela de Login e Cadastro</w:t>
      </w:r>
    </w:p>
    <w:p w:rsidRPr="00932E1B" w:rsidR="00932E1B" w:rsidP="2A1B2F1D" w:rsidRDefault="00932E1B" w14:paraId="0795C9FA" w14:textId="77777777">
      <w:pPr>
        <w:numPr>
          <w:ilvl w:val="0"/>
          <w:numId w:val="12"/>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Página de Turmas</w:t>
      </w:r>
    </w:p>
    <w:p w:rsidRPr="00932E1B" w:rsidR="00932E1B" w:rsidP="2A1B2F1D" w:rsidRDefault="00932E1B" w14:paraId="18722628" w14:textId="77777777">
      <w:pPr>
        <w:numPr>
          <w:ilvl w:val="0"/>
          <w:numId w:val="12"/>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Fórum de Dúvidas</w:t>
      </w:r>
    </w:p>
    <w:p w:rsidRPr="00932E1B" w:rsidR="00932E1B" w:rsidP="2A1B2F1D" w:rsidRDefault="00932E1B" w14:paraId="6E2E980E" w14:textId="77777777">
      <w:pPr>
        <w:numPr>
          <w:ilvl w:val="0"/>
          <w:numId w:val="12"/>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Painel de Professor</w:t>
      </w:r>
    </w:p>
    <w:p w:rsidRPr="00932E1B" w:rsidR="00932E1B" w:rsidP="2A1B2F1D" w:rsidRDefault="00932E1B" w14:paraId="0C8C54E3" w14:textId="77777777">
      <w:pPr>
        <w:numPr>
          <w:ilvl w:val="0"/>
          <w:numId w:val="12"/>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Painel de Monitor</w:t>
      </w:r>
    </w:p>
    <w:p w:rsidRPr="00932E1B" w:rsidR="00932E1B" w:rsidP="2A1B2F1D" w:rsidRDefault="00932E1B" w14:paraId="7EA14F6B" w14:textId="77777777">
      <w:pPr>
        <w:spacing w:before="100" w:beforeAutospacing="on" w:after="100" w:afterAutospacing="on"/>
        <w:ind w:firstLine="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Responsabilidades:</w:t>
      </w:r>
    </w:p>
    <w:p w:rsidRPr="00932E1B" w:rsidR="00932E1B" w:rsidP="2A1B2F1D" w:rsidRDefault="00932E1B" w14:paraId="0D70BC9A" w14:textId="77777777">
      <w:pPr>
        <w:numPr>
          <w:ilvl w:val="0"/>
          <w:numId w:val="13"/>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Exibir informações ao usuário</w:t>
      </w:r>
    </w:p>
    <w:p w:rsidRPr="00932E1B" w:rsidR="00932E1B" w:rsidP="2A1B2F1D" w:rsidRDefault="00932E1B" w14:paraId="390015AB" w14:textId="77777777">
      <w:pPr>
        <w:numPr>
          <w:ilvl w:val="0"/>
          <w:numId w:val="13"/>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Receber entradas de dados</w:t>
      </w:r>
    </w:p>
    <w:p w:rsidRPr="00932E1B" w:rsidR="00932E1B" w:rsidP="2A1B2F1D" w:rsidRDefault="00932E1B" w14:paraId="534C2407" w14:textId="77777777">
      <w:pPr>
        <w:numPr>
          <w:ilvl w:val="0"/>
          <w:numId w:val="13"/>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 xml:space="preserve">Enviar requisições HTTP para o </w:t>
      </w:r>
      <w:r w:rsidRPr="2A1B2F1D" w:rsidR="2A1B2F1D">
        <w:rPr>
          <w:rFonts w:ascii="Times New Roman" w:hAnsi="Times New Roman" w:eastAsia="Times New Roman" w:cs="Times New Roman"/>
          <w:lang w:eastAsia="pt-BR"/>
        </w:rPr>
        <w:t>backend</w:t>
      </w:r>
    </w:p>
    <w:p w:rsidRPr="00932E1B" w:rsidR="00932E1B" w:rsidP="2A1B2F1D" w:rsidRDefault="00932E1B" w14:paraId="2B0EF164" w14:textId="77777777">
      <w:pPr>
        <w:numPr>
          <w:ilvl w:val="0"/>
          <w:numId w:val="13"/>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Apresentar respostas retornadas pela API</w:t>
      </w:r>
    </w:p>
    <w:p w:rsidRPr="00932E1B" w:rsidR="00932E1B" w:rsidP="2A1B2F1D" w:rsidRDefault="00932E1B" w14:paraId="774F62CA" w14:textId="387A89AB">
      <w:pPr>
        <w:rPr>
          <w:rFonts w:ascii="Times New Roman" w:hAnsi="Times New Roman" w:eastAsia="Times New Roman" w:cs="Times New Roman"/>
          <w:lang w:eastAsia="pt-BR"/>
        </w:rPr>
      </w:pPr>
    </w:p>
    <w:p w:rsidRPr="00932E1B" w:rsidR="00932E1B" w:rsidP="2A1B2F1D" w:rsidRDefault="00932E1B" w14:paraId="3B8DDAF1" w14:textId="77777777">
      <w:pPr>
        <w:spacing w:before="100" w:beforeAutospacing="on" w:after="100" w:afterAutospacing="on"/>
        <w:outlineLvl w:val="2"/>
        <w:rPr>
          <w:rFonts w:ascii="Times New Roman" w:hAnsi="Times New Roman" w:eastAsia="Times New Roman" w:cs="Times New Roman"/>
          <w:b w:val="1"/>
          <w:bCs w:val="1"/>
          <w:sz w:val="27"/>
          <w:szCs w:val="27"/>
          <w:lang w:eastAsia="pt-BR"/>
        </w:rPr>
      </w:pPr>
      <w:r w:rsidRPr="2A1B2F1D" w:rsidR="2A1B2F1D">
        <w:rPr>
          <w:rFonts w:ascii="Times New Roman" w:hAnsi="Times New Roman" w:eastAsia="Times New Roman" w:cs="Times New Roman"/>
          <w:b w:val="1"/>
          <w:bCs w:val="1"/>
          <w:sz w:val="27"/>
          <w:szCs w:val="27"/>
          <w:lang w:eastAsia="pt-BR"/>
        </w:rPr>
        <w:t>Componentes da Camada de Aplicação</w:t>
      </w:r>
    </w:p>
    <w:p w:rsidRPr="00932E1B" w:rsidR="00932E1B" w:rsidP="2A1B2F1D" w:rsidRDefault="00932E1B" w14:paraId="4C151742" w14:textId="77777777">
      <w:pPr>
        <w:spacing w:before="100" w:beforeAutospacing="on" w:after="100" w:afterAutospacing="on"/>
        <w:ind w:firstLine="720"/>
        <w:jc w:val="both"/>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A camada de aplicação concentra as regras de negócio e o processamento das funcionalidades do sistema.</w:t>
      </w:r>
    </w:p>
    <w:p w:rsidRPr="00932E1B" w:rsidR="00932E1B" w:rsidP="2A1B2F1D" w:rsidRDefault="00932E1B" w14:paraId="602A124C" w14:textId="77777777">
      <w:pPr>
        <w:spacing w:before="100" w:beforeAutospacing="on" w:after="100" w:afterAutospacing="on"/>
        <w:ind w:firstLine="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Principais componentes:</w:t>
      </w:r>
    </w:p>
    <w:p w:rsidRPr="00932E1B" w:rsidR="00932E1B" w:rsidP="2A1B2F1D" w:rsidRDefault="00932E1B" w14:paraId="490CC6D9" w14:textId="77777777">
      <w:pPr>
        <w:numPr>
          <w:ilvl w:val="0"/>
          <w:numId w:val="14"/>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Serviço de Autenticação</w:t>
      </w:r>
    </w:p>
    <w:p w:rsidRPr="00932E1B" w:rsidR="00932E1B" w:rsidP="2A1B2F1D" w:rsidRDefault="00932E1B" w14:paraId="0A35597D" w14:textId="77777777">
      <w:pPr>
        <w:numPr>
          <w:ilvl w:val="0"/>
          <w:numId w:val="14"/>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Serviço de Gerenciamento de Usuários</w:t>
      </w:r>
    </w:p>
    <w:p w:rsidRPr="00932E1B" w:rsidR="00932E1B" w:rsidP="2A1B2F1D" w:rsidRDefault="00932E1B" w14:paraId="3BB6BE0B" w14:textId="77777777">
      <w:pPr>
        <w:numPr>
          <w:ilvl w:val="0"/>
          <w:numId w:val="14"/>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Serviço de Gerenciamento de Turmas</w:t>
      </w:r>
    </w:p>
    <w:p w:rsidRPr="00932E1B" w:rsidR="00932E1B" w:rsidP="2A1B2F1D" w:rsidRDefault="00932E1B" w14:paraId="6CA57739" w14:textId="77777777">
      <w:pPr>
        <w:numPr>
          <w:ilvl w:val="0"/>
          <w:numId w:val="14"/>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Serviço de Perguntas</w:t>
      </w:r>
    </w:p>
    <w:p w:rsidRPr="00932E1B" w:rsidR="00932E1B" w:rsidP="2A1B2F1D" w:rsidRDefault="00932E1B" w14:paraId="22DBADA2" w14:textId="77777777">
      <w:pPr>
        <w:numPr>
          <w:ilvl w:val="0"/>
          <w:numId w:val="14"/>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Serviço de Respostas</w:t>
      </w:r>
    </w:p>
    <w:p w:rsidRPr="00932E1B" w:rsidR="00932E1B" w:rsidP="2A1B2F1D" w:rsidRDefault="00932E1B" w14:paraId="60A0F74B" w14:textId="77777777">
      <w:pPr>
        <w:spacing w:before="100" w:beforeAutospacing="on" w:after="100" w:afterAutospacing="on"/>
        <w:ind w:firstLine="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Responsabilidades:</w:t>
      </w:r>
    </w:p>
    <w:p w:rsidRPr="00932E1B" w:rsidR="00932E1B" w:rsidP="2A1B2F1D" w:rsidRDefault="00932E1B" w14:paraId="1A3BD11D" w14:textId="77777777">
      <w:pPr>
        <w:numPr>
          <w:ilvl w:val="0"/>
          <w:numId w:val="15"/>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Validar dados recebidos</w:t>
      </w:r>
    </w:p>
    <w:p w:rsidRPr="00932E1B" w:rsidR="00932E1B" w:rsidP="2A1B2F1D" w:rsidRDefault="00932E1B" w14:paraId="03D20959" w14:textId="77777777">
      <w:pPr>
        <w:numPr>
          <w:ilvl w:val="0"/>
          <w:numId w:val="15"/>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Controlar permissões de acesso</w:t>
      </w:r>
    </w:p>
    <w:p w:rsidRPr="00932E1B" w:rsidR="00932E1B" w:rsidP="2A1B2F1D" w:rsidRDefault="00932E1B" w14:paraId="2BBD5D92" w14:textId="77777777">
      <w:pPr>
        <w:numPr>
          <w:ilvl w:val="0"/>
          <w:numId w:val="15"/>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Processar regras de negócio</w:t>
      </w:r>
    </w:p>
    <w:p w:rsidRPr="00932E1B" w:rsidR="00932E1B" w:rsidP="2A1B2F1D" w:rsidRDefault="00932E1B" w14:paraId="1ABB7365" w14:textId="77777777">
      <w:pPr>
        <w:numPr>
          <w:ilvl w:val="0"/>
          <w:numId w:val="15"/>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Intermediar a comunicação com o banco de dados</w:t>
      </w:r>
    </w:p>
    <w:p w:rsidRPr="00932E1B" w:rsidR="00932E1B" w:rsidP="2A1B2F1D" w:rsidRDefault="00932E1B" w14:paraId="2446BCDD" w14:textId="63F65BFD">
      <w:pPr>
        <w:rPr>
          <w:rFonts w:ascii="Times New Roman" w:hAnsi="Times New Roman" w:eastAsia="Times New Roman" w:cs="Times New Roman"/>
          <w:lang w:eastAsia="pt-BR"/>
        </w:rPr>
      </w:pPr>
    </w:p>
    <w:p w:rsidRPr="00932E1B" w:rsidR="00932E1B" w:rsidP="2A1B2F1D" w:rsidRDefault="00932E1B" w14:paraId="48C83596" w14:textId="77777777">
      <w:pPr>
        <w:spacing w:before="100" w:beforeAutospacing="on" w:after="100" w:afterAutospacing="on"/>
        <w:outlineLvl w:val="2"/>
        <w:rPr>
          <w:rFonts w:ascii="Times New Roman" w:hAnsi="Times New Roman" w:eastAsia="Times New Roman" w:cs="Times New Roman"/>
          <w:b w:val="1"/>
          <w:bCs w:val="1"/>
          <w:sz w:val="27"/>
          <w:szCs w:val="27"/>
          <w:lang w:eastAsia="pt-BR"/>
        </w:rPr>
      </w:pPr>
      <w:r w:rsidRPr="2A1B2F1D" w:rsidR="2A1B2F1D">
        <w:rPr>
          <w:rFonts w:ascii="Times New Roman" w:hAnsi="Times New Roman" w:eastAsia="Times New Roman" w:cs="Times New Roman"/>
          <w:b w:val="1"/>
          <w:bCs w:val="1"/>
          <w:sz w:val="27"/>
          <w:szCs w:val="27"/>
          <w:lang w:eastAsia="pt-BR"/>
        </w:rPr>
        <w:t>Componentes da Camada de Dados</w:t>
      </w:r>
    </w:p>
    <w:p w:rsidRPr="00932E1B" w:rsidR="00932E1B" w:rsidP="2A1B2F1D" w:rsidRDefault="00932E1B" w14:paraId="43BCAA63" w14:textId="77777777">
      <w:pPr>
        <w:spacing w:before="100" w:beforeAutospacing="on" w:after="100" w:afterAutospacing="on"/>
        <w:ind w:firstLine="720"/>
        <w:jc w:val="both"/>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A camada de dados é responsável pelo armazenamento persistente das informações do sistema.</w:t>
      </w:r>
    </w:p>
    <w:p w:rsidRPr="00932E1B" w:rsidR="00932E1B" w:rsidP="2A1B2F1D" w:rsidRDefault="00932E1B" w14:paraId="37E16B36" w14:textId="77777777">
      <w:pPr>
        <w:spacing w:before="100" w:beforeAutospacing="on" w:after="100" w:afterAutospacing="on"/>
        <w:ind w:firstLine="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Principais componentes:</w:t>
      </w:r>
    </w:p>
    <w:p w:rsidRPr="00932E1B" w:rsidR="00932E1B" w:rsidP="2A1B2F1D" w:rsidRDefault="00932E1B" w14:paraId="5DDAC8E3"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Banco de Dados PostgreSQL</w:t>
      </w:r>
    </w:p>
    <w:p w:rsidRPr="00932E1B" w:rsidR="00932E1B" w:rsidP="2A1B2F1D" w:rsidRDefault="00932E1B" w14:paraId="2D59973D"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Tabelas de Usuários</w:t>
      </w:r>
    </w:p>
    <w:p w:rsidRPr="00932E1B" w:rsidR="00932E1B" w:rsidP="2A1B2F1D" w:rsidRDefault="00932E1B" w14:paraId="610BD2C7"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Tabelas de Turmas</w:t>
      </w:r>
    </w:p>
    <w:p w:rsidRPr="00932E1B" w:rsidR="00932E1B" w:rsidP="2A1B2F1D" w:rsidRDefault="00932E1B" w14:paraId="1DA21169"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Tabelas de Perguntas</w:t>
      </w:r>
    </w:p>
    <w:p w:rsidRPr="00932E1B" w:rsidR="00932E1B" w:rsidP="2A1B2F1D" w:rsidRDefault="00932E1B" w14:paraId="6D8298F2"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Tabelas de Respostas</w:t>
      </w:r>
    </w:p>
    <w:p w:rsidRPr="00932E1B" w:rsidR="00932E1B" w:rsidP="2A1B2F1D" w:rsidRDefault="00932E1B" w14:paraId="463277C5"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Tabelas de Disciplinas</w:t>
      </w:r>
    </w:p>
    <w:p w:rsidRPr="00932E1B" w:rsidR="00932E1B" w:rsidP="2A1B2F1D" w:rsidRDefault="00932E1B" w14:paraId="1929A426" w14:textId="77777777">
      <w:pPr>
        <w:spacing w:before="100" w:beforeAutospacing="on" w:after="100" w:afterAutospacing="on"/>
        <w:ind w:left="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Responsabilidades:</w:t>
      </w:r>
    </w:p>
    <w:p w:rsidRPr="00932E1B" w:rsidR="00932E1B" w:rsidP="2A1B2F1D" w:rsidRDefault="00932E1B" w14:paraId="6D8B08A3" w14:textId="77777777">
      <w:pPr>
        <w:numPr>
          <w:ilvl w:val="0"/>
          <w:numId w:val="17"/>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Armazenar dados do sistema</w:t>
      </w:r>
    </w:p>
    <w:p w:rsidRPr="00932E1B" w:rsidR="00932E1B" w:rsidP="2A1B2F1D" w:rsidRDefault="00932E1B" w14:paraId="09D75652" w14:textId="77777777">
      <w:pPr>
        <w:numPr>
          <w:ilvl w:val="0"/>
          <w:numId w:val="17"/>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Garantir integridade das informações</w:t>
      </w:r>
    </w:p>
    <w:p w:rsidRPr="00932E1B" w:rsidR="00932E1B" w:rsidP="2A1B2F1D" w:rsidRDefault="00932E1B" w14:paraId="25173A11" w14:textId="77777777">
      <w:pPr>
        <w:numPr>
          <w:ilvl w:val="0"/>
          <w:numId w:val="17"/>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Recuperar registros solicitados pela camada de aplicação</w:t>
      </w:r>
    </w:p>
    <w:p w:rsidRPr="00932E1B" w:rsidR="00932E1B" w:rsidP="2A1B2F1D" w:rsidRDefault="00932E1B" w14:paraId="071B7373" w14:textId="5ABAB200">
      <w:pPr>
        <w:rPr>
          <w:rFonts w:ascii="Times New Roman" w:hAnsi="Times New Roman" w:eastAsia="Times New Roman" w:cs="Times New Roman"/>
          <w:lang w:eastAsia="pt-BR"/>
        </w:rPr>
      </w:pPr>
    </w:p>
    <w:p w:rsidRPr="00932E1B" w:rsidR="00932E1B" w:rsidP="2A1B2F1D" w:rsidRDefault="00932E1B" w14:paraId="4328AB04" w14:textId="77777777">
      <w:pPr>
        <w:spacing w:before="100" w:beforeAutospacing="on" w:after="100" w:afterAutospacing="on"/>
        <w:outlineLvl w:val="2"/>
        <w:rPr>
          <w:rFonts w:ascii="Times New Roman" w:hAnsi="Times New Roman" w:eastAsia="Times New Roman" w:cs="Times New Roman"/>
          <w:b w:val="1"/>
          <w:bCs w:val="1"/>
          <w:sz w:val="27"/>
          <w:szCs w:val="27"/>
          <w:lang w:eastAsia="pt-BR"/>
        </w:rPr>
      </w:pPr>
      <w:r w:rsidRPr="2A1B2F1D" w:rsidR="2A1B2F1D">
        <w:rPr>
          <w:rFonts w:ascii="Times New Roman" w:hAnsi="Times New Roman" w:eastAsia="Times New Roman" w:cs="Times New Roman"/>
          <w:b w:val="1"/>
          <w:bCs w:val="1"/>
          <w:sz w:val="27"/>
          <w:szCs w:val="27"/>
          <w:lang w:eastAsia="pt-BR"/>
        </w:rPr>
        <w:t>Relacionamento entre os Componentes</w:t>
      </w:r>
    </w:p>
    <w:p w:rsidR="00932E1B" w:rsidP="2A1B2F1D" w:rsidRDefault="00932E1B" w14:paraId="0A3580B0" w14:textId="77777777">
      <w:pPr>
        <w:spacing w:before="100" w:beforeAutospacing="on" w:after="100" w:afterAutospacing="on"/>
        <w:ind w:firstLine="720"/>
        <w:jc w:val="both"/>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Os componentes do sistema se comunicam seguindo o fluxo da arquitetura em camadas.</w:t>
      </w:r>
    </w:p>
    <w:p w:rsidR="008256A8" w:rsidP="2A1B2F1D" w:rsidRDefault="008256A8" w14:paraId="1D6D17E4" w14:textId="77777777">
      <w:pPr>
        <w:spacing w:before="100" w:beforeAutospacing="on" w:after="100" w:afterAutospacing="on"/>
        <w:rPr>
          <w:rFonts w:ascii="Times New Roman" w:hAnsi="Times New Roman" w:eastAsia="Times New Roman" w:cs="Times New Roman"/>
          <w:lang w:eastAsia="pt-BR"/>
        </w:rPr>
      </w:pPr>
    </w:p>
    <w:p w:rsidRPr="00932E1B" w:rsidR="008256A8" w:rsidP="2A1B2F1D" w:rsidRDefault="00C37C34" w14:paraId="4252A1DB" w14:textId="103C042E">
      <w:pPr>
        <w:spacing w:before="100" w:beforeAutospacing="on" w:after="100" w:afterAutospacing="on"/>
        <w:rPr>
          <w:rFonts w:ascii="Times New Roman" w:hAnsi="Times New Roman" w:eastAsia="Times New Roman" w:cs="Times New Roman"/>
          <w:lang w:eastAsia="pt-BR"/>
        </w:rPr>
      </w:pPr>
      <w:r>
        <w:rPr>
          <w:noProof/>
        </w:rPr>
        <w:lastRenderedPageBreak/>
        <w:drawing>
          <wp:anchor distT="0" distB="0" distL="114300" distR="114300" simplePos="0" relativeHeight="251659264" behindDoc="0" locked="0" layoutInCell="1" allowOverlap="1" wp14:anchorId="7226212E" wp14:editId="65D50816">
            <wp:simplePos x="0" y="0"/>
            <wp:positionH relativeFrom="column">
              <wp:posOffset>767715</wp:posOffset>
            </wp:positionH>
            <wp:positionV relativeFrom="paragraph">
              <wp:posOffset>0</wp:posOffset>
            </wp:positionV>
            <wp:extent cx="4772660" cy="4689475"/>
            <wp:effectExtent l="0" t="0" r="2540" b="0"/>
            <wp:wrapTopAndBottom/>
            <wp:docPr id="4553488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48853" name=""/>
                    <pic:cNvPicPr/>
                  </pic:nvPicPr>
                  <pic:blipFill>
                    <a:blip r:embed="rId41"/>
                    <a:stretch>
                      <a:fillRect/>
                    </a:stretch>
                  </pic:blipFill>
                  <pic:spPr>
                    <a:xfrm>
                      <a:off x="0" y="0"/>
                      <a:ext cx="4772660" cy="4689475"/>
                    </a:xfrm>
                    <a:prstGeom prst="rect">
                      <a:avLst/>
                    </a:prstGeom>
                  </pic:spPr>
                </pic:pic>
              </a:graphicData>
            </a:graphic>
            <wp14:sizeRelH relativeFrom="margin">
              <wp14:pctWidth>0</wp14:pctWidth>
            </wp14:sizeRelH>
            <wp14:sizeRelV relativeFrom="margin">
              <wp14:pctHeight>0</wp14:pctHeight>
            </wp14:sizeRelV>
          </wp:anchor>
        </w:drawing>
      </w:r>
    </w:p>
    <w:p w:rsidR="2A1B2F1D" w:rsidP="2A1B2F1D" w:rsidRDefault="2A1B2F1D" w14:paraId="0D3ABCFD" w14:textId="5D2257E9">
      <w:pPr>
        <w:pStyle w:val="p1"/>
        <w:rPr>
          <w:rFonts w:ascii="Times New Roman" w:hAnsi="Times New Roman" w:eastAsia="Times New Roman" w:cs="Times New Roman"/>
        </w:rPr>
      </w:pPr>
    </w:p>
    <w:p w:rsidR="005068EE" w:rsidP="2A1B2F1D" w:rsidRDefault="005068EE" w14:paraId="55A7ED23" w14:textId="68443EFA">
      <w:pPr>
        <w:pStyle w:val="p1"/>
        <w:ind w:firstLine="720"/>
        <w:jc w:val="both"/>
        <w:rPr>
          <w:rFonts w:ascii="Times New Roman" w:hAnsi="Times New Roman" w:eastAsia="Times New Roman" w:cs="Times New Roman"/>
        </w:rPr>
      </w:pPr>
      <w:r w:rsidRPr="2A1B2F1D" w:rsidR="2A1B2F1D">
        <w:rPr>
          <w:rFonts w:ascii="Times New Roman" w:hAnsi="Times New Roman" w:eastAsia="Times New Roman" w:cs="Times New Roman"/>
        </w:rPr>
        <w:t xml:space="preserve">O </w:t>
      </w:r>
      <w:r w:rsidRPr="2A1B2F1D" w:rsidR="2A1B2F1D">
        <w:rPr>
          <w:rFonts w:ascii="Times New Roman" w:hAnsi="Times New Roman" w:eastAsia="Times New Roman" w:cs="Times New Roman"/>
        </w:rPr>
        <w:t>frontend</w:t>
      </w:r>
      <w:r w:rsidRPr="2A1B2F1D" w:rsidR="2A1B2F1D">
        <w:rPr>
          <w:rFonts w:ascii="Times New Roman" w:hAnsi="Times New Roman" w:eastAsia="Times New Roman" w:cs="Times New Roman"/>
        </w:rPr>
        <w:t xml:space="preserve"> realiza requisições HTTP para o </w:t>
      </w:r>
      <w:r w:rsidRPr="2A1B2F1D" w:rsidR="2A1B2F1D">
        <w:rPr>
          <w:rFonts w:ascii="Times New Roman" w:hAnsi="Times New Roman" w:eastAsia="Times New Roman" w:cs="Times New Roman"/>
        </w:rPr>
        <w:t>backend</w:t>
      </w:r>
      <w:r w:rsidRPr="2A1B2F1D" w:rsidR="2A1B2F1D">
        <w:rPr>
          <w:rFonts w:ascii="Times New Roman" w:hAnsi="Times New Roman" w:eastAsia="Times New Roman" w:cs="Times New Roman"/>
        </w:rPr>
        <w:t>, responsável por processar as regras de negócio e acessar o banco de dados quando necessário.</w:t>
      </w:r>
    </w:p>
    <w:p w:rsidR="008C3E14" w:rsidP="2A1B2F1D" w:rsidRDefault="004432DF" w14:paraId="722B42FC" w14:textId="6B0DDE55">
      <w:pPr>
        <w:spacing w:before="100" w:beforeAutospacing="on" w:after="100" w:afterAutospacing="on"/>
        <w:outlineLvl w:val="2"/>
        <w:rPr>
          <w:rFonts w:ascii="Times New Roman" w:hAnsi="Times New Roman" w:eastAsia="Times New Roman" w:cs="Times New Roman"/>
          <w:b w:val="1"/>
          <w:bCs w:val="1"/>
          <w:sz w:val="27"/>
          <w:szCs w:val="27"/>
          <w:lang w:eastAsia="pt-BR"/>
        </w:rPr>
      </w:pPr>
      <w:r>
        <w:rPr>
          <w:noProof/>
        </w:rPr>
        <w:drawing>
          <wp:anchor distT="0" distB="0" distL="114300" distR="114300" simplePos="0" relativeHeight="251661312" behindDoc="0" locked="0" layoutInCell="1" allowOverlap="1" wp14:anchorId="2734F4D7" wp14:editId="2F7AEE3F">
            <wp:simplePos x="0" y="0"/>
            <wp:positionH relativeFrom="column">
              <wp:posOffset>1222375</wp:posOffset>
            </wp:positionH>
            <wp:positionV relativeFrom="paragraph">
              <wp:posOffset>655320</wp:posOffset>
            </wp:positionV>
            <wp:extent cx="3949700" cy="2633345"/>
            <wp:effectExtent l="0" t="0" r="0" b="0"/>
            <wp:wrapTopAndBottom/>
            <wp:docPr id="17492654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65485" name=""/>
                    <pic:cNvPicPr/>
                  </pic:nvPicPr>
                  <pic:blipFill>
                    <a:blip r:embed="rId42"/>
                    <a:stretch>
                      <a:fillRect/>
                    </a:stretch>
                  </pic:blipFill>
                  <pic:spPr>
                    <a:xfrm>
                      <a:off x="0" y="0"/>
                      <a:ext cx="3949700" cy="2633345"/>
                    </a:xfrm>
                    <a:prstGeom prst="rect">
                      <a:avLst/>
                    </a:prstGeom>
                  </pic:spPr>
                </pic:pic>
              </a:graphicData>
            </a:graphic>
            <wp14:sizeRelH relativeFrom="margin">
              <wp14:pctWidth>0</wp14:pctWidth>
            </wp14:sizeRelH>
            <wp14:sizeRelV relativeFrom="margin">
              <wp14:pctHeight>0</wp14:pctHeight>
            </wp14:sizeRelV>
          </wp:anchor>
        </w:drawing>
      </w:r>
      <w:r w:rsidRPr="2A1B2F1D" w:rsidR="008C3E14">
        <w:rPr>
          <w:rFonts w:ascii="Times New Roman" w:hAnsi="Times New Roman" w:eastAsia="Times New Roman" w:cs="Times New Roman"/>
          <w:b w:val="1"/>
          <w:bCs w:val="1"/>
          <w:sz w:val="27"/>
          <w:szCs w:val="27"/>
          <w:lang w:eastAsia="pt-BR"/>
        </w:rPr>
        <w:t>Diagrama de Componentes</w:t>
      </w:r>
    </w:p>
    <w:p w:rsidRPr="00595DFE" w:rsidR="00DE0562" w:rsidP="2A1B2F1D" w:rsidRDefault="00DE0562" w14:paraId="0FE4DAFB" w14:textId="1DDE0FB9">
      <w:pPr>
        <w:spacing w:before="100" w:beforeAutospacing="on" w:after="100" w:afterAutospacing="on"/>
        <w:outlineLvl w:val="2"/>
        <w:rPr>
          <w:rFonts w:ascii="Times New Roman" w:hAnsi="Times New Roman" w:eastAsia="Times New Roman" w:cs="Times New Roman"/>
          <w:b w:val="1"/>
          <w:bCs w:val="1"/>
          <w:sz w:val="27"/>
          <w:szCs w:val="27"/>
          <w:lang w:eastAsia="pt-BR"/>
        </w:rPr>
      </w:pPr>
    </w:p>
    <w:p w:rsidRPr="00CA2977" w:rsidR="00CA2977" w:rsidP="2A1B2F1D" w:rsidRDefault="00793AB3" w14:paraId="2982F83A" w14:textId="2C2AD5F0">
      <w:pPr>
        <w:spacing w:before="100" w:beforeAutospacing="on" w:after="100" w:afterAutospacing="on"/>
        <w:outlineLvl w:val="2"/>
        <w:rPr>
          <w:rFonts w:ascii="Times New Roman" w:hAnsi="Times New Roman" w:eastAsia="Times New Roman" w:cs="Times New Roman"/>
          <w:b w:val="1"/>
          <w:bCs w:val="1"/>
          <w:sz w:val="27"/>
          <w:szCs w:val="27"/>
          <w:lang w:eastAsia="pt-BR"/>
        </w:rPr>
      </w:pPr>
      <w:r>
        <w:rPr>
          <w:b/>
          <w:bCs/>
          <w:noProof/>
          <w:sz w:val="27"/>
          <w:szCs w:val="27"/>
          <w:lang w:eastAsia="pt-BR"/>
        </w:rPr>
        <w:lastRenderedPageBreak/>
        <w:drawing>
          <wp:anchor distT="0" distB="0" distL="114300" distR="114300" simplePos="0" relativeHeight="251662336" behindDoc="0" locked="0" layoutInCell="1" allowOverlap="1" wp14:anchorId="025E1662" wp14:editId="3F735DB8">
            <wp:simplePos x="0" y="0"/>
            <wp:positionH relativeFrom="column">
              <wp:posOffset>0</wp:posOffset>
            </wp:positionH>
            <wp:positionV relativeFrom="paragraph">
              <wp:posOffset>878840</wp:posOffset>
            </wp:positionV>
            <wp:extent cx="5257800" cy="4089400"/>
            <wp:effectExtent l="0" t="0" r="0" b="0"/>
            <wp:wrapTopAndBottom/>
            <wp:docPr id="394147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47479" name="Imagem 394147479"/>
                    <pic:cNvPicPr/>
                  </pic:nvPicPr>
                  <pic:blipFill>
                    <a:blip r:embed="rId43">
                      <a:extLst>
                        <a:ext uri="{28A0092B-C50C-407E-A947-70E740481C1C}">
                          <a14:useLocalDpi xmlns:a14="http://schemas.microsoft.com/office/drawing/2010/main" val="0"/>
                        </a:ext>
                      </a:extLst>
                    </a:blip>
                    <a:stretch>
                      <a:fillRect/>
                    </a:stretch>
                  </pic:blipFill>
                  <pic:spPr>
                    <a:xfrm>
                      <a:off x="0" y="0"/>
                      <a:ext cx="5257800" cy="4089400"/>
                    </a:xfrm>
                    <a:prstGeom prst="rect">
                      <a:avLst/>
                    </a:prstGeom>
                  </pic:spPr>
                </pic:pic>
              </a:graphicData>
            </a:graphic>
          </wp:anchor>
        </w:drawing>
      </w:r>
      <w:r w:rsidRPr="2A1B2F1D" w:rsidR="00CA2977">
        <w:rPr>
          <w:rFonts w:ascii="Times New Roman" w:hAnsi="Times New Roman" w:eastAsia="Times New Roman" w:cs="Times New Roman"/>
          <w:b w:val="1"/>
          <w:bCs w:val="1"/>
          <w:sz w:val="27"/>
          <w:szCs w:val="27"/>
          <w:lang w:eastAsia="pt-BR"/>
        </w:rPr>
        <w:t>Diagrama de Classes</w:t>
      </w:r>
    </w:p>
    <w:p w:rsidRPr="00CA2977" w:rsidR="00CA2977" w:rsidP="2A1B2F1D" w:rsidRDefault="00CA2977" w14:paraId="2079A409" w14:textId="77777777">
      <w:pPr>
        <w:spacing w:before="100" w:beforeAutospacing="on" w:after="100" w:afterAutospacing="on"/>
        <w:ind w:firstLine="720"/>
        <w:jc w:val="both"/>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O diagrama de classes representa as principais entidades do sistema e seus relacionamentos. As entidades centrais da aplicação são:</w:t>
      </w:r>
    </w:p>
    <w:p w:rsidR="00C40C61" w:rsidP="2A1B2F1D" w:rsidRDefault="00C40C61" w14:paraId="3B636FEA" w14:textId="4AE51142">
      <w:pPr>
        <w:pStyle w:val="p1"/>
        <w:ind w:firstLine="720"/>
        <w:jc w:val="both"/>
        <w:rPr>
          <w:rStyle w:val="apple-converted-space"/>
          <w:rFonts w:ascii="Times New Roman" w:hAnsi="Times New Roman" w:eastAsia="Times New Roman" w:cs="Times New Roman"/>
        </w:rPr>
      </w:pPr>
      <w:r w:rsidRPr="2A1B2F1D" w:rsidR="2A1B2F1D">
        <w:rPr>
          <w:rFonts w:ascii="Times New Roman" w:hAnsi="Times New Roman" w:eastAsia="Times New Roman" w:cs="Times New Roman"/>
        </w:rPr>
        <w:t>A classe Turma atua como elemento central de relacionamento entre professores, alunos e disciplinas. Já a classe Pergunta representa as dúvidas publicadas pelos alunos, podendo possuir múltiplas respostas associadas. A classe Resposta permite a interação entre alunos, monitores e professores dentro das turmas virtuais, contribuindo para a construção da base de conhecimento acadêmico do sistema.</w:t>
      </w:r>
      <w:r w:rsidRPr="2A1B2F1D" w:rsidR="2A1B2F1D">
        <w:rPr>
          <w:rStyle w:val="apple-converted-space"/>
          <w:rFonts w:ascii="Times New Roman" w:hAnsi="Times New Roman" w:eastAsia="Times New Roman" w:cs="Times New Roman"/>
        </w:rPr>
        <w:t> </w:t>
      </w:r>
    </w:p>
    <w:p w:rsidR="00BD32AE" w:rsidP="2A1B2F1D" w:rsidRDefault="00BD32AE" w14:paraId="7625A9CC" w14:textId="61108D9F">
      <w:pPr>
        <w:rPr>
          <w:rFonts w:ascii="Times New Roman" w:hAnsi="Times New Roman" w:eastAsia="Times New Roman" w:cs="Times New Roman"/>
          <w:i w:val="1"/>
          <w:iCs w:val="1"/>
          <w:color w:val="0432FF"/>
          <w:lang w:val="en-US"/>
        </w:rPr>
      </w:pPr>
    </w:p>
    <w:p w:rsidR="00BD32AE" w:rsidP="2A1B2F1D" w:rsidRDefault="00BD32AE" w14:paraId="12C6419D" w14:textId="2DF15956">
      <w:pPr>
        <w:rPr>
          <w:rFonts w:ascii="Times New Roman" w:hAnsi="Times New Roman" w:eastAsia="Times New Roman" w:cs="Times New Roman"/>
          <w:i w:val="1"/>
          <w:iCs w:val="1"/>
          <w:color w:val="0432FF"/>
          <w:lang w:val="en-US"/>
        </w:rPr>
      </w:pPr>
    </w:p>
    <w:p w:rsidRPr="00C72633" w:rsidR="00BE3124" w:rsidP="2A1B2F1D" w:rsidRDefault="00BE3124" w14:paraId="109D4CAD" w14:textId="77777777">
      <w:pPr>
        <w:jc w:val="both"/>
        <w:rPr>
          <w:rFonts w:ascii="Times New Roman" w:hAnsi="Times New Roman" w:eastAsia="Times New Roman" w:cs="Times New Roman"/>
          <w:i w:val="1"/>
          <w:iCs w:val="1"/>
          <w:color w:val="0432FF"/>
          <w:lang w:val="en-US"/>
        </w:rPr>
      </w:pPr>
    </w:p>
    <w:p w:rsidRPr="002D3338" w:rsidR="00FF6810" w:rsidP="2A1B2F1D" w:rsidRDefault="72AAAAA8" w14:paraId="70EE8A40" w14:textId="14A1F9D4">
      <w:pPr>
        <w:pStyle w:val="Ttulo2"/>
        <w:rPr>
          <w:rFonts w:ascii="Times New Roman" w:hAnsi="Times New Roman" w:eastAsia="Times New Roman" w:cs="Times New Roman"/>
          <w:color w:val="0432FF"/>
        </w:rPr>
      </w:pPr>
      <w:bookmarkStart w:name="_Toc228028898" w:id="11"/>
      <w:r w:rsidRPr="2A1B2F1D" w:rsidR="2A1B2F1D">
        <w:rPr>
          <w:rFonts w:ascii="Times New Roman" w:hAnsi="Times New Roman" w:eastAsia="Times New Roman" w:cs="Times New Roman"/>
        </w:rPr>
        <w:t xml:space="preserve">Visão de Implantação </w:t>
      </w:r>
      <w:bookmarkEnd w:id="11"/>
    </w:p>
    <w:p w:rsidRPr="002D3338" w:rsidR="00FF6810" w:rsidP="2A1B2F1D" w:rsidRDefault="72AAAAA8" w14:paraId="171F1E23" w14:textId="11ACA675">
      <w:pPr>
        <w:spacing w:before="240" w:after="240"/>
        <w:ind w:firstLine="576"/>
        <w:jc w:val="both"/>
        <w:rPr>
          <w:rFonts w:ascii="Times New Roman" w:hAnsi="Times New Roman" w:eastAsia="Times New Roman" w:cs="Times New Roman"/>
        </w:rPr>
      </w:pPr>
      <w:r w:rsidRPr="2A1B2F1D" w:rsidR="2A1B2F1D">
        <w:rPr>
          <w:rFonts w:ascii="Times New Roman" w:hAnsi="Times New Roman" w:eastAsia="Times New Roman" w:cs="Times New Roman"/>
        </w:rPr>
        <w:t>O sistema será implantado em um ambiente web distribuído, utilizando serviços de hospedagem em nuvem, de forma a garantir disponibilidade, escalabilidade e facilidade de acesso pelos usuários (alunos, monitores e professores) (BASS; CLEMENTS; KAZMAN, 2021).</w:t>
      </w:r>
    </w:p>
    <w:p w:rsidRPr="002D3338" w:rsidR="00FF6810" w:rsidP="2A1B2F1D" w:rsidRDefault="72AAAAA8" w14:paraId="61782486" w14:textId="736A0A10">
      <w:pPr>
        <w:pStyle w:val="Normal"/>
        <w:spacing w:before="240" w:after="240"/>
        <w:ind w:firstLine="576"/>
        <w:jc w:val="both"/>
      </w:pPr>
      <w:r w:rsidRPr="2A1B2F1D" w:rsidR="2A1B2F1D">
        <w:rPr>
          <w:rFonts w:ascii="Times New Roman" w:hAnsi="Times New Roman" w:eastAsia="Times New Roman" w:cs="Times New Roman"/>
        </w:rPr>
        <w:t xml:space="preserve"> </w:t>
      </w:r>
    </w:p>
    <w:p w:rsidRPr="002D3338" w:rsidR="00FF6810" w:rsidP="2A1B2F1D" w:rsidRDefault="72AAAAA8" w14:paraId="44D953BE" w14:textId="18F25F76">
      <w:pPr>
        <w:pStyle w:val="Normal"/>
        <w:spacing w:before="240" w:after="240"/>
        <w:ind w:firstLine="576"/>
        <w:jc w:val="both"/>
        <w:rPr>
          <w:rFonts w:ascii="Times New Roman" w:hAnsi="Times New Roman" w:eastAsia="Times New Roman" w:cs="Times New Roman"/>
        </w:rPr>
      </w:pPr>
      <w:r w:rsidRPr="2A1B2F1D" w:rsidR="2A1B2F1D">
        <w:rPr>
          <w:rFonts w:ascii="Times New Roman" w:hAnsi="Times New Roman" w:eastAsia="Times New Roman" w:cs="Times New Roman"/>
        </w:rPr>
        <w:t>A arquitetura de implantação segue a separação entre frontend, backend e banco de dados, conforme descrito anteriormente na arquitetura em camadas (SOMMERVILLE, 2019)..</w:t>
      </w:r>
    </w:p>
    <w:p w:rsidRPr="002D3338" w:rsidR="00FF6810" w:rsidP="2A1B2F1D" w:rsidRDefault="72AAAAA8" w14:paraId="322C0369" w14:textId="1D58ECF2">
      <w:pPr>
        <w:pStyle w:val="Ttulo3"/>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Infraestrutura de Implantação</w:t>
      </w:r>
    </w:p>
    <w:p w:rsidRPr="002D3338" w:rsidR="00FF6810" w:rsidP="2A1B2F1D" w:rsidRDefault="72AAAAA8" w14:paraId="453AA994" w14:textId="4B29B96C">
      <w:pPr>
        <w:spacing w:before="240" w:after="240"/>
        <w:ind w:firstLine="720"/>
        <w:jc w:val="both"/>
        <w:rPr>
          <w:rFonts w:ascii="Times New Roman" w:hAnsi="Times New Roman" w:eastAsia="Times New Roman" w:cs="Times New Roman"/>
        </w:rPr>
      </w:pPr>
      <w:r w:rsidRPr="2A1B2F1D" w:rsidR="2A1B2F1D">
        <w:rPr>
          <w:rFonts w:ascii="Times New Roman" w:hAnsi="Times New Roman" w:eastAsia="Times New Roman" w:cs="Times New Roman"/>
        </w:rPr>
        <w:t>A aplicação será implantada utilizando a seguinte infraestrutura:</w:t>
      </w:r>
    </w:p>
    <w:p w:rsidRPr="002D3338" w:rsidR="00FF6810" w:rsidP="2A1B2F1D" w:rsidRDefault="72AAAAA8" w14:paraId="07A05813" w14:textId="341E74C6">
      <w:pPr>
        <w:pStyle w:val="PargrafodaLista"/>
        <w:numPr>
          <w:ilvl w:val="0"/>
          <w:numId w:val="5"/>
        </w:numPr>
        <w:spacing w:after="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Frontend</w:t>
      </w:r>
      <w:r w:rsidRPr="2A1B2F1D" w:rsidR="2A1B2F1D">
        <w:rPr>
          <w:rFonts w:ascii="Times New Roman" w:hAnsi="Times New Roman" w:eastAsia="Times New Roman" w:cs="Times New Roman"/>
          <w:b w:val="1"/>
          <w:bCs w:val="1"/>
          <w:sz w:val="24"/>
          <w:szCs w:val="24"/>
        </w:rPr>
        <w:t>:</w:t>
      </w:r>
      <w:r w:rsidRPr="2A1B2F1D" w:rsidR="2A1B2F1D">
        <w:rPr>
          <w:rFonts w:ascii="Times New Roman" w:hAnsi="Times New Roman" w:eastAsia="Times New Roman" w:cs="Times New Roman"/>
          <w:sz w:val="24"/>
          <w:szCs w:val="24"/>
        </w:rPr>
        <w:t xml:space="preserve"> hospedado na plataforma </w:t>
      </w:r>
      <w:r w:rsidRPr="2A1B2F1D" w:rsidR="2A1B2F1D">
        <w:rPr>
          <w:rFonts w:ascii="Times New Roman" w:hAnsi="Times New Roman" w:eastAsia="Times New Roman" w:cs="Times New Roman"/>
          <w:sz w:val="24"/>
          <w:szCs w:val="24"/>
        </w:rPr>
        <w:t>Vercel</w:t>
      </w:r>
      <w:r w:rsidRPr="2A1B2F1D" w:rsidR="2A1B2F1D">
        <w:rPr>
          <w:rFonts w:ascii="Times New Roman" w:hAnsi="Times New Roman" w:eastAsia="Times New Roman" w:cs="Times New Roman"/>
          <w:sz w:val="24"/>
          <w:szCs w:val="24"/>
        </w:rPr>
        <w:t xml:space="preserve">, responsável por servir a interface web desenvolvida em HTML, CSS e JavaScript. </w:t>
      </w:r>
    </w:p>
    <w:p w:rsidRPr="002D3338" w:rsidR="00FF6810" w:rsidP="2A1B2F1D" w:rsidRDefault="72AAAAA8" w14:paraId="291261FE" w14:textId="3029765E">
      <w:pPr>
        <w:pStyle w:val="PargrafodaLista"/>
        <w:numPr>
          <w:ilvl w:val="0"/>
          <w:numId w:val="5"/>
        </w:numPr>
        <w:spacing w:after="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Backend</w:t>
      </w:r>
      <w:r w:rsidRPr="2A1B2F1D" w:rsidR="2A1B2F1D">
        <w:rPr>
          <w:rFonts w:ascii="Times New Roman" w:hAnsi="Times New Roman" w:eastAsia="Times New Roman" w:cs="Times New Roman"/>
          <w:b w:val="1"/>
          <w:bCs w:val="1"/>
          <w:sz w:val="24"/>
          <w:szCs w:val="24"/>
        </w:rPr>
        <w:t>:</w:t>
      </w:r>
      <w:r w:rsidRPr="2A1B2F1D" w:rsidR="2A1B2F1D">
        <w:rPr>
          <w:rFonts w:ascii="Times New Roman" w:hAnsi="Times New Roman" w:eastAsia="Times New Roman" w:cs="Times New Roman"/>
          <w:sz w:val="24"/>
          <w:szCs w:val="24"/>
        </w:rPr>
        <w:t xml:space="preserve"> hospedado na plataforma Render, responsável pela execução da API REST desenvolvida em Python utilizando </w:t>
      </w:r>
      <w:r w:rsidRPr="2A1B2F1D" w:rsidR="2A1B2F1D">
        <w:rPr>
          <w:rFonts w:ascii="Times New Roman" w:hAnsi="Times New Roman" w:eastAsia="Times New Roman" w:cs="Times New Roman"/>
          <w:sz w:val="24"/>
          <w:szCs w:val="24"/>
        </w:rPr>
        <w:t>FastAPI</w:t>
      </w:r>
      <w:r w:rsidRPr="2A1B2F1D" w:rsidR="2A1B2F1D">
        <w:rPr>
          <w:rFonts w:ascii="Times New Roman" w:hAnsi="Times New Roman" w:eastAsia="Times New Roman" w:cs="Times New Roman"/>
          <w:sz w:val="24"/>
          <w:szCs w:val="24"/>
        </w:rPr>
        <w:t xml:space="preserve">. </w:t>
      </w:r>
    </w:p>
    <w:p w:rsidRPr="002D3338" w:rsidR="00FF6810" w:rsidP="2A1B2F1D" w:rsidRDefault="72AAAAA8" w14:paraId="59D7AF3C" w14:textId="54925AF4">
      <w:pPr>
        <w:pStyle w:val="PargrafodaLista"/>
        <w:numPr>
          <w:ilvl w:val="0"/>
          <w:numId w:val="5"/>
        </w:numPr>
        <w:spacing w:after="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Banco de Dados:</w:t>
      </w:r>
      <w:r w:rsidRPr="2A1B2F1D" w:rsidR="2A1B2F1D">
        <w:rPr>
          <w:rFonts w:ascii="Times New Roman" w:hAnsi="Times New Roman" w:eastAsia="Times New Roman" w:cs="Times New Roman"/>
          <w:sz w:val="24"/>
          <w:szCs w:val="24"/>
        </w:rPr>
        <w:t xml:space="preserve"> PostgreSQL, utilizado para persistência dos dados do sistema, incluindo usuários, turmas, dúvidas e respostas. </w:t>
      </w:r>
    </w:p>
    <w:p w:rsidRPr="002D3338" w:rsidR="00FF6810" w:rsidP="2A1B2F1D" w:rsidRDefault="72AAAAA8" w14:paraId="14EDA4D4" w14:textId="48C7B50A">
      <w:pPr>
        <w:spacing w:before="240" w:after="240"/>
        <w:ind w:firstLine="720"/>
        <w:jc w:val="both"/>
        <w:rPr>
          <w:rFonts w:ascii="Times New Roman" w:hAnsi="Times New Roman" w:eastAsia="Times New Roman" w:cs="Times New Roman"/>
        </w:rPr>
      </w:pPr>
      <w:r w:rsidRPr="2A1B2F1D" w:rsidR="2A1B2F1D">
        <w:rPr>
          <w:rFonts w:ascii="Times New Roman" w:hAnsi="Times New Roman" w:eastAsia="Times New Roman" w:cs="Times New Roman"/>
        </w:rPr>
        <w:t>Essa separação permite maior organização, escalabilidade e independência entre os componentes do sistema.</w:t>
      </w:r>
    </w:p>
    <w:p w:rsidRPr="002D3338" w:rsidR="00FF6810" w:rsidP="2A1B2F1D" w:rsidRDefault="72AAAAA8" w14:paraId="1B0D51A9" w14:textId="729B50DE">
      <w:pPr>
        <w:pStyle w:val="Ttulo3"/>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Comunicação</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entre</w:t>
      </w:r>
      <w:r w:rsidRPr="2A1B2F1D" w:rsidR="2A1B2F1D">
        <w:rPr>
          <w:rFonts w:ascii="Times New Roman" w:hAnsi="Times New Roman" w:eastAsia="Times New Roman" w:cs="Times New Roman"/>
          <w:sz w:val="24"/>
          <w:szCs w:val="24"/>
          <w:lang w:val="en-US"/>
        </w:rPr>
        <w:t xml:space="preserve"> os </w:t>
      </w:r>
      <w:r w:rsidRPr="2A1B2F1D" w:rsidR="2A1B2F1D">
        <w:rPr>
          <w:rFonts w:ascii="Times New Roman" w:hAnsi="Times New Roman" w:eastAsia="Times New Roman" w:cs="Times New Roman"/>
          <w:sz w:val="24"/>
          <w:szCs w:val="24"/>
          <w:lang w:val="en-US"/>
        </w:rPr>
        <w:t>componentes</w:t>
      </w:r>
    </w:p>
    <w:p w:rsidRPr="002D3338" w:rsidR="00FF6810" w:rsidP="2A1B2F1D" w:rsidRDefault="72AAAAA8" w14:paraId="13EA4CEF" w14:textId="41843BEF">
      <w:pPr>
        <w:spacing w:before="240" w:after="240"/>
        <w:jc w:val="both"/>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A </w:t>
      </w:r>
      <w:r w:rsidRPr="2A1B2F1D" w:rsidR="2A1B2F1D">
        <w:rPr>
          <w:rFonts w:ascii="Times New Roman" w:hAnsi="Times New Roman" w:eastAsia="Times New Roman" w:cs="Times New Roman"/>
          <w:lang w:val="en-US"/>
        </w:rPr>
        <w:t>comunicação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entre</w:t>
      </w:r>
      <w:r w:rsidRPr="2A1B2F1D" w:rsidR="2A1B2F1D">
        <w:rPr>
          <w:rFonts w:ascii="Times New Roman" w:hAnsi="Times New Roman" w:eastAsia="Times New Roman" w:cs="Times New Roman"/>
          <w:lang w:val="en-US"/>
        </w:rPr>
        <w:t xml:space="preserve"> os </w:t>
      </w:r>
      <w:r w:rsidRPr="2A1B2F1D" w:rsidR="2A1B2F1D">
        <w:rPr>
          <w:rFonts w:ascii="Times New Roman" w:hAnsi="Times New Roman" w:eastAsia="Times New Roman" w:cs="Times New Roman"/>
          <w:lang w:val="en-US"/>
        </w:rPr>
        <w:t>elementos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ocorre</w:t>
      </w:r>
      <w:r w:rsidRPr="2A1B2F1D" w:rsidR="2A1B2F1D">
        <w:rPr>
          <w:rFonts w:ascii="Times New Roman" w:hAnsi="Times New Roman" w:eastAsia="Times New Roman" w:cs="Times New Roman"/>
          <w:lang w:val="en-US"/>
        </w:rPr>
        <w:t xml:space="preserve"> da </w:t>
      </w:r>
      <w:r w:rsidRPr="2A1B2F1D" w:rsidR="2A1B2F1D">
        <w:rPr>
          <w:rFonts w:ascii="Times New Roman" w:hAnsi="Times New Roman" w:eastAsia="Times New Roman" w:cs="Times New Roman"/>
          <w:lang w:val="en-US"/>
        </w:rPr>
        <w:t>seguinte</w:t>
      </w:r>
      <w:r w:rsidRPr="2A1B2F1D" w:rsidR="2A1B2F1D">
        <w:rPr>
          <w:rFonts w:ascii="Times New Roman" w:hAnsi="Times New Roman" w:eastAsia="Times New Roman" w:cs="Times New Roman"/>
          <w:lang w:val="en-US"/>
        </w:rPr>
        <w:t xml:space="preserve"> forma:</w:t>
      </w:r>
    </w:p>
    <w:p w:rsidRPr="002D3338" w:rsidR="00FF6810" w:rsidP="00974228" w:rsidRDefault="72AAAAA8" w14:paraId="0E9C0D54" w14:textId="72C75F50">
      <w:pPr>
        <w:pStyle w:val="PargrafodaLista"/>
        <w:numPr>
          <w:ilvl w:val="0"/>
          <w:numId w:val="4"/>
        </w:numPr>
        <w:spacing w:after="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 xml:space="preserve">O </w:t>
      </w:r>
      <w:r w:rsidRPr="2A1B2F1D" w:rsidR="2A1B2F1D">
        <w:rPr>
          <w:rFonts w:ascii="Times New Roman" w:hAnsi="Times New Roman" w:eastAsia="Times New Roman" w:cs="Times New Roman"/>
          <w:sz w:val="24"/>
          <w:szCs w:val="24"/>
          <w:lang w:val="en-US"/>
        </w:rPr>
        <w:t>usuário</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acessa</w:t>
      </w:r>
      <w:r w:rsidRPr="2A1B2F1D" w:rsidR="2A1B2F1D">
        <w:rPr>
          <w:rFonts w:ascii="Times New Roman" w:hAnsi="Times New Roman" w:eastAsia="Times New Roman" w:cs="Times New Roman"/>
          <w:sz w:val="24"/>
          <w:szCs w:val="24"/>
          <w:lang w:val="en-US"/>
        </w:rPr>
        <w:t xml:space="preserve"> o </w:t>
      </w:r>
      <w:r w:rsidRPr="2A1B2F1D" w:rsidR="2A1B2F1D">
        <w:rPr>
          <w:rFonts w:ascii="Times New Roman" w:hAnsi="Times New Roman" w:eastAsia="Times New Roman" w:cs="Times New Roman"/>
          <w:sz w:val="24"/>
          <w:szCs w:val="24"/>
          <w:lang w:val="en-US"/>
        </w:rPr>
        <w:t>sistema</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por</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meio</w:t>
      </w:r>
      <w:r w:rsidRPr="2A1B2F1D" w:rsidR="2A1B2F1D">
        <w:rPr>
          <w:rFonts w:ascii="Times New Roman" w:hAnsi="Times New Roman" w:eastAsia="Times New Roman" w:cs="Times New Roman"/>
          <w:sz w:val="24"/>
          <w:szCs w:val="24"/>
          <w:lang w:val="en-US"/>
        </w:rPr>
        <w:t xml:space="preserve"> de um </w:t>
      </w:r>
      <w:r w:rsidRPr="2A1B2F1D" w:rsidR="2A1B2F1D">
        <w:rPr>
          <w:rFonts w:ascii="Times New Roman" w:hAnsi="Times New Roman" w:eastAsia="Times New Roman" w:cs="Times New Roman"/>
          <w:sz w:val="24"/>
          <w:szCs w:val="24"/>
          <w:lang w:val="en-US"/>
        </w:rPr>
        <w:t>navegador</w:t>
      </w:r>
      <w:r w:rsidRPr="2A1B2F1D" w:rsidR="2A1B2F1D">
        <w:rPr>
          <w:rFonts w:ascii="Times New Roman" w:hAnsi="Times New Roman" w:eastAsia="Times New Roman" w:cs="Times New Roman"/>
          <w:sz w:val="24"/>
          <w:szCs w:val="24"/>
          <w:lang w:val="en-US"/>
        </w:rPr>
        <w:t xml:space="preserve"> web; </w:t>
      </w:r>
    </w:p>
    <w:p w:rsidRPr="002D3338" w:rsidR="00FF6810" w:rsidP="00974228" w:rsidRDefault="72AAAAA8" w14:paraId="1DC4FD98" w14:textId="069045CA">
      <w:pPr>
        <w:pStyle w:val="PargrafodaLista"/>
        <w:numPr>
          <w:ilvl w:val="0"/>
          <w:numId w:val="4"/>
        </w:numPr>
        <w:spacing w:after="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 xml:space="preserve">O frontend </w:t>
      </w:r>
      <w:r w:rsidRPr="2A1B2F1D" w:rsidR="2A1B2F1D">
        <w:rPr>
          <w:rFonts w:ascii="Times New Roman" w:hAnsi="Times New Roman" w:eastAsia="Times New Roman" w:cs="Times New Roman"/>
          <w:sz w:val="24"/>
          <w:szCs w:val="24"/>
          <w:lang w:val="en-US"/>
        </w:rPr>
        <w:t>realiza</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requisições</w:t>
      </w:r>
      <w:r w:rsidRPr="2A1B2F1D" w:rsidR="2A1B2F1D">
        <w:rPr>
          <w:rFonts w:ascii="Times New Roman" w:hAnsi="Times New Roman" w:eastAsia="Times New Roman" w:cs="Times New Roman"/>
          <w:sz w:val="24"/>
          <w:szCs w:val="24"/>
          <w:lang w:val="en-US"/>
        </w:rPr>
        <w:t xml:space="preserve"> HTTP/HTTPS para o backend; </w:t>
      </w:r>
    </w:p>
    <w:p w:rsidRPr="002D3338" w:rsidR="00FF6810" w:rsidP="00974228" w:rsidRDefault="72AAAAA8" w14:paraId="46D1497B" w14:textId="0EEACDF7">
      <w:pPr>
        <w:pStyle w:val="PargrafodaLista"/>
        <w:numPr>
          <w:ilvl w:val="0"/>
          <w:numId w:val="4"/>
        </w:numPr>
        <w:spacing w:after="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 xml:space="preserve">O backend </w:t>
      </w:r>
      <w:r w:rsidRPr="2A1B2F1D" w:rsidR="2A1B2F1D">
        <w:rPr>
          <w:rFonts w:ascii="Times New Roman" w:hAnsi="Times New Roman" w:eastAsia="Times New Roman" w:cs="Times New Roman"/>
          <w:sz w:val="24"/>
          <w:szCs w:val="24"/>
          <w:lang w:val="en-US"/>
        </w:rPr>
        <w:t>processa</w:t>
      </w:r>
      <w:r w:rsidRPr="2A1B2F1D" w:rsidR="2A1B2F1D">
        <w:rPr>
          <w:rFonts w:ascii="Times New Roman" w:hAnsi="Times New Roman" w:eastAsia="Times New Roman" w:cs="Times New Roman"/>
          <w:sz w:val="24"/>
          <w:szCs w:val="24"/>
          <w:lang w:val="en-US"/>
        </w:rPr>
        <w:t xml:space="preserve"> as </w:t>
      </w:r>
      <w:r w:rsidRPr="2A1B2F1D" w:rsidR="2A1B2F1D">
        <w:rPr>
          <w:rFonts w:ascii="Times New Roman" w:hAnsi="Times New Roman" w:eastAsia="Times New Roman" w:cs="Times New Roman"/>
          <w:sz w:val="24"/>
          <w:szCs w:val="24"/>
          <w:lang w:val="en-US"/>
        </w:rPr>
        <w:t>requisições</w:t>
      </w:r>
      <w:r w:rsidRPr="2A1B2F1D" w:rsidR="2A1B2F1D">
        <w:rPr>
          <w:rFonts w:ascii="Times New Roman" w:hAnsi="Times New Roman" w:eastAsia="Times New Roman" w:cs="Times New Roman"/>
          <w:sz w:val="24"/>
          <w:szCs w:val="24"/>
          <w:lang w:val="en-US"/>
        </w:rPr>
        <w:t xml:space="preserve"> e </w:t>
      </w:r>
      <w:r w:rsidRPr="2A1B2F1D" w:rsidR="2A1B2F1D">
        <w:rPr>
          <w:rFonts w:ascii="Times New Roman" w:hAnsi="Times New Roman" w:eastAsia="Times New Roman" w:cs="Times New Roman"/>
          <w:sz w:val="24"/>
          <w:szCs w:val="24"/>
          <w:lang w:val="en-US"/>
        </w:rPr>
        <w:t>realiza</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operações</w:t>
      </w:r>
      <w:r w:rsidRPr="2A1B2F1D" w:rsidR="2A1B2F1D">
        <w:rPr>
          <w:rFonts w:ascii="Times New Roman" w:hAnsi="Times New Roman" w:eastAsia="Times New Roman" w:cs="Times New Roman"/>
          <w:sz w:val="24"/>
          <w:szCs w:val="24"/>
          <w:lang w:val="en-US"/>
        </w:rPr>
        <w:t xml:space="preserve"> no banco de dados PostgreSQL; </w:t>
      </w:r>
    </w:p>
    <w:p w:rsidRPr="002D3338" w:rsidR="00FF6810" w:rsidP="00974228" w:rsidRDefault="72AAAAA8" w14:paraId="2F5833B3" w14:textId="12CF40EF">
      <w:pPr>
        <w:pStyle w:val="PargrafodaLista"/>
        <w:numPr>
          <w:ilvl w:val="0"/>
          <w:numId w:val="4"/>
        </w:numPr>
        <w:spacing w:after="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 xml:space="preserve">Os dados </w:t>
      </w:r>
      <w:r w:rsidRPr="2A1B2F1D" w:rsidR="2A1B2F1D">
        <w:rPr>
          <w:rFonts w:ascii="Times New Roman" w:hAnsi="Times New Roman" w:eastAsia="Times New Roman" w:cs="Times New Roman"/>
          <w:sz w:val="24"/>
          <w:szCs w:val="24"/>
          <w:lang w:val="en-US"/>
        </w:rPr>
        <w:t>são</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retornados</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ao</w:t>
      </w:r>
      <w:r w:rsidRPr="2A1B2F1D" w:rsidR="2A1B2F1D">
        <w:rPr>
          <w:rFonts w:ascii="Times New Roman" w:hAnsi="Times New Roman" w:eastAsia="Times New Roman" w:cs="Times New Roman"/>
          <w:sz w:val="24"/>
          <w:szCs w:val="24"/>
          <w:lang w:val="en-US"/>
        </w:rPr>
        <w:t xml:space="preserve"> frontend em </w:t>
      </w:r>
      <w:r w:rsidRPr="2A1B2F1D" w:rsidR="2A1B2F1D">
        <w:rPr>
          <w:rFonts w:ascii="Times New Roman" w:hAnsi="Times New Roman" w:eastAsia="Times New Roman" w:cs="Times New Roman"/>
          <w:sz w:val="24"/>
          <w:szCs w:val="24"/>
          <w:lang w:val="en-US"/>
        </w:rPr>
        <w:t>formato</w:t>
      </w:r>
      <w:r w:rsidRPr="2A1B2F1D" w:rsidR="2A1B2F1D">
        <w:rPr>
          <w:rFonts w:ascii="Times New Roman" w:hAnsi="Times New Roman" w:eastAsia="Times New Roman" w:cs="Times New Roman"/>
          <w:sz w:val="24"/>
          <w:szCs w:val="24"/>
          <w:lang w:val="en-US"/>
        </w:rPr>
        <w:t xml:space="preserve"> JSON e </w:t>
      </w:r>
      <w:r w:rsidRPr="2A1B2F1D" w:rsidR="2A1B2F1D">
        <w:rPr>
          <w:rFonts w:ascii="Times New Roman" w:hAnsi="Times New Roman" w:eastAsia="Times New Roman" w:cs="Times New Roman"/>
          <w:sz w:val="24"/>
          <w:szCs w:val="24"/>
          <w:lang w:val="en-US"/>
        </w:rPr>
        <w:t>apresentados</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ao</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usuário</w:t>
      </w:r>
      <w:r w:rsidRPr="2A1B2F1D" w:rsidR="2A1B2F1D">
        <w:rPr>
          <w:rFonts w:ascii="Times New Roman" w:hAnsi="Times New Roman" w:eastAsia="Times New Roman" w:cs="Times New Roman"/>
          <w:sz w:val="24"/>
          <w:szCs w:val="24"/>
          <w:lang w:val="en-US"/>
        </w:rPr>
        <w:t xml:space="preserve">. </w:t>
      </w:r>
    </w:p>
    <w:p w:rsidR="2A1B2F1D" w:rsidP="2A1B2F1D" w:rsidRDefault="2A1B2F1D" w14:paraId="323CFF2A" w14:textId="6445D15C">
      <w:pPr>
        <w:pStyle w:val="PargrafodaLista"/>
        <w:spacing w:after="0"/>
        <w:ind w:left="720"/>
        <w:jc w:val="both"/>
        <w:rPr>
          <w:rFonts w:ascii="Times New Roman" w:hAnsi="Times New Roman" w:eastAsia="Times New Roman" w:cs="Times New Roman"/>
          <w:sz w:val="24"/>
          <w:szCs w:val="24"/>
          <w:lang w:val="en-US"/>
        </w:rPr>
      </w:pPr>
    </w:p>
    <w:p w:rsidRPr="002D3338" w:rsidR="00FF6810" w:rsidP="2A1B2F1D" w:rsidRDefault="72AAAAA8" w14:paraId="14C6C1C7" w14:textId="0D10B2CB">
      <w:pPr>
        <w:pStyle w:val="Ttulo3"/>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Justificativa</w:t>
      </w:r>
      <w:r w:rsidRPr="2A1B2F1D" w:rsidR="2A1B2F1D">
        <w:rPr>
          <w:rFonts w:ascii="Times New Roman" w:hAnsi="Times New Roman" w:eastAsia="Times New Roman" w:cs="Times New Roman"/>
          <w:sz w:val="24"/>
          <w:szCs w:val="24"/>
          <w:lang w:val="en-US"/>
        </w:rPr>
        <w:t xml:space="preserve"> das </w:t>
      </w:r>
      <w:r w:rsidRPr="2A1B2F1D" w:rsidR="2A1B2F1D">
        <w:rPr>
          <w:rFonts w:ascii="Times New Roman" w:hAnsi="Times New Roman" w:eastAsia="Times New Roman" w:cs="Times New Roman"/>
          <w:sz w:val="24"/>
          <w:szCs w:val="24"/>
          <w:lang w:val="en-US"/>
        </w:rPr>
        <w:t>tecnolo</w:t>
      </w:r>
      <w:r w:rsidRPr="2A1B2F1D" w:rsidR="2A1B2F1D">
        <w:rPr>
          <w:rFonts w:ascii="Times New Roman" w:hAnsi="Times New Roman" w:eastAsia="Times New Roman" w:cs="Times New Roman"/>
          <w:sz w:val="24"/>
          <w:szCs w:val="24"/>
          <w:lang w:val="en-US"/>
        </w:rPr>
        <w:t>gias</w:t>
      </w:r>
    </w:p>
    <w:p w:rsidR="2A1B2F1D" w:rsidP="2A1B2F1D" w:rsidRDefault="2A1B2F1D" w14:paraId="742A597F" w14:textId="59210190">
      <w:pPr>
        <w:pStyle w:val="Normal"/>
        <w:ind w:firstLine="720"/>
        <w:rPr>
          <w:lang w:val="en-US"/>
        </w:rPr>
      </w:pPr>
      <w:r w:rsidRPr="2A1B2F1D" w:rsidR="2A1B2F1D">
        <w:rPr>
          <w:rFonts w:ascii="Times New Roman" w:hAnsi="Times New Roman" w:eastAsia="Times New Roman" w:cs="Times New Roman"/>
          <w:lang w:val="en-US"/>
        </w:rPr>
        <w:t>A escolha das tecnologias de implantação foi baseada nos seguintes fatores:</w:t>
      </w:r>
    </w:p>
    <w:p w:rsidR="2A1B2F1D" w:rsidP="2A1B2F1D" w:rsidRDefault="2A1B2F1D" w14:paraId="7DC9E2E4" w14:textId="08501E44">
      <w:pPr>
        <w:pStyle w:val="PargrafodaLista"/>
        <w:numPr>
          <w:ilvl w:val="0"/>
          <w:numId w:val="22"/>
        </w:numPr>
        <w:spacing w:before="240" w:after="240"/>
        <w:jc w:val="both"/>
        <w:rPr>
          <w:rFonts w:ascii="Times New Roman" w:hAnsi="Times New Roman" w:eastAsia="Times New Roman" w:cs="Times New Roman"/>
          <w:sz w:val="24"/>
          <w:szCs w:val="24"/>
          <w:lang w:val="pt-BR"/>
        </w:rPr>
      </w:pPr>
      <w:r w:rsidRPr="2A1B2F1D" w:rsidR="2A1B2F1D">
        <w:rPr>
          <w:rFonts w:ascii="Times New Roman" w:hAnsi="Times New Roman" w:eastAsia="Times New Roman" w:cs="Times New Roman"/>
          <w:sz w:val="24"/>
          <w:szCs w:val="24"/>
          <w:lang w:val="pt-BR"/>
        </w:rPr>
        <w:t>Render: facilita o deploy do backend, com suporte a aplicações em Python e integração contínua com repositórios GitHub (BASS; CLEMENTS; KAZMAN, 2021);</w:t>
      </w:r>
    </w:p>
    <w:p w:rsidR="2A1B2F1D" w:rsidP="2A1B2F1D" w:rsidRDefault="2A1B2F1D" w14:paraId="09C3E510" w14:textId="0FE17760">
      <w:pPr>
        <w:pStyle w:val="PargrafodaLista"/>
        <w:numPr>
          <w:ilvl w:val="0"/>
          <w:numId w:val="22"/>
        </w:numPr>
        <w:spacing w:before="240" w:after="24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pt-BR"/>
        </w:rPr>
        <w:t xml:space="preserve"> </w:t>
      </w:r>
      <w:r w:rsidRPr="2A1B2F1D" w:rsidR="2A1B2F1D">
        <w:rPr>
          <w:rFonts w:ascii="Times New Roman" w:hAnsi="Times New Roman" w:eastAsia="Times New Roman" w:cs="Times New Roman"/>
          <w:sz w:val="24"/>
          <w:szCs w:val="24"/>
          <w:lang w:val="pt-BR"/>
        </w:rPr>
        <w:t>Vercel</w:t>
      </w:r>
      <w:r w:rsidRPr="2A1B2F1D" w:rsidR="2A1B2F1D">
        <w:rPr>
          <w:rFonts w:ascii="Times New Roman" w:hAnsi="Times New Roman" w:eastAsia="Times New Roman" w:cs="Times New Roman"/>
          <w:sz w:val="24"/>
          <w:szCs w:val="24"/>
          <w:lang w:val="pt-BR"/>
        </w:rPr>
        <w:t xml:space="preserve">: </w:t>
      </w:r>
      <w:r w:rsidRPr="2A1B2F1D" w:rsidR="2A1B2F1D">
        <w:rPr>
          <w:rFonts w:ascii="Times New Roman" w:hAnsi="Times New Roman" w:eastAsia="Times New Roman" w:cs="Times New Roman"/>
          <w:sz w:val="24"/>
          <w:szCs w:val="24"/>
          <w:lang w:val="pt-BR"/>
        </w:rPr>
        <w:t>otimizada</w:t>
      </w:r>
      <w:r w:rsidRPr="2A1B2F1D" w:rsidR="2A1B2F1D">
        <w:rPr>
          <w:rFonts w:ascii="Times New Roman" w:hAnsi="Times New Roman" w:eastAsia="Times New Roman" w:cs="Times New Roman"/>
          <w:sz w:val="24"/>
          <w:szCs w:val="24"/>
          <w:lang w:val="pt-BR"/>
        </w:rPr>
        <w:t xml:space="preserve"> para </w:t>
      </w:r>
      <w:r w:rsidRPr="2A1B2F1D" w:rsidR="2A1B2F1D">
        <w:rPr>
          <w:rFonts w:ascii="Times New Roman" w:hAnsi="Times New Roman" w:eastAsia="Times New Roman" w:cs="Times New Roman"/>
          <w:sz w:val="24"/>
          <w:szCs w:val="24"/>
          <w:lang w:val="pt-BR"/>
        </w:rPr>
        <w:t>hospedagem</w:t>
      </w:r>
      <w:r w:rsidRPr="2A1B2F1D" w:rsidR="2A1B2F1D">
        <w:rPr>
          <w:rFonts w:ascii="Times New Roman" w:hAnsi="Times New Roman" w:eastAsia="Times New Roman" w:cs="Times New Roman"/>
          <w:sz w:val="24"/>
          <w:szCs w:val="24"/>
          <w:lang w:val="pt-BR"/>
        </w:rPr>
        <w:t xml:space="preserve"> de </w:t>
      </w:r>
      <w:r w:rsidRPr="2A1B2F1D" w:rsidR="2A1B2F1D">
        <w:rPr>
          <w:rFonts w:ascii="Times New Roman" w:hAnsi="Times New Roman" w:eastAsia="Times New Roman" w:cs="Times New Roman"/>
          <w:sz w:val="24"/>
          <w:szCs w:val="24"/>
          <w:lang w:val="pt-BR"/>
        </w:rPr>
        <w:t>aplicações</w:t>
      </w:r>
      <w:r w:rsidRPr="2A1B2F1D" w:rsidR="2A1B2F1D">
        <w:rPr>
          <w:rFonts w:ascii="Times New Roman" w:hAnsi="Times New Roman" w:eastAsia="Times New Roman" w:cs="Times New Roman"/>
          <w:sz w:val="24"/>
          <w:szCs w:val="24"/>
          <w:lang w:val="pt-BR"/>
        </w:rPr>
        <w:t xml:space="preserve"> </w:t>
      </w:r>
      <w:r w:rsidRPr="2A1B2F1D" w:rsidR="2A1B2F1D">
        <w:rPr>
          <w:rFonts w:ascii="Times New Roman" w:hAnsi="Times New Roman" w:eastAsia="Times New Roman" w:cs="Times New Roman"/>
          <w:sz w:val="24"/>
          <w:szCs w:val="24"/>
          <w:lang w:val="pt-BR"/>
        </w:rPr>
        <w:t>frontend</w:t>
      </w:r>
      <w:r w:rsidRPr="2A1B2F1D" w:rsidR="2A1B2F1D">
        <w:rPr>
          <w:rFonts w:ascii="Times New Roman" w:hAnsi="Times New Roman" w:eastAsia="Times New Roman" w:cs="Times New Roman"/>
          <w:sz w:val="24"/>
          <w:szCs w:val="24"/>
          <w:lang w:val="pt-BR"/>
        </w:rPr>
        <w:t xml:space="preserve">, com </w:t>
      </w:r>
      <w:r w:rsidRPr="2A1B2F1D" w:rsidR="2A1B2F1D">
        <w:rPr>
          <w:rFonts w:ascii="Times New Roman" w:hAnsi="Times New Roman" w:eastAsia="Times New Roman" w:cs="Times New Roman"/>
          <w:sz w:val="24"/>
          <w:szCs w:val="24"/>
          <w:lang w:val="pt-BR"/>
        </w:rPr>
        <w:t>alta</w:t>
      </w:r>
      <w:r w:rsidRPr="2A1B2F1D" w:rsidR="2A1B2F1D">
        <w:rPr>
          <w:rFonts w:ascii="Times New Roman" w:hAnsi="Times New Roman" w:eastAsia="Times New Roman" w:cs="Times New Roman"/>
          <w:sz w:val="24"/>
          <w:szCs w:val="24"/>
          <w:lang w:val="pt-BR"/>
        </w:rPr>
        <w:t xml:space="preserve"> </w:t>
      </w:r>
      <w:r w:rsidRPr="2A1B2F1D" w:rsidR="2A1B2F1D">
        <w:rPr>
          <w:rFonts w:ascii="Times New Roman" w:hAnsi="Times New Roman" w:eastAsia="Times New Roman" w:cs="Times New Roman"/>
          <w:sz w:val="24"/>
          <w:szCs w:val="24"/>
          <w:lang w:val="pt-BR"/>
        </w:rPr>
        <w:t>disponibilidade</w:t>
      </w:r>
      <w:r w:rsidRPr="2A1B2F1D" w:rsidR="2A1B2F1D">
        <w:rPr>
          <w:rFonts w:ascii="Times New Roman" w:hAnsi="Times New Roman" w:eastAsia="Times New Roman" w:cs="Times New Roman"/>
          <w:sz w:val="24"/>
          <w:szCs w:val="24"/>
          <w:lang w:val="pt-BR"/>
        </w:rPr>
        <w:t xml:space="preserve"> e </w:t>
      </w:r>
      <w:r w:rsidRPr="2A1B2F1D" w:rsidR="2A1B2F1D">
        <w:rPr>
          <w:rFonts w:ascii="Times New Roman" w:hAnsi="Times New Roman" w:eastAsia="Times New Roman" w:cs="Times New Roman"/>
          <w:sz w:val="24"/>
          <w:szCs w:val="24"/>
          <w:lang w:val="pt-BR"/>
        </w:rPr>
        <w:t>fácil</w:t>
      </w:r>
      <w:r w:rsidRPr="2A1B2F1D" w:rsidR="2A1B2F1D">
        <w:rPr>
          <w:rFonts w:ascii="Times New Roman" w:hAnsi="Times New Roman" w:eastAsia="Times New Roman" w:cs="Times New Roman"/>
          <w:sz w:val="24"/>
          <w:szCs w:val="24"/>
          <w:lang w:val="pt-BR"/>
        </w:rPr>
        <w:t xml:space="preserve"> </w:t>
      </w:r>
      <w:r w:rsidRPr="2A1B2F1D" w:rsidR="2A1B2F1D">
        <w:rPr>
          <w:rFonts w:ascii="Times New Roman" w:hAnsi="Times New Roman" w:eastAsia="Times New Roman" w:cs="Times New Roman"/>
          <w:sz w:val="24"/>
          <w:szCs w:val="24"/>
          <w:lang w:val="pt-BR"/>
        </w:rPr>
        <w:t>integração</w:t>
      </w:r>
      <w:r w:rsidRPr="2A1B2F1D" w:rsidR="2A1B2F1D">
        <w:rPr>
          <w:rFonts w:ascii="Times New Roman" w:hAnsi="Times New Roman" w:eastAsia="Times New Roman" w:cs="Times New Roman"/>
          <w:sz w:val="24"/>
          <w:szCs w:val="24"/>
          <w:lang w:val="pt-BR"/>
        </w:rPr>
        <w:t xml:space="preserve"> (BASS; CLEMENTS; KAZMAN, 2021);</w:t>
      </w:r>
    </w:p>
    <w:p w:rsidR="2A1B2F1D" w:rsidP="2A1B2F1D" w:rsidRDefault="2A1B2F1D" w14:paraId="24FA0CC6" w14:textId="27345DE0">
      <w:pPr>
        <w:pStyle w:val="PargrafodaLista"/>
        <w:numPr>
          <w:ilvl w:val="0"/>
          <w:numId w:val="22"/>
        </w:numPr>
        <w:spacing w:before="240" w:after="24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PostgreSQL: sistema robusto, confiável e amplamente utilizado para aplicações web, garantindo integridade dos dados (ELMASRI; NAVATHE, 2018).</w:t>
      </w:r>
    </w:p>
    <w:p w:rsidR="2A1B2F1D" w:rsidP="2A1B2F1D" w:rsidRDefault="2A1B2F1D" w14:paraId="65127FE5" w14:textId="0C0A9C84">
      <w:pPr>
        <w:pStyle w:val="Normal"/>
        <w:spacing w:before="240" w:after="240"/>
        <w:ind w:firstLine="720"/>
        <w:jc w:val="both"/>
      </w:pPr>
      <w:r w:rsidRPr="2A1B2F1D" w:rsidR="2A1B2F1D">
        <w:rPr>
          <w:rFonts w:ascii="Times New Roman" w:hAnsi="Times New Roman" w:eastAsia="Times New Roman" w:cs="Times New Roman"/>
          <w:lang w:val="en-US"/>
        </w:rPr>
        <w:t>Além disso, todas as tecnologias escolhidas possuem versões gratuitas ou acessíveis, o que se adequa ao contexto acadêmico do projeto (EQUIPE KNUTH, 2026).</w:t>
      </w:r>
    </w:p>
    <w:p w:rsidRPr="002D3338" w:rsidR="00FF6810" w:rsidP="2A1B2F1D" w:rsidRDefault="72AAAAA8" w14:paraId="7E19FEA9" w14:textId="390733F4">
      <w:pPr>
        <w:pStyle w:val="Ttulo3"/>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Ambiente</w:t>
      </w:r>
      <w:r w:rsidRPr="2A1B2F1D" w:rsidR="2A1B2F1D">
        <w:rPr>
          <w:rFonts w:ascii="Times New Roman" w:hAnsi="Times New Roman" w:eastAsia="Times New Roman" w:cs="Times New Roman"/>
          <w:sz w:val="24"/>
          <w:szCs w:val="24"/>
          <w:lang w:val="en-US"/>
        </w:rPr>
        <w:t xml:space="preserve"> de </w:t>
      </w:r>
      <w:r w:rsidRPr="2A1B2F1D" w:rsidR="2A1B2F1D">
        <w:rPr>
          <w:rFonts w:ascii="Times New Roman" w:hAnsi="Times New Roman" w:eastAsia="Times New Roman" w:cs="Times New Roman"/>
          <w:sz w:val="24"/>
          <w:szCs w:val="24"/>
          <w:lang w:val="en-US"/>
        </w:rPr>
        <w:t>execução</w:t>
      </w:r>
    </w:p>
    <w:p w:rsidRPr="002D3338" w:rsidR="00FF6810" w:rsidP="2A1B2F1D" w:rsidRDefault="72AAAAA8" w14:paraId="5F2CC4CD" w14:textId="652899D2">
      <w:pPr>
        <w:spacing w:before="240" w:after="240"/>
        <w:ind w:firstLine="720"/>
        <w:jc w:val="both"/>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O </w:t>
      </w:r>
      <w:r w:rsidRPr="2A1B2F1D" w:rsidR="2A1B2F1D">
        <w:rPr>
          <w:rFonts w:ascii="Times New Roman" w:hAnsi="Times New Roman" w:eastAsia="Times New Roman" w:cs="Times New Roman"/>
          <w:lang w:val="en-US"/>
        </w:rPr>
        <w:t>sistema</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será</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acessado</w:t>
      </w:r>
      <w:r w:rsidRPr="2A1B2F1D" w:rsidR="2A1B2F1D">
        <w:rPr>
          <w:rFonts w:ascii="Times New Roman" w:hAnsi="Times New Roman" w:eastAsia="Times New Roman" w:cs="Times New Roman"/>
          <w:lang w:val="en-US"/>
        </w:rPr>
        <w:t xml:space="preserve"> via </w:t>
      </w:r>
      <w:r w:rsidRPr="2A1B2F1D" w:rsidR="2A1B2F1D">
        <w:rPr>
          <w:rFonts w:ascii="Times New Roman" w:hAnsi="Times New Roman" w:eastAsia="Times New Roman" w:cs="Times New Roman"/>
          <w:lang w:val="en-US"/>
        </w:rPr>
        <w:t>navegador</w:t>
      </w:r>
      <w:r w:rsidRPr="2A1B2F1D" w:rsidR="2A1B2F1D">
        <w:rPr>
          <w:rFonts w:ascii="Times New Roman" w:hAnsi="Times New Roman" w:eastAsia="Times New Roman" w:cs="Times New Roman"/>
          <w:lang w:val="en-US"/>
        </w:rPr>
        <w:t xml:space="preserve"> web, </w:t>
      </w:r>
      <w:r w:rsidRPr="2A1B2F1D" w:rsidR="2A1B2F1D">
        <w:rPr>
          <w:rFonts w:ascii="Times New Roman" w:hAnsi="Times New Roman" w:eastAsia="Times New Roman" w:cs="Times New Roman"/>
          <w:lang w:val="en-US"/>
        </w:rPr>
        <w:t>sendo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compatível</w:t>
      </w:r>
      <w:r w:rsidRPr="2A1B2F1D" w:rsidR="2A1B2F1D">
        <w:rPr>
          <w:rFonts w:ascii="Times New Roman" w:hAnsi="Times New Roman" w:eastAsia="Times New Roman" w:cs="Times New Roman"/>
          <w:lang w:val="en-US"/>
        </w:rPr>
        <w:t xml:space="preserve"> com os </w:t>
      </w:r>
      <w:r w:rsidRPr="2A1B2F1D" w:rsidR="2A1B2F1D">
        <w:rPr>
          <w:rFonts w:ascii="Times New Roman" w:hAnsi="Times New Roman" w:eastAsia="Times New Roman" w:cs="Times New Roman"/>
          <w:lang w:val="en-US"/>
        </w:rPr>
        <w:t>principais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navegadores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modernos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sem</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necessidade</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instalação</w:t>
      </w:r>
      <w:r w:rsidRPr="2A1B2F1D" w:rsidR="2A1B2F1D">
        <w:rPr>
          <w:rFonts w:ascii="Times New Roman" w:hAnsi="Times New Roman" w:eastAsia="Times New Roman" w:cs="Times New Roman"/>
          <w:lang w:val="en-US"/>
        </w:rPr>
        <w:t xml:space="preserve"> local.</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 xml:space="preserve">O </w:t>
      </w:r>
      <w:r w:rsidRPr="2A1B2F1D" w:rsidR="2A1B2F1D">
        <w:rPr>
          <w:rFonts w:ascii="Times New Roman" w:hAnsi="Times New Roman" w:eastAsia="Times New Roman" w:cs="Times New Roman"/>
          <w:lang w:val="en-US"/>
        </w:rPr>
        <w:t>acesso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será</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feito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por</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meio</w:t>
      </w:r>
      <w:r w:rsidRPr="2A1B2F1D" w:rsidR="2A1B2F1D">
        <w:rPr>
          <w:rFonts w:ascii="Times New Roman" w:hAnsi="Times New Roman" w:eastAsia="Times New Roman" w:cs="Times New Roman"/>
          <w:lang w:val="en-US"/>
        </w:rPr>
        <w:t xml:space="preserve"> da internet, </w:t>
      </w:r>
      <w:r w:rsidRPr="2A1B2F1D" w:rsidR="2A1B2F1D">
        <w:rPr>
          <w:rFonts w:ascii="Times New Roman" w:hAnsi="Times New Roman" w:eastAsia="Times New Roman" w:cs="Times New Roman"/>
          <w:lang w:val="en-US"/>
        </w:rPr>
        <w:t>permitindo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que</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usuários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possam</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utilizar</w:t>
      </w:r>
      <w:r w:rsidRPr="2A1B2F1D" w:rsidR="2A1B2F1D">
        <w:rPr>
          <w:rFonts w:ascii="Times New Roman" w:hAnsi="Times New Roman" w:eastAsia="Times New Roman" w:cs="Times New Roman"/>
          <w:lang w:val="en-US"/>
        </w:rPr>
        <w:t xml:space="preserve"> a </w:t>
      </w:r>
      <w:r w:rsidRPr="2A1B2F1D" w:rsidR="2A1B2F1D">
        <w:rPr>
          <w:rFonts w:ascii="Times New Roman" w:hAnsi="Times New Roman" w:eastAsia="Times New Roman" w:cs="Times New Roman"/>
          <w:lang w:val="en-US"/>
        </w:rPr>
        <w:t>plataforma</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qualquer</w:t>
      </w:r>
      <w:r w:rsidRPr="2A1B2F1D" w:rsidR="2A1B2F1D">
        <w:rPr>
          <w:rFonts w:ascii="Times New Roman" w:hAnsi="Times New Roman" w:eastAsia="Times New Roman" w:cs="Times New Roman"/>
          <w:lang w:val="en-US"/>
        </w:rPr>
        <w:t xml:space="preserve"> local.</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D3338" w:rsidR="00FF6810" w:rsidP="2A1B2F1D" w:rsidRDefault="72AAAAA8" w14:paraId="0FA117CA" w14:textId="6FD1E215">
      <w:pPr>
        <w:pStyle w:val="Ttulo3"/>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Diagrama</w:t>
      </w:r>
      <w:r w:rsidRPr="2A1B2F1D" w:rsidR="2A1B2F1D">
        <w:rPr>
          <w:rFonts w:ascii="Times New Roman" w:hAnsi="Times New Roman" w:eastAsia="Times New Roman" w:cs="Times New Roman"/>
          <w:sz w:val="24"/>
          <w:szCs w:val="24"/>
          <w:lang w:val="en-US"/>
        </w:rPr>
        <w:t xml:space="preserve"> de </w:t>
      </w:r>
      <w:r w:rsidRPr="2A1B2F1D" w:rsidR="2A1B2F1D">
        <w:rPr>
          <w:rFonts w:ascii="Times New Roman" w:hAnsi="Times New Roman" w:eastAsia="Times New Roman" w:cs="Times New Roman"/>
          <w:sz w:val="24"/>
          <w:szCs w:val="24"/>
          <w:lang w:val="en-US"/>
        </w:rPr>
        <w:t>Implantação</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descrição</w:t>
      </w:r>
      <w:r w:rsidRPr="2A1B2F1D" w:rsidR="2A1B2F1D">
        <w:rPr>
          <w:rFonts w:ascii="Times New Roman" w:hAnsi="Times New Roman" w:eastAsia="Times New Roman" w:cs="Times New Roman"/>
          <w:sz w:val="24"/>
          <w:szCs w:val="24"/>
          <w:lang w:val="en-US"/>
        </w:rPr>
        <w:t>)</w:t>
      </w:r>
    </w:p>
    <w:p w:rsidRPr="002D3338" w:rsidR="00FF6810" w:rsidP="2A1B2F1D" w:rsidRDefault="72AAAAA8" w14:paraId="2DA98A96" w14:textId="4AF66DCE">
      <w:pPr>
        <w:spacing w:before="240" w:after="240"/>
        <w:ind w:firstLine="720"/>
        <w:jc w:val="both"/>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A </w:t>
      </w:r>
      <w:r w:rsidRPr="2A1B2F1D" w:rsidR="2A1B2F1D">
        <w:rPr>
          <w:rFonts w:ascii="Times New Roman" w:hAnsi="Times New Roman" w:eastAsia="Times New Roman" w:cs="Times New Roman"/>
          <w:lang w:val="en-US"/>
        </w:rPr>
        <w:t>estrutura</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implantação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pode</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ser</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descrita</w:t>
      </w:r>
      <w:r w:rsidRPr="2A1B2F1D" w:rsidR="2A1B2F1D">
        <w:rPr>
          <w:rFonts w:ascii="Times New Roman" w:hAnsi="Times New Roman" w:eastAsia="Times New Roman" w:cs="Times New Roman"/>
          <w:lang w:val="en-US"/>
        </w:rPr>
        <w:t xml:space="preserve"> da </w:t>
      </w:r>
      <w:r w:rsidRPr="2A1B2F1D" w:rsidR="2A1B2F1D">
        <w:rPr>
          <w:rFonts w:ascii="Times New Roman" w:hAnsi="Times New Roman" w:eastAsia="Times New Roman" w:cs="Times New Roman"/>
          <w:lang w:val="en-US"/>
        </w:rPr>
        <w:t>seguinte</w:t>
      </w:r>
      <w:r w:rsidRPr="2A1B2F1D" w:rsidR="2A1B2F1D">
        <w:rPr>
          <w:rFonts w:ascii="Times New Roman" w:hAnsi="Times New Roman" w:eastAsia="Times New Roman" w:cs="Times New Roman"/>
          <w:lang w:val="en-US"/>
        </w:rPr>
        <w:t xml:space="preserve"> forma:</w:t>
      </w:r>
    </w:p>
    <w:p w:rsidRPr="002D3338" w:rsidR="00FF6810" w:rsidP="00974228" w:rsidRDefault="72AAAAA8" w14:paraId="0559CDEC" w14:textId="671D60D4">
      <w:pPr>
        <w:pStyle w:val="PargrafodaLista"/>
        <w:numPr>
          <w:ilvl w:val="0"/>
          <w:numId w:val="2"/>
        </w:numPr>
        <w:spacing w:after="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Cliente</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navegador</w:t>
      </w:r>
      <w:r w:rsidRPr="2A1B2F1D" w:rsidR="2A1B2F1D">
        <w:rPr>
          <w:rFonts w:ascii="Times New Roman" w:hAnsi="Times New Roman" w:eastAsia="Times New Roman" w:cs="Times New Roman"/>
          <w:sz w:val="24"/>
          <w:szCs w:val="24"/>
          <w:lang w:val="en-US"/>
        </w:rPr>
        <w:t xml:space="preserve"> do </w:t>
      </w:r>
      <w:r w:rsidRPr="2A1B2F1D" w:rsidR="2A1B2F1D">
        <w:rPr>
          <w:rFonts w:ascii="Times New Roman" w:hAnsi="Times New Roman" w:eastAsia="Times New Roman" w:cs="Times New Roman"/>
          <w:sz w:val="24"/>
          <w:szCs w:val="24"/>
          <w:lang w:val="en-US"/>
        </w:rPr>
        <w:t>usuário</w:t>
      </w:r>
      <w:r w:rsidRPr="2A1B2F1D" w:rsidR="2A1B2F1D">
        <w:rPr>
          <w:rFonts w:ascii="Times New Roman" w:hAnsi="Times New Roman" w:eastAsia="Times New Roman" w:cs="Times New Roman"/>
          <w:sz w:val="24"/>
          <w:szCs w:val="24"/>
          <w:lang w:val="en-US"/>
        </w:rPr>
        <w:t>)</w:t>
      </w:r>
      <w:r>
        <w:br/>
      </w:r>
      <w:r w:rsidRPr="2A1B2F1D" w:rsidR="2A1B2F1D">
        <w:rPr>
          <w:rFonts w:ascii="Times New Roman" w:hAnsi="Times New Roman" w:eastAsia="Times New Roman" w:cs="Times New Roman"/>
          <w:sz w:val="24"/>
          <w:szCs w:val="24"/>
          <w:lang w:val="en-US"/>
        </w:rPr>
        <w:t xml:space="preserve"> → Frontend (</w:t>
      </w:r>
      <w:r w:rsidRPr="2A1B2F1D" w:rsidR="2A1B2F1D">
        <w:rPr>
          <w:rFonts w:ascii="Times New Roman" w:hAnsi="Times New Roman" w:eastAsia="Times New Roman" w:cs="Times New Roman"/>
          <w:sz w:val="24"/>
          <w:szCs w:val="24"/>
          <w:lang w:val="en-US"/>
        </w:rPr>
        <w:t>Vercel</w:t>
      </w:r>
      <w:r w:rsidRPr="2A1B2F1D" w:rsidR="2A1B2F1D">
        <w:rPr>
          <w:rFonts w:ascii="Times New Roman" w:hAnsi="Times New Roman" w:eastAsia="Times New Roman" w:cs="Times New Roman"/>
          <w:sz w:val="24"/>
          <w:szCs w:val="24"/>
          <w:lang w:val="en-US"/>
        </w:rPr>
        <w:t>)</w:t>
      </w:r>
      <w:r>
        <w:br/>
      </w:r>
      <w:r w:rsidRPr="2A1B2F1D" w:rsidR="2A1B2F1D">
        <w:rPr>
          <w:rFonts w:ascii="Times New Roman" w:hAnsi="Times New Roman" w:eastAsia="Times New Roman" w:cs="Times New Roman"/>
          <w:sz w:val="24"/>
          <w:szCs w:val="24"/>
          <w:lang w:val="en-US"/>
        </w:rPr>
        <w:t xml:space="preserve"> → Backend (Render)</w:t>
      </w:r>
      <w:r>
        <w:br/>
      </w:r>
      <w:r w:rsidRPr="2A1B2F1D" w:rsidR="2A1B2F1D">
        <w:rPr>
          <w:rFonts w:ascii="Times New Roman" w:hAnsi="Times New Roman" w:eastAsia="Times New Roman" w:cs="Times New Roman"/>
          <w:sz w:val="24"/>
          <w:szCs w:val="24"/>
          <w:lang w:val="en-US"/>
        </w:rPr>
        <w:t xml:space="preserve"> → Banco de Dados (PostgreSQL) </w:t>
      </w:r>
    </w:p>
    <w:p w:rsidRPr="002D3338" w:rsidR="00FF6810" w:rsidP="2A1B2F1D" w:rsidRDefault="72AAAAA8" w14:paraId="76C44035" w14:textId="16B1B0C3">
      <w:pPr>
        <w:spacing w:before="240" w:after="240"/>
        <w:ind w:firstLine="720"/>
        <w:jc w:val="both"/>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Esse</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modelo</w:t>
      </w:r>
      <w:r w:rsidRPr="2A1B2F1D" w:rsidR="2A1B2F1D">
        <w:rPr>
          <w:rFonts w:ascii="Times New Roman" w:hAnsi="Times New Roman" w:eastAsia="Times New Roman" w:cs="Times New Roman"/>
          <w:lang w:val="en-US"/>
        </w:rPr>
        <w:t xml:space="preserve"> segue o </w:t>
      </w:r>
      <w:r w:rsidRPr="2A1B2F1D" w:rsidR="2A1B2F1D">
        <w:rPr>
          <w:rFonts w:ascii="Times New Roman" w:hAnsi="Times New Roman" w:eastAsia="Times New Roman" w:cs="Times New Roman"/>
          <w:lang w:val="en-US"/>
        </w:rPr>
        <w:t>padrão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cliente-servidor</w:t>
      </w:r>
      <w:r w:rsidRPr="2A1B2F1D" w:rsidR="2A1B2F1D">
        <w:rPr>
          <w:rFonts w:ascii="Times New Roman" w:hAnsi="Times New Roman" w:eastAsia="Times New Roman" w:cs="Times New Roman"/>
          <w:lang w:val="en-US"/>
        </w:rPr>
        <w:t xml:space="preserve">, com </w:t>
      </w:r>
      <w:r w:rsidRPr="2A1B2F1D" w:rsidR="2A1B2F1D">
        <w:rPr>
          <w:rFonts w:ascii="Times New Roman" w:hAnsi="Times New Roman" w:eastAsia="Times New Roman" w:cs="Times New Roman"/>
          <w:lang w:val="en-US"/>
        </w:rPr>
        <w:t>separação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clara</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responsabilidades</w:t>
      </w:r>
      <w:r w:rsidRPr="2A1B2F1D" w:rsidR="2A1B2F1D">
        <w:rPr>
          <w:rFonts w:ascii="Times New Roman" w:hAnsi="Times New Roman" w:eastAsia="Times New Roman" w:cs="Times New Roman"/>
          <w:lang w:val="en-US"/>
        </w:rPr>
        <w:t xml:space="preserve"> e </w:t>
      </w:r>
      <w:r w:rsidRPr="2A1B2F1D" w:rsidR="2A1B2F1D">
        <w:rPr>
          <w:rFonts w:ascii="Times New Roman" w:hAnsi="Times New Roman" w:eastAsia="Times New Roman" w:cs="Times New Roman"/>
          <w:lang w:val="en-US"/>
        </w:rPr>
        <w:t>comunicação</w:t>
      </w:r>
      <w:r w:rsidRPr="2A1B2F1D" w:rsidR="2A1B2F1D">
        <w:rPr>
          <w:rFonts w:ascii="Times New Roman" w:hAnsi="Times New Roman" w:eastAsia="Times New Roman" w:cs="Times New Roman"/>
          <w:lang w:val="en-US"/>
        </w:rPr>
        <w:t xml:space="preserve"> via rede.</w:t>
      </w:r>
    </w:p>
    <w:p w:rsidRPr="002D3338" w:rsidR="00FF6810" w:rsidP="2A1B2F1D" w:rsidRDefault="0D5834BC" w14:paraId="6FE40652" w14:textId="4AB7D361">
      <w:pPr>
        <w:jc w:val="both"/>
        <w:rPr>
          <w:rFonts w:ascii="Times New Roman" w:hAnsi="Times New Roman" w:eastAsia="Times New Roman" w:cs="Times New Roman"/>
          <w:i w:val="1"/>
          <w:iCs w:val="1"/>
          <w:color w:val="0432FF"/>
          <w:lang w:val="en-US"/>
        </w:rPr>
      </w:pPr>
      <w:r>
        <w:rPr>
          <w:noProof/>
        </w:rPr>
        <mc:AlternateContent>
          <mc:Choice Requires="wpg">
            <w:drawing>
              <wp:inline distT="0" distB="0" distL="0" distR="0" wp14:anchorId="1ABABC94" wp14:editId="230622CF">
                <wp:extent cx="4464685" cy="4100195"/>
                <wp:effectExtent l="0" t="0" r="12065" b="14605"/>
                <wp:docPr id="2100371957" name="Agrupar 1"/>
                <wp:cNvGraphicFramePr/>
                <a:graphic xmlns:a="http://schemas.openxmlformats.org/drawingml/2006/main">
                  <a:graphicData uri="http://schemas.microsoft.com/office/word/2010/wordprocessingGroup">
                    <wpg:wgp>
                      <wpg:cNvGrpSpPr/>
                      <wpg:grpSpPr>
                        <a:xfrm>
                          <a:off x="0" y="0"/>
                          <a:ext cx="4464685" cy="4100195"/>
                          <a:chOff x="0" y="0"/>
                          <a:chExt cx="3705225" cy="4100512"/>
                        </a:xfrm>
                      </wpg:grpSpPr>
                      <wps:wsp>
                        <wps:cNvPr id="1617736595" name="Retângulo 1617736595"/>
                        <wps:cNvSpPr/>
                        <wps:spPr>
                          <a:xfrm>
                            <a:off x="1266825" y="0"/>
                            <a:ext cx="2438400" cy="67151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76740419" name="Retângulo 1376740419"/>
                        <wps:cNvSpPr/>
                        <wps:spPr>
                          <a:xfrm>
                            <a:off x="1476375" y="211931"/>
                            <a:ext cx="1885950" cy="304800"/>
                          </a:xfrm>
                          <a:prstGeom prst="rect">
                            <a:avLst/>
                          </a:prstGeom>
                          <a:solidFill>
                            <a:schemeClr val="lt1"/>
                          </a:solidFill>
                          <a:ln>
                            <a:solidFill>
                              <a:srgbClr val="000000"/>
                            </a:solidFill>
                          </a:ln>
                        </wps:spPr>
                        <wps:txbx>
                          <w:txbxContent>
                            <w:p w:rsidR="006E53A4" w:rsidP="006E53A4" w:rsidRDefault="006E53A4" w14:paraId="061FB6FE" w14:textId="77777777">
                              <w:pPr>
                                <w:rPr>
                                  <w:b/>
                                  <w:bCs/>
                                  <w:lang w:val="en-US"/>
                                </w:rPr>
                              </w:pPr>
                              <w:r>
                                <w:rPr>
                                  <w:b/>
                                  <w:bCs/>
                                  <w:lang w:val="en-US"/>
                                </w:rPr>
                                <w:t xml:space="preserve">USUÁRIO / NAVEGADOR </w:t>
                              </w:r>
                            </w:p>
                          </w:txbxContent>
                        </wps:txbx>
                        <wps:bodyPr anchor="t"/>
                      </wps:wsp>
                      <wps:wsp>
                        <wps:cNvPr id="636421841" name="Retângulo 636421841"/>
                        <wps:cNvSpPr/>
                        <wps:spPr>
                          <a:xfrm>
                            <a:off x="1266825" y="1038225"/>
                            <a:ext cx="2438400" cy="847725"/>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192281433" name="Retângulo 1192281433"/>
                        <wps:cNvSpPr/>
                        <wps:spPr>
                          <a:xfrm>
                            <a:off x="1785938" y="1221581"/>
                            <a:ext cx="1400175" cy="481012"/>
                          </a:xfrm>
                          <a:prstGeom prst="rect">
                            <a:avLst/>
                          </a:prstGeom>
                          <a:solidFill>
                            <a:schemeClr val="lt1"/>
                          </a:solidFill>
                          <a:ln>
                            <a:solidFill>
                              <a:schemeClr val="tx1"/>
                            </a:solidFill>
                          </a:ln>
                        </wps:spPr>
                        <wps:txbx>
                          <w:txbxContent>
                            <w:p w:rsidR="006E53A4" w:rsidP="006E53A4" w:rsidRDefault="006E53A4" w14:paraId="2B7A22CA" w14:textId="77777777">
                              <w:pPr>
                                <w:rPr>
                                  <w:rFonts w:ascii="Aptos Narrow" w:hAnsi="Aptos Narrow"/>
                                  <w:b/>
                                  <w:bCs/>
                                  <w:lang w:val="en-US"/>
                                </w:rPr>
                              </w:pPr>
                              <w:r>
                                <w:rPr>
                                  <w:rFonts w:ascii="Aptos Narrow" w:hAnsi="Aptos Narrow"/>
                                  <w:b/>
                                  <w:bCs/>
                                  <w:lang w:val="en-US"/>
                                </w:rPr>
                                <w:t>FRONTEND (VERCEL)</w:t>
                              </w:r>
                            </w:p>
                          </w:txbxContent>
                        </wps:txbx>
                        <wps:bodyPr anchor="t"/>
                      </wps:wsp>
                      <wps:wsp>
                        <wps:cNvPr id="1995918096" name="Retângulo 1995918096"/>
                        <wps:cNvSpPr/>
                        <wps:spPr>
                          <a:xfrm>
                            <a:off x="1266825" y="2176463"/>
                            <a:ext cx="2438400" cy="781050"/>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96517531" name="Retângulo 596517531"/>
                        <wps:cNvSpPr/>
                        <wps:spPr>
                          <a:xfrm>
                            <a:off x="1266825" y="3290887"/>
                            <a:ext cx="2438400" cy="809625"/>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84967310" name="Retângulo 2084967310"/>
                        <wps:cNvSpPr/>
                        <wps:spPr>
                          <a:xfrm>
                            <a:off x="1685925" y="2424113"/>
                            <a:ext cx="1600200" cy="285750"/>
                          </a:xfrm>
                          <a:prstGeom prst="rect">
                            <a:avLst/>
                          </a:prstGeom>
                          <a:solidFill>
                            <a:schemeClr val="lt1"/>
                          </a:solidFill>
                          <a:ln>
                            <a:solidFill>
                              <a:srgbClr val="000000"/>
                            </a:solidFill>
                          </a:ln>
                        </wps:spPr>
                        <wps:txbx>
                          <w:txbxContent>
                            <w:p w:rsidR="006E53A4" w:rsidP="006E53A4" w:rsidRDefault="006E53A4" w14:paraId="0A4D316F" w14:textId="77777777">
                              <w:pPr>
                                <w:rPr>
                                  <w:lang w:val="en-US"/>
                                </w:rPr>
                              </w:pPr>
                              <w:r>
                                <w:rPr>
                                  <w:lang w:val="en-US"/>
                                </w:rPr>
                                <w:t>BACKEND(RENDER)</w:t>
                              </w:r>
                            </w:p>
                          </w:txbxContent>
                        </wps:txbx>
                        <wps:bodyPr anchor="t"/>
                      </wps:wsp>
                      <wps:wsp>
                        <wps:cNvPr id="1550209023" name="Retângulo 1550209023"/>
                        <wps:cNvSpPr/>
                        <wps:spPr>
                          <a:xfrm>
                            <a:off x="1476375" y="3419475"/>
                            <a:ext cx="1809750" cy="552450"/>
                          </a:xfrm>
                          <a:prstGeom prst="rect">
                            <a:avLst/>
                          </a:prstGeom>
                          <a:solidFill>
                            <a:schemeClr val="lt1"/>
                          </a:solidFill>
                          <a:ln>
                            <a:solidFill>
                              <a:srgbClr val="000000"/>
                            </a:solidFill>
                          </a:ln>
                        </wps:spPr>
                        <wps:txbx>
                          <w:txbxContent>
                            <w:p w:rsidR="006E53A4" w:rsidP="006E53A4" w:rsidRDefault="006E53A4" w14:paraId="473B5CDB" w14:textId="77777777">
                              <w:pPr>
                                <w:rPr>
                                  <w:lang w:val="en-US"/>
                                </w:rPr>
                              </w:pPr>
                              <w:r>
                                <w:rPr>
                                  <w:lang w:val="en-US"/>
                                </w:rPr>
                                <w:t>BANCO DE DADOS (POSTGRESQL)</w:t>
                              </w:r>
                            </w:p>
                          </w:txbxContent>
                        </wps:txbx>
                        <wps:bodyPr anchor="t"/>
                      </wps:wsp>
                      <wps:wsp>
                        <wps:cNvPr id="941336820" name="Seta: para Baixo 941336820"/>
                        <wps:cNvSpPr/>
                        <wps:spPr>
                          <a:xfrm>
                            <a:off x="2281238" y="671513"/>
                            <a:ext cx="276225" cy="338137"/>
                          </a:xfrm>
                          <a:prstGeom prst="downArrow">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5568000" name="Retângulo 885568000"/>
                        <wps:cNvSpPr/>
                        <wps:spPr>
                          <a:xfrm>
                            <a:off x="0" y="1262063"/>
                            <a:ext cx="9525" cy="9525"/>
                          </a:xfrm>
                          <a:prstGeom prst="rect">
                            <a:avLst/>
                          </a:prstGeom>
                          <a:solidFill>
                            <a:schemeClr val="lt1"/>
                          </a:solidFill>
                          <a:ln>
                            <a:solidFill>
                              <a:srgbClr val="000000"/>
                            </a:solidFill>
                          </a:ln>
                        </wps:spPr>
                        <wps:bodyPr anchor="t"/>
                      </wps:wsp>
                      <wps:wsp>
                        <wps:cNvPr id="1298889780" name="Seta: para Baixo 1298889780"/>
                        <wps:cNvSpPr/>
                        <wps:spPr>
                          <a:xfrm>
                            <a:off x="2281238" y="1885950"/>
                            <a:ext cx="276225" cy="338137"/>
                          </a:xfrm>
                          <a:prstGeom prst="downArrow">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5042952" name="Seta: para Baixo 85042952"/>
                        <wps:cNvSpPr/>
                        <wps:spPr>
                          <a:xfrm>
                            <a:off x="2243138" y="2952751"/>
                            <a:ext cx="276225" cy="338137"/>
                          </a:xfrm>
                          <a:prstGeom prst="downArrow">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id="Agrupar 1" style="width:351.55pt;height:322.85pt;mso-position-horizontal-relative:char;mso-position-vertical-relative:line" coordsize="37052,41005" o:spid="_x0000_s1026" w14:anchorId="1ABABC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">
                <v:rect id="Retângulo 1617736595" style="position:absolute;left:12668;width:24384;height:6715;visibility:visible;mso-wrap-style:square;v-text-anchor:middle" o:spid="_x0000_s1027" fillcolor="white [3212]" strokecolor="black [3213]"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"/>
                <v:rect id="Retângulo 1376740419" style="position:absolute;left:14763;top:2119;width:18860;height:3048;visibility:visible;mso-wrap-style:square;v-text-anchor:top" o:spid="_x0000_s1028"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">
                  <v:textbox>
                    <w:txbxContent>
                      <w:p w:rsidR="006E53A4" w:rsidP="006E53A4" w:rsidRDefault="006E53A4" w14:paraId="061FB6FE" w14:textId="77777777">
                        <w:pPr>
                          <w:rPr>
                            <w:b/>
                            <w:bCs/>
                            <w:lang w:val="en-US"/>
                          </w:rPr>
                        </w:pPr>
                        <w:r>
                          <w:rPr>
                            <w:b/>
                            <w:bCs/>
                            <w:lang w:val="en-US"/>
                          </w:rPr>
                          <w:t xml:space="preserve">USUÁRIO / NAVEGADOR </w:t>
                        </w:r>
                      </w:p>
                    </w:txbxContent>
                  </v:textbox>
                </v:rect>
                <v:rect id="Retângulo 636421841" style="position:absolute;left:12668;top:10382;width:24384;height:8477;visibility:visible;mso-wrap-style:square;v-text-anchor:middle" o:spid="_x0000_s1029" fillcolor="white [3212]" strokecolor="#1f3763 [1604]"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"/>
                <v:rect id="Retângulo 1192281433" style="position:absolute;left:17859;top:12215;width:14002;height:4810;visibility:visible;mso-wrap-style:square;v-text-anchor:top" o:spid="_x0000_s1030" fillcolor="white [3201]" strokecolor="black [32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">
                  <v:textbox>
                    <w:txbxContent>
                      <w:p w:rsidR="006E53A4" w:rsidP="006E53A4" w:rsidRDefault="006E53A4" w14:paraId="2B7A22CA" w14:textId="77777777">
                        <w:pPr>
                          <w:rPr>
                            <w:rFonts w:ascii="Aptos Narrow" w:hAnsi="Aptos Narrow"/>
                            <w:b/>
                            <w:bCs/>
                            <w:lang w:val="en-US"/>
                          </w:rPr>
                        </w:pPr>
                        <w:r>
                          <w:rPr>
                            <w:rFonts w:ascii="Aptos Narrow" w:hAnsi="Aptos Narrow"/>
                            <w:b/>
                            <w:bCs/>
                            <w:lang w:val="en-US"/>
                          </w:rPr>
                          <w:t>FRONTEND (VERCEL)</w:t>
                        </w:r>
                      </w:p>
                    </w:txbxContent>
                  </v:textbox>
                </v:rect>
                <v:rect id="Retângulo 1995918096" style="position:absolute;left:12668;top:21764;width:24384;height:7811;visibility:visible;mso-wrap-style:square;v-text-anchor:middle" o:spid="_x0000_s1031" fillcolor="white [3212]" strokecolor="#1f3763 [1604]"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"/>
                <v:rect id="Retângulo 596517531" style="position:absolute;left:12668;top:32908;width:24384;height:8097;visibility:visible;mso-wrap-style:square;v-text-anchor:middle" o:spid="_x0000_s1032" fillcolor="white [3212]" strokecolor="#1f3763 [1604]"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"/>
                <v:rect id="Retângulo 2084967310" style="position:absolute;left:16859;top:24241;width:16002;height:2857;visibility:visible;mso-wrap-style:square;v-text-anchor:top" o:spid="_x0000_s1033"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">
                  <v:textbox>
                    <w:txbxContent>
                      <w:p w:rsidR="006E53A4" w:rsidP="006E53A4" w:rsidRDefault="006E53A4" w14:paraId="0A4D316F" w14:textId="77777777">
                        <w:pPr>
                          <w:rPr>
                            <w:lang w:val="en-US"/>
                          </w:rPr>
                        </w:pPr>
                        <w:r>
                          <w:rPr>
                            <w:lang w:val="en-US"/>
                          </w:rPr>
                          <w:t>BACKEND(RENDER)</w:t>
                        </w:r>
                      </w:p>
                    </w:txbxContent>
                  </v:textbox>
                </v:rect>
                <v:rect id="Retângulo 1550209023" style="position:absolute;left:14763;top:34194;width:18098;height:5525;visibility:visible;mso-wrap-style:square;v-text-anchor:top" o:spid="_x0000_s1034"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">
                  <v:textbox>
                    <w:txbxContent>
                      <w:p w:rsidR="006E53A4" w:rsidP="006E53A4" w:rsidRDefault="006E53A4" w14:paraId="473B5CDB" w14:textId="77777777">
                        <w:pPr>
                          <w:rPr>
                            <w:lang w:val="en-US"/>
                          </w:rPr>
                        </w:pPr>
                        <w:r>
                          <w:rPr>
                            <w:lang w:val="en-US"/>
                          </w:rPr>
                          <w:t>BANCO DE DADOS (POSTGRESQL)</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Seta: para Baixo 941336820" style="position:absolute;left:22812;top:6715;width:2762;height:3381;visibility:visible;mso-wrap-style:square;v-text-anchor:middle" o:spid="_x0000_s1035" fillcolor="black [3213]" strokecolor="#1f3763 [1604]" strokeweight="1pt" type="#_x0000_t67" adj="127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"/>
                <v:rect id="Retângulo 885568000" style="position:absolute;top:12620;width:95;height:95;visibility:visible;mso-wrap-style:square;v-text-anchor:top" o:spid="_x0000_s1036"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"/>
                <v:shape id="Seta: para Baixo 1298889780" style="position:absolute;left:22812;top:18859;width:2762;height:3381;visibility:visible;mso-wrap-style:square;v-text-anchor:middle" o:spid="_x0000_s1037" fillcolor="black [3213]" strokecolor="#1f3763 [1604]" strokeweight="1pt" type="#_x0000_t67" adj="127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"/>
                <v:shape id="Seta: para Baixo 85042952" style="position:absolute;left:22431;top:29527;width:2762;height:3381;visibility:visible;mso-wrap-style:square;v-text-anchor:middle" o:spid="_x0000_s1038" fillcolor="black [3213]" strokecolor="#1f3763 [1604]" strokeweight="1pt" type="#_x0000_t67" adj="127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"/>
                <w10:anchorlock/>
              </v:group>
            </w:pict>
          </mc:Fallback>
        </mc:AlternateContent>
      </w:r>
    </w:p>
    <w:p w:rsidRPr="002D3338" w:rsidR="00FF6810" w:rsidP="2A1B2F1D" w:rsidRDefault="00FF6810" w14:paraId="06A9B70D" w14:textId="77777777">
      <w:pPr>
        <w:jc w:val="both"/>
        <w:rPr>
          <w:rFonts w:ascii="Times New Roman" w:hAnsi="Times New Roman" w:eastAsia="Times New Roman" w:cs="Times New Roman"/>
        </w:rPr>
      </w:pPr>
    </w:p>
    <w:p w:rsidRPr="002D3338" w:rsidR="00FF6810" w:rsidP="2A1B2F1D" w:rsidRDefault="72AAAAA8" w14:paraId="0ADC0189" w14:textId="68CAE30C">
      <w:pPr>
        <w:pStyle w:val="Ttulo2"/>
        <w:rPr>
          <w:rFonts w:ascii="Times New Roman" w:hAnsi="Times New Roman" w:eastAsia="Times New Roman" w:cs="Times New Roman"/>
          <w:lang w:val="en-US"/>
        </w:rPr>
      </w:pPr>
      <w:bookmarkStart w:name="_Toc228028899" w:id="12"/>
      <w:r w:rsidRPr="2A1B2F1D" w:rsidR="2A1B2F1D">
        <w:rPr>
          <w:rFonts w:ascii="Times New Roman" w:hAnsi="Times New Roman" w:eastAsia="Times New Roman" w:cs="Times New Roman"/>
          <w:lang w:val="en-US"/>
        </w:rPr>
        <w:t>Restrições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adicionais</w:t>
      </w:r>
      <w:bookmarkEnd w:id="12"/>
    </w:p>
    <w:p w:rsidR="72AAAAA8" w:rsidP="72AAAAA8" w:rsidRDefault="72AAAAA8" w14:paraId="6EA19B5B" w14:textId="5DE9C36D">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O sistema exigirá login e autenticação para acesso às funcionalidades.</w:t>
      </w:r>
    </w:p>
    <w:p w:rsidR="72AAAAA8" w:rsidP="72AAAAA8" w:rsidRDefault="72AAAAA8" w14:paraId="576B6AF1" w14:textId="6D06E826">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Haverá diferentes níveis de permissão para alunos, monitores e professores.</w:t>
      </w:r>
    </w:p>
    <w:p w:rsidR="72AAAAA8" w:rsidP="72AAAAA8" w:rsidRDefault="72AAAAA8" w14:paraId="7BC9627C" w14:textId="3E1D88E1">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O sistema dependerá de conexão com a internet para funcionamento.</w:t>
      </w:r>
    </w:p>
    <w:p w:rsidR="72AAAAA8" w:rsidP="72AAAAA8" w:rsidRDefault="72AAAAA8" w14:paraId="14B65A65" w14:textId="4FD5FF92">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A aplicação deverá ser compatível com navegadores modernos.</w:t>
      </w:r>
    </w:p>
    <w:p w:rsidR="72AAAAA8" w:rsidP="72AAAAA8" w:rsidRDefault="72AAAAA8" w14:paraId="236A4ED5" w14:textId="3EF889C0">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 xml:space="preserve">O </w:t>
      </w:r>
      <w:r w:rsidRPr="2A1B2F1D" w:rsidR="2A1B2F1D">
        <w:rPr>
          <w:rFonts w:ascii="Times New Roman" w:hAnsi="Times New Roman" w:eastAsia="Times New Roman" w:cs="Times New Roman"/>
          <w:sz w:val="24"/>
          <w:szCs w:val="24"/>
        </w:rPr>
        <w:t>backend</w:t>
      </w:r>
      <w:r w:rsidRPr="2A1B2F1D" w:rsidR="2A1B2F1D">
        <w:rPr>
          <w:rFonts w:ascii="Times New Roman" w:hAnsi="Times New Roman" w:eastAsia="Times New Roman" w:cs="Times New Roman"/>
          <w:sz w:val="24"/>
          <w:szCs w:val="24"/>
        </w:rPr>
        <w:t xml:space="preserve"> deverá seguir o padrão REST API utilizando </w:t>
      </w:r>
      <w:r w:rsidRPr="2A1B2F1D" w:rsidR="2A1B2F1D">
        <w:rPr>
          <w:rFonts w:ascii="Times New Roman" w:hAnsi="Times New Roman" w:eastAsia="Times New Roman" w:cs="Times New Roman"/>
          <w:sz w:val="24"/>
          <w:szCs w:val="24"/>
        </w:rPr>
        <w:t>FastAPI</w:t>
      </w:r>
      <w:r w:rsidRPr="2A1B2F1D" w:rsidR="2A1B2F1D">
        <w:rPr>
          <w:rFonts w:ascii="Times New Roman" w:hAnsi="Times New Roman" w:eastAsia="Times New Roman" w:cs="Times New Roman"/>
          <w:sz w:val="24"/>
          <w:szCs w:val="24"/>
        </w:rPr>
        <w:t>.</w:t>
      </w:r>
    </w:p>
    <w:p w:rsidR="72AAAAA8" w:rsidP="72AAAAA8" w:rsidRDefault="72AAAAA8" w14:paraId="5894D55C" w14:textId="07CA21BE">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O banco de dados utilizado será PostgreSQL.</w:t>
      </w:r>
    </w:p>
    <w:p w:rsidR="72AAAAA8" w:rsidP="72AAAAA8" w:rsidRDefault="72AAAAA8" w14:paraId="673D4926" w14:textId="39B2076A">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O sistema deverá garantir armazenamento seguro e consistente dos dados.</w:t>
      </w:r>
    </w:p>
    <w:p w:rsidR="72AAAAA8" w:rsidP="72AAAAA8" w:rsidRDefault="72AAAAA8" w14:paraId="2BB30DDB" w14:textId="77CF0C7B">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A arquitetura em camadas deverá ser mantida para facilitar manutenção e escalabilidade.</w:t>
      </w:r>
    </w:p>
    <w:p w:rsidR="72AAAAA8" w:rsidP="72AAAAA8" w:rsidRDefault="72AAAAA8" w14:paraId="3FD6F39B" w14:textId="2F382879">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O sistema deverá suportar múltiplos usuários simultaneamente sem comprometer o desempenho.</w:t>
      </w:r>
    </w:p>
    <w:p w:rsidR="72AAAAA8" w:rsidP="2A1B2F1D" w:rsidRDefault="72AAAAA8" w14:paraId="0D287F0D" w14:textId="11165A93">
      <w:pPr>
        <w:spacing w:before="240" w:after="240"/>
        <w:jc w:val="both"/>
        <w:rPr>
          <w:rFonts w:ascii="Times New Roman" w:hAnsi="Times New Roman" w:eastAsia="Times New Roman" w:cs="Times New Roman"/>
        </w:rPr>
      </w:pPr>
    </w:p>
    <w:p w:rsidR="72AAAAA8" w:rsidP="2A1B2F1D" w:rsidRDefault="72AAAAA8" w14:paraId="5C0E0279" w14:textId="21316146">
      <w:pPr>
        <w:jc w:val="both"/>
        <w:rPr>
          <w:rFonts w:ascii="Times New Roman" w:hAnsi="Times New Roman" w:eastAsia="Times New Roman" w:cs="Times New Roman"/>
          <w:i w:val="1"/>
          <w:iCs w:val="1"/>
          <w:color w:val="0432FF"/>
        </w:rPr>
      </w:pPr>
    </w:p>
    <w:p w:rsidRPr="002D3338" w:rsidR="00FF6810" w:rsidP="2A1B2F1D" w:rsidRDefault="00FF6810" w14:paraId="5C91B89B" w14:textId="77777777">
      <w:pPr>
        <w:jc w:val="both"/>
        <w:rPr>
          <w:rFonts w:ascii="Times New Roman" w:hAnsi="Times New Roman" w:eastAsia="Times New Roman" w:cs="Times New Roman"/>
          <w:i w:val="1"/>
          <w:iCs w:val="1"/>
          <w:color w:val="0432FF"/>
        </w:rPr>
      </w:pPr>
    </w:p>
    <w:p w:rsidRPr="002D3338" w:rsidR="00FF6810" w:rsidP="2A1B2F1D" w:rsidRDefault="00FF6810" w14:paraId="5CA0E866" w14:textId="7E7FCD3F">
      <w:pPr>
        <w:pStyle w:val="Ttulo1"/>
        <w:jc w:val="both"/>
        <w:rPr>
          <w:rFonts w:ascii="Times New Roman" w:hAnsi="Times New Roman" w:eastAsia="Times New Roman" w:cs="Times New Roman"/>
          <w:sz w:val="24"/>
          <w:szCs w:val="24"/>
          <w:lang w:val="en-US"/>
        </w:rPr>
      </w:pPr>
      <w:bookmarkStart w:name="_Toc228028900" w:id="13"/>
      <w:r w:rsidRPr="2A1B2F1D" w:rsidR="2A1B2F1D">
        <w:rPr>
          <w:rFonts w:ascii="Times New Roman" w:hAnsi="Times New Roman" w:eastAsia="Times New Roman" w:cs="Times New Roman"/>
          <w:sz w:val="24"/>
          <w:szCs w:val="24"/>
          <w:lang w:val="en-US"/>
        </w:rPr>
        <w:t>Bibliografia</w:t>
      </w:r>
      <w:bookmarkEnd w:id="13"/>
    </w:p>
    <w:p w:rsidRPr="002D3338" w:rsidR="00DE0562" w:rsidP="2A1B2F1D" w:rsidRDefault="00DE0562" w14:paraId="5E1748CA" w14:textId="77777777">
      <w:pPr>
        <w:jc w:val="both"/>
        <w:rPr>
          <w:rFonts w:ascii="Times New Roman" w:hAnsi="Times New Roman" w:eastAsia="Times New Roman" w:cs="Times New Roman"/>
          <w:i w:val="1"/>
          <w:iCs w:val="1"/>
          <w:color w:val="0432FF"/>
        </w:rPr>
      </w:pPr>
    </w:p>
    <w:p w:rsidRPr="002D3338" w:rsidR="00DE0562" w:rsidP="2A1B2F1D" w:rsidRDefault="00DE0562" w14:paraId="5563C2FB" w14:textId="3682DF53">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BASS, Len; CLEMENTS, Paul; KAZMAN, Rick. </w:t>
      </w:r>
      <w:r w:rsidRPr="2A1B2F1D" w:rsidR="2A1B2F1D">
        <w:rPr>
          <w:rFonts w:ascii="Times New Roman" w:hAnsi="Times New Roman" w:eastAsia="Times New Roman" w:cs="Times New Roman"/>
          <w:b w:val="1"/>
          <w:bCs w:val="1"/>
          <w:noProof w:val="0"/>
          <w:color w:val="auto"/>
          <w:sz w:val="24"/>
          <w:szCs w:val="24"/>
          <w:u w:val="none"/>
          <w:lang w:val="pt-BR"/>
        </w:rPr>
        <w:t>Software architecture in practice</w:t>
      </w:r>
      <w:r w:rsidRPr="2A1B2F1D" w:rsidR="2A1B2F1D">
        <w:rPr>
          <w:rFonts w:ascii="Times New Roman" w:hAnsi="Times New Roman" w:eastAsia="Times New Roman" w:cs="Times New Roman"/>
          <w:noProof w:val="0"/>
          <w:color w:val="auto"/>
          <w:sz w:val="24"/>
          <w:szCs w:val="24"/>
          <w:u w:val="none"/>
          <w:lang w:val="pt-BR"/>
        </w:rPr>
        <w:t>. 4. ed. Boston: Addison-Wesley, 2021.</w:t>
      </w:r>
    </w:p>
    <w:p w:rsidRPr="002D3338" w:rsidR="00DE0562" w:rsidP="2A1B2F1D" w:rsidRDefault="00DE0562" w14:paraId="6BB75761" w14:textId="365B8A5A">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BECK, Kent. </w:t>
      </w:r>
      <w:r w:rsidRPr="2A1B2F1D" w:rsidR="2A1B2F1D">
        <w:rPr>
          <w:rFonts w:ascii="Times New Roman" w:hAnsi="Times New Roman" w:eastAsia="Times New Roman" w:cs="Times New Roman"/>
          <w:b w:val="1"/>
          <w:bCs w:val="1"/>
          <w:noProof w:val="0"/>
          <w:color w:val="auto"/>
          <w:sz w:val="24"/>
          <w:szCs w:val="24"/>
          <w:u w:val="none"/>
          <w:lang w:val="pt-BR"/>
        </w:rPr>
        <w:t>Programação Extrema Explicada: acolha as mudanças</w:t>
      </w:r>
      <w:r w:rsidRPr="2A1B2F1D" w:rsidR="2A1B2F1D">
        <w:rPr>
          <w:rFonts w:ascii="Times New Roman" w:hAnsi="Times New Roman" w:eastAsia="Times New Roman" w:cs="Times New Roman"/>
          <w:noProof w:val="0"/>
          <w:color w:val="auto"/>
          <w:sz w:val="24"/>
          <w:szCs w:val="24"/>
          <w:u w:val="none"/>
          <w:lang w:val="pt-BR"/>
        </w:rPr>
        <w:t>. Porto Alegre: Bookman, 2004.</w:t>
      </w:r>
    </w:p>
    <w:p w:rsidRPr="002D3338" w:rsidR="00DE0562" w:rsidP="2A1B2F1D" w:rsidRDefault="00DE0562" w14:paraId="20774872" w14:textId="5F6279DE">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ELMASRI, Ramez; NAVATHE, </w:t>
      </w:r>
      <w:r w:rsidRPr="2A1B2F1D" w:rsidR="2A1B2F1D">
        <w:rPr>
          <w:rFonts w:ascii="Times New Roman" w:hAnsi="Times New Roman" w:eastAsia="Times New Roman" w:cs="Times New Roman"/>
          <w:noProof w:val="0"/>
          <w:color w:val="auto"/>
          <w:sz w:val="24"/>
          <w:szCs w:val="24"/>
          <w:u w:val="none"/>
          <w:lang w:val="pt-BR"/>
        </w:rPr>
        <w:t>Shamkant</w:t>
      </w:r>
      <w:r w:rsidRPr="2A1B2F1D" w:rsidR="2A1B2F1D">
        <w:rPr>
          <w:rFonts w:ascii="Times New Roman" w:hAnsi="Times New Roman" w:eastAsia="Times New Roman" w:cs="Times New Roman"/>
          <w:noProof w:val="0"/>
          <w:color w:val="auto"/>
          <w:sz w:val="24"/>
          <w:szCs w:val="24"/>
          <w:u w:val="none"/>
          <w:lang w:val="pt-BR"/>
        </w:rPr>
        <w:t xml:space="preserve"> B. </w:t>
      </w:r>
      <w:r w:rsidRPr="2A1B2F1D" w:rsidR="2A1B2F1D">
        <w:rPr>
          <w:rFonts w:ascii="Times New Roman" w:hAnsi="Times New Roman" w:eastAsia="Times New Roman" w:cs="Times New Roman"/>
          <w:b w:val="1"/>
          <w:bCs w:val="1"/>
          <w:noProof w:val="0"/>
          <w:color w:val="auto"/>
          <w:sz w:val="24"/>
          <w:szCs w:val="24"/>
          <w:u w:val="none"/>
          <w:lang w:val="pt-BR"/>
        </w:rPr>
        <w:t>Sistemas de banco de dados</w:t>
      </w:r>
      <w:r w:rsidRPr="2A1B2F1D" w:rsidR="2A1B2F1D">
        <w:rPr>
          <w:rFonts w:ascii="Times New Roman" w:hAnsi="Times New Roman" w:eastAsia="Times New Roman" w:cs="Times New Roman"/>
          <w:noProof w:val="0"/>
          <w:color w:val="auto"/>
          <w:sz w:val="24"/>
          <w:szCs w:val="24"/>
          <w:u w:val="none"/>
          <w:lang w:val="pt-BR"/>
        </w:rPr>
        <w:t xml:space="preserve">. 7. ed. São Paulo: Pearson </w:t>
      </w:r>
      <w:r w:rsidRPr="2A1B2F1D" w:rsidR="2A1B2F1D">
        <w:rPr>
          <w:rFonts w:ascii="Times New Roman" w:hAnsi="Times New Roman" w:eastAsia="Times New Roman" w:cs="Times New Roman"/>
          <w:noProof w:val="0"/>
          <w:color w:val="auto"/>
          <w:sz w:val="24"/>
          <w:szCs w:val="24"/>
          <w:u w:val="none"/>
          <w:lang w:val="pt-BR"/>
        </w:rPr>
        <w:t>Education</w:t>
      </w:r>
      <w:r w:rsidRPr="2A1B2F1D" w:rsidR="2A1B2F1D">
        <w:rPr>
          <w:rFonts w:ascii="Times New Roman" w:hAnsi="Times New Roman" w:eastAsia="Times New Roman" w:cs="Times New Roman"/>
          <w:noProof w:val="0"/>
          <w:color w:val="auto"/>
          <w:sz w:val="24"/>
          <w:szCs w:val="24"/>
          <w:u w:val="none"/>
          <w:lang w:val="pt-BR"/>
        </w:rPr>
        <w:t xml:space="preserve"> do Brasil, 2018.</w:t>
      </w:r>
    </w:p>
    <w:p w:rsidRPr="002D3338" w:rsidR="00DE0562" w:rsidP="2A1B2F1D" w:rsidRDefault="00DE0562" w14:paraId="295D1694" w14:textId="30D98DEE">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POSTGRESQL GLOBAL DEVELOPMENT GROUP. </w:t>
      </w:r>
      <w:r w:rsidRPr="2A1B2F1D" w:rsidR="2A1B2F1D">
        <w:rPr>
          <w:rFonts w:ascii="Times New Roman" w:hAnsi="Times New Roman" w:eastAsia="Times New Roman" w:cs="Times New Roman"/>
          <w:b w:val="1"/>
          <w:bCs w:val="1"/>
          <w:noProof w:val="0"/>
          <w:color w:val="auto"/>
          <w:sz w:val="24"/>
          <w:szCs w:val="24"/>
          <w:u w:val="none"/>
          <w:lang w:val="pt-BR"/>
        </w:rPr>
        <w:t xml:space="preserve">PostgreSQL </w:t>
      </w:r>
      <w:r w:rsidRPr="2A1B2F1D" w:rsidR="2A1B2F1D">
        <w:rPr>
          <w:rFonts w:ascii="Times New Roman" w:hAnsi="Times New Roman" w:eastAsia="Times New Roman" w:cs="Times New Roman"/>
          <w:b w:val="1"/>
          <w:bCs w:val="1"/>
          <w:noProof w:val="0"/>
          <w:color w:val="auto"/>
          <w:sz w:val="24"/>
          <w:szCs w:val="24"/>
          <w:u w:val="none"/>
          <w:lang w:val="pt-BR"/>
        </w:rPr>
        <w:t>Documentation</w:t>
      </w:r>
      <w:r w:rsidRPr="2A1B2F1D" w:rsidR="2A1B2F1D">
        <w:rPr>
          <w:rFonts w:ascii="Times New Roman" w:hAnsi="Times New Roman" w:eastAsia="Times New Roman" w:cs="Times New Roman"/>
          <w:noProof w:val="0"/>
          <w:color w:val="auto"/>
          <w:sz w:val="24"/>
          <w:szCs w:val="24"/>
          <w:u w:val="none"/>
          <w:lang w:val="pt-BR"/>
        </w:rPr>
        <w:t xml:space="preserve">. [S. l.], 2026. Disponível em: </w:t>
      </w:r>
      <w:hyperlink r:id="R7199a08c15544712">
        <w:r w:rsidRPr="2A1B2F1D" w:rsidR="2A1B2F1D">
          <w:rPr>
            <w:rStyle w:val="Hyperlink"/>
            <w:rFonts w:ascii="Times New Roman" w:hAnsi="Times New Roman" w:eastAsia="Times New Roman" w:cs="Times New Roman"/>
            <w:noProof w:val="0"/>
            <w:color w:val="auto"/>
            <w:sz w:val="24"/>
            <w:szCs w:val="24"/>
            <w:u w:val="none"/>
            <w:lang w:val="pt-BR"/>
          </w:rPr>
          <w:t>https://www.postgresql.org/docs/</w:t>
        </w:r>
      </w:hyperlink>
      <w:r w:rsidRPr="2A1B2F1D" w:rsidR="2A1B2F1D">
        <w:rPr>
          <w:rFonts w:ascii="Times New Roman" w:hAnsi="Times New Roman" w:eastAsia="Times New Roman" w:cs="Times New Roman"/>
          <w:noProof w:val="0"/>
          <w:color w:val="auto"/>
          <w:sz w:val="24"/>
          <w:szCs w:val="24"/>
          <w:u w:val="none"/>
          <w:lang w:val="pt-BR"/>
        </w:rPr>
        <w:t>. Acesso em: 14 maio 2026.</w:t>
      </w:r>
    </w:p>
    <w:p w:rsidRPr="002D3338" w:rsidR="00DE0562" w:rsidP="2A1B2F1D" w:rsidRDefault="00DE0562" w14:paraId="5104C693" w14:textId="304A44E3">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PRESSMAN, Roger S.; MAXIM, Bruce R. </w:t>
      </w:r>
      <w:r w:rsidRPr="2A1B2F1D" w:rsidR="2A1B2F1D">
        <w:rPr>
          <w:rFonts w:ascii="Times New Roman" w:hAnsi="Times New Roman" w:eastAsia="Times New Roman" w:cs="Times New Roman"/>
          <w:b w:val="1"/>
          <w:bCs w:val="1"/>
          <w:noProof w:val="0"/>
          <w:color w:val="auto"/>
          <w:sz w:val="24"/>
          <w:szCs w:val="24"/>
          <w:u w:val="none"/>
          <w:lang w:val="pt-BR"/>
        </w:rPr>
        <w:t>Engenharia de Software: uma abordagem profissional</w:t>
      </w:r>
      <w:r w:rsidRPr="2A1B2F1D" w:rsidR="2A1B2F1D">
        <w:rPr>
          <w:rFonts w:ascii="Times New Roman" w:hAnsi="Times New Roman" w:eastAsia="Times New Roman" w:cs="Times New Roman"/>
          <w:noProof w:val="0"/>
          <w:color w:val="auto"/>
          <w:sz w:val="24"/>
          <w:szCs w:val="24"/>
          <w:u w:val="none"/>
          <w:lang w:val="pt-BR"/>
        </w:rPr>
        <w:t>. 9. ed. Porto Alegre: AMGH, 2021.</w:t>
      </w:r>
    </w:p>
    <w:p w:rsidRPr="002D3338" w:rsidR="00DE0562" w:rsidP="2A1B2F1D" w:rsidRDefault="00DE0562" w14:paraId="1B306B6A" w14:textId="51298C28">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RAMÍREZ, Sebastián. </w:t>
      </w:r>
      <w:r w:rsidRPr="2A1B2F1D" w:rsidR="2A1B2F1D">
        <w:rPr>
          <w:rFonts w:ascii="Times New Roman" w:hAnsi="Times New Roman" w:eastAsia="Times New Roman" w:cs="Times New Roman"/>
          <w:b w:val="1"/>
          <w:bCs w:val="1"/>
          <w:noProof w:val="0"/>
          <w:color w:val="auto"/>
          <w:sz w:val="24"/>
          <w:szCs w:val="24"/>
          <w:u w:val="none"/>
          <w:lang w:val="pt-BR"/>
        </w:rPr>
        <w:t>FastAPI Documentation</w:t>
      </w:r>
      <w:r w:rsidRPr="2A1B2F1D" w:rsidR="2A1B2F1D">
        <w:rPr>
          <w:rFonts w:ascii="Times New Roman" w:hAnsi="Times New Roman" w:eastAsia="Times New Roman" w:cs="Times New Roman"/>
          <w:noProof w:val="0"/>
          <w:color w:val="auto"/>
          <w:sz w:val="24"/>
          <w:szCs w:val="24"/>
          <w:u w:val="none"/>
          <w:lang w:val="pt-BR"/>
        </w:rPr>
        <w:t xml:space="preserve">. [S. l.], 2026. Disponível em: </w:t>
      </w:r>
      <w:hyperlink r:id="Rfd1eb24deb314a6d">
        <w:r w:rsidRPr="2A1B2F1D" w:rsidR="2A1B2F1D">
          <w:rPr>
            <w:rStyle w:val="Hyperlink"/>
            <w:rFonts w:ascii="Times New Roman" w:hAnsi="Times New Roman" w:eastAsia="Times New Roman" w:cs="Times New Roman"/>
            <w:noProof w:val="0"/>
            <w:color w:val="auto"/>
            <w:sz w:val="24"/>
            <w:szCs w:val="24"/>
            <w:u w:val="none"/>
            <w:lang w:val="pt-BR"/>
          </w:rPr>
          <w:t>https://fastapi.tiangolo.com/</w:t>
        </w:r>
      </w:hyperlink>
      <w:r w:rsidRPr="2A1B2F1D" w:rsidR="2A1B2F1D">
        <w:rPr>
          <w:rFonts w:ascii="Times New Roman" w:hAnsi="Times New Roman" w:eastAsia="Times New Roman" w:cs="Times New Roman"/>
          <w:noProof w:val="0"/>
          <w:color w:val="auto"/>
          <w:sz w:val="24"/>
          <w:szCs w:val="24"/>
          <w:u w:val="none"/>
          <w:lang w:val="pt-BR"/>
        </w:rPr>
        <w:t>. Acesso em: 14 maio 2026.</w:t>
      </w:r>
    </w:p>
    <w:p w:rsidRPr="002D3338" w:rsidR="00DE0562" w:rsidP="2A1B2F1D" w:rsidRDefault="00DE0562" w14:paraId="19BED5D5" w14:textId="63D7575A">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RICHARDSON, Leonard; RUBY, Sam. </w:t>
      </w:r>
      <w:r w:rsidRPr="2A1B2F1D" w:rsidR="2A1B2F1D">
        <w:rPr>
          <w:rFonts w:ascii="Times New Roman" w:hAnsi="Times New Roman" w:eastAsia="Times New Roman" w:cs="Times New Roman"/>
          <w:b w:val="1"/>
          <w:bCs w:val="1"/>
          <w:noProof w:val="0"/>
          <w:color w:val="auto"/>
          <w:sz w:val="24"/>
          <w:szCs w:val="24"/>
          <w:u w:val="none"/>
          <w:lang w:val="pt-BR"/>
        </w:rPr>
        <w:t>RESTful Web Services</w:t>
      </w:r>
      <w:r w:rsidRPr="2A1B2F1D" w:rsidR="2A1B2F1D">
        <w:rPr>
          <w:rFonts w:ascii="Times New Roman" w:hAnsi="Times New Roman" w:eastAsia="Times New Roman" w:cs="Times New Roman"/>
          <w:noProof w:val="0"/>
          <w:color w:val="auto"/>
          <w:sz w:val="24"/>
          <w:szCs w:val="24"/>
          <w:u w:val="none"/>
          <w:lang w:val="pt-BR"/>
        </w:rPr>
        <w:t>. Sebastopol: O'Reilly Media, 2007.</w:t>
      </w:r>
    </w:p>
    <w:p w:rsidRPr="002D3338" w:rsidR="00DE0562" w:rsidP="2A1B2F1D" w:rsidRDefault="00DE0562" w14:paraId="1D11F30F" w14:textId="70022214">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SOMMERVILLE, Ian. </w:t>
      </w:r>
      <w:r w:rsidRPr="2A1B2F1D" w:rsidR="2A1B2F1D">
        <w:rPr>
          <w:rFonts w:ascii="Times New Roman" w:hAnsi="Times New Roman" w:eastAsia="Times New Roman" w:cs="Times New Roman"/>
          <w:b w:val="1"/>
          <w:bCs w:val="1"/>
          <w:noProof w:val="0"/>
          <w:color w:val="auto"/>
          <w:sz w:val="24"/>
          <w:szCs w:val="24"/>
          <w:u w:val="none"/>
          <w:lang w:val="pt-BR"/>
        </w:rPr>
        <w:t>Engenharia de Software</w:t>
      </w:r>
      <w:r w:rsidRPr="2A1B2F1D" w:rsidR="2A1B2F1D">
        <w:rPr>
          <w:rFonts w:ascii="Times New Roman" w:hAnsi="Times New Roman" w:eastAsia="Times New Roman" w:cs="Times New Roman"/>
          <w:noProof w:val="0"/>
          <w:color w:val="auto"/>
          <w:sz w:val="24"/>
          <w:szCs w:val="24"/>
          <w:u w:val="none"/>
          <w:lang w:val="pt-BR"/>
        </w:rPr>
        <w:t>. 10. ed. São Paulo: Pearson Education do Brasil, 2019.</w:t>
      </w:r>
    </w:p>
    <w:p w:rsidRPr="002D3338" w:rsidR="00DE0562" w:rsidP="2A1B2F1D" w:rsidRDefault="00DE0562" w14:paraId="197E7A14" w14:textId="47A63FFC">
      <w:pPr>
        <w:jc w:val="both"/>
        <w:rPr>
          <w:rFonts w:ascii="Times New Roman" w:hAnsi="Times New Roman" w:eastAsia="Times New Roman" w:cs="Times New Roman"/>
          <w:i w:val="1"/>
          <w:iCs w:val="1"/>
          <w:color w:val="0432FF"/>
        </w:rPr>
      </w:pPr>
    </w:p>
    <w:p w:rsidRPr="002D3338" w:rsidR="00DE0562" w:rsidP="2A1B2F1D" w:rsidRDefault="00DE0562" w14:paraId="4F0D9189" w14:textId="77777777">
      <w:pPr>
        <w:jc w:val="both"/>
        <w:rPr>
          <w:rFonts w:ascii="Times New Roman" w:hAnsi="Times New Roman" w:eastAsia="Times New Roman" w:cs="Times New Roman"/>
          <w:i w:val="1"/>
          <w:iCs w:val="1"/>
          <w:color w:val="0432FF"/>
          <w:sz w:val="20"/>
          <w:szCs w:val="20"/>
        </w:rPr>
      </w:pPr>
    </w:p>
    <w:p w:rsidRPr="002D3338" w:rsidR="00DE0562" w:rsidP="2A1B2F1D" w:rsidRDefault="00DE0562" w14:paraId="30F3961C" w14:textId="77777777">
      <w:pPr>
        <w:jc w:val="both"/>
        <w:rPr>
          <w:rFonts w:ascii="Times New Roman" w:hAnsi="Times New Roman" w:eastAsia="Times New Roman" w:cs="Times New Roman"/>
          <w:i w:val="1"/>
          <w:iCs w:val="1"/>
          <w:color w:val="0432FF"/>
          <w:sz w:val="20"/>
          <w:szCs w:val="20"/>
        </w:rPr>
      </w:pPr>
    </w:p>
    <w:p w:rsidRPr="002D3338" w:rsidR="00DE0562" w:rsidP="2A1B2F1D" w:rsidRDefault="00DE0562" w14:paraId="552A3B8F" w14:textId="77777777">
      <w:pPr>
        <w:jc w:val="both"/>
        <w:rPr>
          <w:rFonts w:ascii="Times New Roman" w:hAnsi="Times New Roman" w:eastAsia="Times New Roman" w:cs="Times New Roman"/>
          <w:i w:val="1"/>
          <w:iCs w:val="1"/>
          <w:color w:val="0432FF"/>
          <w:sz w:val="20"/>
          <w:szCs w:val="20"/>
        </w:rPr>
      </w:pPr>
    </w:p>
    <w:sectPr w:rsidRPr="002D3338" w:rsidR="00DE0562" w:rsidSect="005A3A09">
      <w:headerReference w:type="even" r:id="rId44"/>
      <w:headerReference w:type="default" r:id="rId45"/>
      <w:footerReference w:type="even" r:id="rId46"/>
      <w:footerReference w:type="default" r:id="rId47"/>
      <w:headerReference w:type="first" r:id="rId48"/>
      <w:footerReference w:type="first" r:id="rId49"/>
      <w:footnotePr>
        <w:pos w:val="beneathText"/>
      </w:footnotePr>
      <w:pgSz w:w="11905" w:h="16837" w:orient="portrait"/>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6634" w:rsidP="00660891" w:rsidRDefault="007B6634" w14:paraId="20200B41" w14:textId="77777777">
      <w:pPr>
        <w:pStyle w:val="Ttulodatabela"/>
      </w:pPr>
      <w:r>
        <w:separator/>
      </w:r>
    </w:p>
  </w:endnote>
  <w:endnote w:type="continuationSeparator" w:id="0">
    <w:p w:rsidR="007B6634" w:rsidP="00660891" w:rsidRDefault="007B6634" w14:paraId="5FB4B7F6" w14:textId="77777777">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tarSymbol">
    <w:altName w:val="Segoe UI Symbol"/>
    <w:panose1 w:val="020B0604020202020204"/>
    <w:charset w:val="02"/>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Yu Mincho">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ptos Narrow">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52089FF3"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710CF36" w14:textId="7777777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426D38B0" w14:textId="77777777">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6"/>
      <w:gridCol w:w="834"/>
      <w:gridCol w:w="2965"/>
    </w:tblGrid>
    <w:tr w:rsidRPr="006C78CE" w:rsidR="00F70AFA" w:rsidTr="0D5834BC" w14:paraId="0435E843" w14:textId="77777777">
      <w:tc>
        <w:tcPr>
          <w:tcW w:w="5311" w:type="dxa"/>
        </w:tcPr>
        <w:p w:rsidRPr="00B902D7" w:rsidR="00F70AFA" w:rsidP="0D5834BC" w:rsidRDefault="0D5834BC" w14:paraId="53EA1238" w14:textId="59BA4629">
          <w:pPr>
            <w:pStyle w:val="Rodap"/>
            <w:rPr>
              <w:i/>
              <w:iCs/>
              <w:sz w:val="10"/>
              <w:szCs w:val="10"/>
              <w:lang w:val="en-US"/>
            </w:rPr>
          </w:pPr>
          <w:proofErr w:type="spellStart"/>
          <w:r w:rsidRPr="0D5834BC">
            <w:rPr>
              <w:i/>
              <w:iCs/>
              <w:sz w:val="10"/>
              <w:szCs w:val="10"/>
              <w:lang w:val="en-US"/>
            </w:rPr>
            <w:t>Visão</w:t>
          </w:r>
          <w:proofErr w:type="spellEnd"/>
          <w:r w:rsidRPr="0D5834BC">
            <w:rPr>
              <w:i/>
              <w:iCs/>
              <w:sz w:val="10"/>
              <w:szCs w:val="10"/>
              <w:lang w:val="en-US"/>
            </w:rPr>
            <w:t xml:space="preserve"> de </w:t>
          </w:r>
          <w:proofErr w:type="spellStart"/>
          <w:r w:rsidRPr="0D5834BC">
            <w:rPr>
              <w:i/>
              <w:iCs/>
              <w:sz w:val="10"/>
              <w:szCs w:val="10"/>
              <w:lang w:val="en-US"/>
            </w:rPr>
            <w:t>Produto</w:t>
          </w:r>
          <w:proofErr w:type="spellEnd"/>
          <w:r w:rsidRPr="0D5834BC">
            <w:rPr>
              <w:i/>
              <w:iCs/>
              <w:sz w:val="10"/>
              <w:szCs w:val="10"/>
              <w:lang w:val="en-US"/>
            </w:rPr>
            <w:t xml:space="preserve"> e </w:t>
          </w:r>
          <w:proofErr w:type="spellStart"/>
          <w:r w:rsidRPr="0D5834BC">
            <w:rPr>
              <w:i/>
              <w:iCs/>
              <w:sz w:val="10"/>
              <w:szCs w:val="10"/>
              <w:lang w:val="en-US"/>
            </w:rPr>
            <w:t>Projeto</w:t>
          </w:r>
          <w:proofErr w:type="spellEnd"/>
        </w:p>
        <w:p w:rsidRPr="00B902D7" w:rsidR="00F70AFA" w:rsidP="009A601D" w:rsidRDefault="00F70AFA" w14:paraId="55C9DA04" w14:textId="77777777">
          <w:pPr>
            <w:pStyle w:val="Rodap"/>
            <w:rPr>
              <w:i/>
              <w:sz w:val="10"/>
              <w:szCs w:val="10"/>
            </w:rPr>
          </w:pPr>
        </w:p>
        <w:p w:rsidRPr="00B902D7" w:rsidR="00F70AFA" w:rsidP="009A601D" w:rsidRDefault="00F70AFA" w14:paraId="3BBDA5F8" w14:textId="77777777">
          <w:pPr>
            <w:pStyle w:val="Rodap"/>
            <w:rPr>
              <w:i/>
              <w:sz w:val="10"/>
              <w:szCs w:val="10"/>
            </w:rPr>
          </w:pPr>
        </w:p>
        <w:p w:rsidRPr="00B902D7" w:rsidR="00F70AFA" w:rsidP="009A601D" w:rsidRDefault="00F70AFA" w14:paraId="7594DEC0" w14:textId="77777777">
          <w:pPr>
            <w:pStyle w:val="Rodap"/>
            <w:jc w:val="right"/>
            <w:rPr>
              <w:i/>
              <w:sz w:val="12"/>
              <w:szCs w:val="12"/>
            </w:rPr>
          </w:pPr>
        </w:p>
      </w:tc>
      <w:tc>
        <w:tcPr>
          <w:tcW w:w="845" w:type="dxa"/>
        </w:tcPr>
        <w:p w:rsidRPr="00B902D7" w:rsidR="00F70AFA" w:rsidP="009A601D" w:rsidRDefault="00F70AFA" w14:paraId="6B326CC6" w14:textId="493B5040">
          <w:pPr>
            <w:pStyle w:val="Rodap"/>
            <w:jc w:val="right"/>
            <w:rPr>
              <w:i/>
            </w:rPr>
          </w:pPr>
        </w:p>
      </w:tc>
      <w:tc>
        <w:tcPr>
          <w:tcW w:w="3010" w:type="dxa"/>
        </w:tcPr>
        <w:p w:rsidRPr="00B902D7" w:rsidR="00F70AFA" w:rsidP="009A601D" w:rsidRDefault="00F70AFA" w14:paraId="3D731D40"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3</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231BF4CF" w14:textId="77777777">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A8D4391"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F199396" w14:textId="777777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B340965" w14:textId="7777777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64A356A" w14:textId="777777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C95773B" w14:textId="7777777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F489605" w14:textId="777777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99C936D" w14:textId="777777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0813B5D" w14:textId="7777777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598CBCD" w14:textId="777777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82EB7D" w14:textId="7777777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E73A38A" w14:textId="77777777"/>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4"/>
      <w:gridCol w:w="834"/>
      <w:gridCol w:w="2967"/>
    </w:tblGrid>
    <w:tr w:rsidRPr="006C78CE" w:rsidR="00F70AFA" w:rsidTr="009A601D" w14:paraId="3157C538" w14:textId="77777777">
      <w:tc>
        <w:tcPr>
          <w:tcW w:w="5311" w:type="dxa"/>
        </w:tcPr>
        <w:p w:rsidRPr="00B902D7" w:rsidR="00F70AFA" w:rsidP="009A601D" w:rsidRDefault="00F70AFA" w14:paraId="1636044F" w14:textId="77777777">
          <w:pPr>
            <w:pStyle w:val="Rodap"/>
            <w:rPr>
              <w:i/>
              <w:sz w:val="10"/>
              <w:szCs w:val="10"/>
            </w:rPr>
          </w:pPr>
        </w:p>
        <w:p w:rsidRPr="00B902D7" w:rsidR="00F70AFA" w:rsidP="009A601D" w:rsidRDefault="00F70AFA" w14:paraId="3150103C" w14:textId="77777777">
          <w:pPr>
            <w:pStyle w:val="Rodap"/>
            <w:rPr>
              <w:i/>
              <w:sz w:val="10"/>
              <w:szCs w:val="10"/>
            </w:rPr>
          </w:pPr>
        </w:p>
        <w:p w:rsidRPr="00B902D7" w:rsidR="00F70AFA" w:rsidP="009A601D" w:rsidRDefault="00F70AFA" w14:paraId="678B96DA" w14:textId="77777777">
          <w:pPr>
            <w:pStyle w:val="Rodap"/>
            <w:jc w:val="right"/>
            <w:rPr>
              <w:i/>
              <w:sz w:val="12"/>
              <w:szCs w:val="12"/>
            </w:rPr>
          </w:pPr>
        </w:p>
      </w:tc>
      <w:tc>
        <w:tcPr>
          <w:tcW w:w="845" w:type="dxa"/>
        </w:tcPr>
        <w:p w:rsidRPr="00B902D7" w:rsidR="00F70AFA" w:rsidP="009A601D" w:rsidRDefault="00F70AFA" w14:paraId="712706DA" w14:textId="70AA529F">
          <w:pPr>
            <w:pStyle w:val="Rodap"/>
            <w:jc w:val="right"/>
            <w:rPr>
              <w:i/>
            </w:rPr>
          </w:pPr>
        </w:p>
      </w:tc>
      <w:tc>
        <w:tcPr>
          <w:tcW w:w="3010" w:type="dxa"/>
        </w:tcPr>
        <w:p w:rsidRPr="00B902D7" w:rsidR="00F70AFA" w:rsidP="009A601D" w:rsidRDefault="00F70AFA" w14:paraId="1AF12CFE"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7</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0F35D0FC" w14:textId="77777777">
    <w:pPr>
      <w:pStyle w:val="Rodap"/>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128DE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6634" w:rsidP="00660891" w:rsidRDefault="007B6634" w14:paraId="132C2DDB" w14:textId="77777777">
      <w:pPr>
        <w:pStyle w:val="Ttulodatabela"/>
      </w:pPr>
      <w:r>
        <w:separator/>
      </w:r>
    </w:p>
  </w:footnote>
  <w:footnote w:type="continuationSeparator" w:id="0">
    <w:p w:rsidR="007B6634" w:rsidP="00660891" w:rsidRDefault="007B6634" w14:paraId="796EDA40" w14:textId="77777777">
      <w:pPr>
        <w:pStyle w:val="Ttulodatabela"/>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0E0438FB"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168085"/>
      <w:docPartObj>
        <w:docPartGallery w:val="Watermarks"/>
        <w:docPartUnique/>
      </w:docPartObj>
    </w:sdtPr>
    <w:sdtEndPr/>
    <w:sdtContent>
      <w:p w:rsidR="00CC0712" w:rsidRDefault="00D50CE2" w14:paraId="5CC9B7FC" w14:textId="2F607543">
        <w:pPr>
          <w:pStyle w:val="Cabealho"/>
        </w:pPr>
        <w:r>
          <w:rPr>
            <w:noProof/>
          </w:rPr>
        </w:r>
        <w:r w:rsidR="00D50CE2">
          <w:rPr>
            <w:noProof/>
          </w:rPr>
          <w:pict w14:anchorId="6D4832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3879080" style="position:absolute;margin-left:0;margin-top:0;width:594.65pt;height:41.45pt;rotation:315;z-index:-251656192;mso-wrap-edited:f;mso-position-horizontal:center;mso-position-horizontal-relative:margin;mso-position-vertical:center;mso-position-vertical-relative:margin" o:spid="_x0000_s1025" o:allowincell="f" fillcolor="silver" stroked="f" type="#_x0000_t136">
              <v:fill opacity=".5"/>
              <v:textpath style="font-family:&quot;calibri&quot;;font-size:1pt" string="O CONTEÚDO DESTE DOCUMENTO DEVE ESTAR NO GIT PAGES"/>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245744BD" w14:textId="7777777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39A8846" w14:textId="77777777">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3A79C3A5" w14:textId="65C26283">
    <w:pPr>
      <w:pStyle w:val="Cabealho"/>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A9F85CB" w14:textId="777777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E90308"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BE470A" w14:textId="777777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5C71786"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B7C973" w14:textId="777777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8CE8003"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47489A05" w14:textId="777777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11B93D2" w14:textId="777777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015B741" w14:textId="7777777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69FE86" w14:textId="7777777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E38FE6F" w14:textId="7777777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0AF717A3" w14:textId="41799733">
    <w:pPr>
      <w:pStyle w:val="Cabealho"/>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6B4D927" w14:textId="77777777"/>
</w:hdr>
</file>

<file path=word/intelligence2.xml><?xml version="1.0" encoding="utf-8"?>
<int2:intelligence xmlns:int2="http://schemas.microsoft.com/office/intelligence/2020/intelligence" xmlns:oel="http://schemas.microsoft.com/office/2019/extlst">
  <int2:observations>
    <int2:textHash int2:hashCode="nsyEWepfOfnaVc" int2:id="9KP8HkHT">
      <int2:state int2:type="spell" int2:value="Rejected"/>
    </int2:textHash>
    <int2:textHash int2:hashCode="84DLzZp5pOrfPo" int2:id="10kWCOba">
      <int2:state int2:type="spell" int2:value="Rejected"/>
    </int2:textHash>
    <int2:textHash int2:hashCode="B6GPt3n6KuS5de" int2:id="21EJdWwj">
      <int2:state int2:type="spell" int2:value="Rejected"/>
    </int2:textHash>
    <int2:textHash int2:hashCode="+pN3dizlouZIWL" int2:id="29s3j0Mm">
      <int2:state int2:type="spell" int2:value="Rejected"/>
    </int2:textHash>
    <int2:textHash int2:hashCode="6Jn5qY0BfoHZAU" int2:id="4WerTMez">
      <int2:state int2:type="spell" int2:value="Rejected"/>
    </int2:textHash>
    <int2:textHash int2:hashCode="I6ajzwbP2LGmza" int2:id="76m9F3V7">
      <int2:state int2:type="spell" int2:value="Rejected"/>
    </int2:textHash>
    <int2:textHash int2:hashCode="ss4xpdoHl5D8cZ" int2:id="CZV6AFEY">
      <int2:state int2:type="spell" int2:value="Rejected"/>
    </int2:textHash>
    <int2:textHash int2:hashCode="tuE61T2OxBsDTE" int2:id="ENV2Ultj">
      <int2:state int2:type="spell" int2:value="Rejected"/>
    </int2:textHash>
    <int2:textHash int2:hashCode="eo6JbSC9OWjUes" int2:id="JBTraXTn">
      <int2:state int2:type="spell" int2:value="Rejected"/>
    </int2:textHash>
    <int2:textHash int2:hashCode="m271oaSZkj6nxS" int2:id="N9gafgcs">
      <int2:state int2:type="spell" int2:value="Rejected"/>
    </int2:textHash>
    <int2:textHash int2:hashCode="zcSfN45yYNhcq4" int2:id="TozEefZZ">
      <int2:state int2:type="spell" int2:value="Rejected"/>
    </int2:textHash>
    <int2:textHash int2:hashCode="5OX5GAeQPCOJvo" int2:id="U8B5kLdq">
      <int2:state int2:type="spell" int2:value="Rejected"/>
    </int2:textHash>
    <int2:textHash int2:hashCode="/qh2F7sVX7TDg9" int2:id="bx1VkUMl">
      <int2:state int2:type="spell" int2:value="Rejected"/>
    </int2:textHash>
    <int2:textHash int2:hashCode="Ek9So2eEkIaVnK" int2:id="g07vGDKC">
      <int2:state int2:type="spell" int2:value="Rejected"/>
    </int2:textHash>
    <int2:textHash int2:hashCode="Pay85TLM1I8n+m" int2:id="rb7VnhIR">
      <int2:state int2:type="spell" int2:value="Rejected"/>
    </int2:textHash>
    <int2:textHash int2:hashCode="6d9pPsZmvo+mrU" int2:id="rfFWxMsp">
      <int2:state int2:type="spell" int2:value="Rejected"/>
    </int2:textHash>
    <int2:textHash int2:hashCode="dUoI3fi8sc8i8x" int2:id="tUmwjI3X">
      <int2:state int2:type="spell" int2:value="Rejected"/>
    </int2:textHash>
    <int2:textHash int2:hashCode="4QpfDSSrysJa9k" int2:id="tptEoRHg">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62be15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3d27939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5">
    <w:nsid w:val="42a57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bc93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8aef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3d60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A7954CE"/>
    <w:multiLevelType w:val="hybridMultilevel"/>
    <w:tmpl w:val="FFFFFFFF"/>
    <w:lvl w:ilvl="0" w:tplc="67B2856A">
      <w:start w:val="1"/>
      <w:numFmt w:val="decimal"/>
      <w:lvlText w:val="%1."/>
      <w:lvlJc w:val="left"/>
      <w:pPr>
        <w:ind w:left="720" w:hanging="360"/>
      </w:pPr>
    </w:lvl>
    <w:lvl w:ilvl="1" w:tplc="C20CBE56">
      <w:start w:val="1"/>
      <w:numFmt w:val="lowerLetter"/>
      <w:lvlText w:val="%2."/>
      <w:lvlJc w:val="left"/>
      <w:pPr>
        <w:ind w:left="1440" w:hanging="360"/>
      </w:pPr>
    </w:lvl>
    <w:lvl w:ilvl="2" w:tplc="6B3657F6">
      <w:start w:val="1"/>
      <w:numFmt w:val="lowerRoman"/>
      <w:lvlText w:val="%3."/>
      <w:lvlJc w:val="right"/>
      <w:pPr>
        <w:ind w:left="2160" w:hanging="180"/>
      </w:pPr>
    </w:lvl>
    <w:lvl w:ilvl="3" w:tplc="CB32ECAA">
      <w:start w:val="1"/>
      <w:numFmt w:val="decimal"/>
      <w:lvlText w:val="%4."/>
      <w:lvlJc w:val="left"/>
      <w:pPr>
        <w:ind w:left="2880" w:hanging="360"/>
      </w:pPr>
    </w:lvl>
    <w:lvl w:ilvl="4" w:tplc="BA4460F8">
      <w:start w:val="1"/>
      <w:numFmt w:val="lowerLetter"/>
      <w:lvlText w:val="%5."/>
      <w:lvlJc w:val="left"/>
      <w:pPr>
        <w:ind w:left="3600" w:hanging="360"/>
      </w:pPr>
    </w:lvl>
    <w:lvl w:ilvl="5" w:tplc="6AD2538E">
      <w:start w:val="1"/>
      <w:numFmt w:val="lowerRoman"/>
      <w:lvlText w:val="%6."/>
      <w:lvlJc w:val="right"/>
      <w:pPr>
        <w:ind w:left="4320" w:hanging="180"/>
      </w:pPr>
    </w:lvl>
    <w:lvl w:ilvl="6" w:tplc="EAFA27E0">
      <w:start w:val="1"/>
      <w:numFmt w:val="decimal"/>
      <w:lvlText w:val="%7."/>
      <w:lvlJc w:val="left"/>
      <w:pPr>
        <w:ind w:left="5040" w:hanging="360"/>
      </w:pPr>
    </w:lvl>
    <w:lvl w:ilvl="7" w:tplc="3E328AD6">
      <w:start w:val="1"/>
      <w:numFmt w:val="lowerLetter"/>
      <w:lvlText w:val="%8."/>
      <w:lvlJc w:val="left"/>
      <w:pPr>
        <w:ind w:left="5760" w:hanging="360"/>
      </w:pPr>
    </w:lvl>
    <w:lvl w:ilvl="8" w:tplc="B302CF0A">
      <w:start w:val="1"/>
      <w:numFmt w:val="lowerRoman"/>
      <w:lvlText w:val="%9."/>
      <w:lvlJc w:val="right"/>
      <w:pPr>
        <w:ind w:left="6480" w:hanging="180"/>
      </w:pPr>
    </w:lvl>
  </w:abstractNum>
  <w:abstractNum w:abstractNumId="7" w15:restartNumberingAfterBreak="0">
    <w:nsid w:val="0DFFA13C"/>
    <w:multiLevelType w:val="hybridMultilevel"/>
    <w:tmpl w:val="FFFFFFFF"/>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rPr>
    </w:lvl>
    <w:lvl w:ilvl="8">
      <w:start w:val="1"/>
      <w:numFmt w:val="bullet"/>
      <w:lvlText w:val=""/>
      <w:lvlJc w:val="left"/>
      <w:pPr>
        <w:ind w:left="7200" w:hanging="360"/>
      </w:pPr>
      <w:rPr>
        <w:rFonts w:hint="default" w:ascii="Wingdings" w:hAnsi="Wingdings"/>
      </w:rPr>
    </w:lvl>
  </w:abstractNum>
  <w:abstractNum w:abstractNumId="8" w15:restartNumberingAfterBreak="0">
    <w:nsid w:val="166E0B29"/>
    <w:multiLevelType w:val="hybridMultilevel"/>
    <w:tmpl w:val="FFFFFFFF"/>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rPr>
    </w:lvl>
    <w:lvl w:ilvl="8">
      <w:start w:val="1"/>
      <w:numFmt w:val="bullet"/>
      <w:lvlText w:val=""/>
      <w:lvlJc w:val="left"/>
      <w:pPr>
        <w:ind w:left="7200" w:hanging="360"/>
      </w:pPr>
      <w:rPr>
        <w:rFonts w:hint="default" w:ascii="Wingdings" w:hAnsi="Wingdings"/>
      </w:rPr>
    </w:lvl>
  </w:abstractNum>
  <w:abstractNum w:abstractNumId="9" w15:restartNumberingAfterBreak="0">
    <w:nsid w:val="19A16D19"/>
    <w:multiLevelType w:val="hybridMultilevel"/>
    <w:tmpl w:val="FFFFFFFF"/>
    <w:lvl w:ilvl="0" w:tplc="458A1D02">
      <w:start w:val="1"/>
      <w:numFmt w:val="bullet"/>
      <w:lvlText w:val=""/>
      <w:lvlJc w:val="left"/>
      <w:pPr>
        <w:ind w:left="720" w:hanging="360"/>
      </w:pPr>
      <w:rPr>
        <w:rFonts w:hint="default" w:ascii="Symbol" w:hAnsi="Symbol"/>
      </w:rPr>
    </w:lvl>
    <w:lvl w:ilvl="1" w:tplc="467C8966">
      <w:start w:val="1"/>
      <w:numFmt w:val="bullet"/>
      <w:lvlText w:val="o"/>
      <w:lvlJc w:val="left"/>
      <w:pPr>
        <w:ind w:left="1440" w:hanging="360"/>
      </w:pPr>
      <w:rPr>
        <w:rFonts w:hint="default" w:ascii="Courier New" w:hAnsi="Courier New"/>
      </w:rPr>
    </w:lvl>
    <w:lvl w:ilvl="2" w:tplc="7B90A028">
      <w:start w:val="1"/>
      <w:numFmt w:val="bullet"/>
      <w:lvlText w:val=""/>
      <w:lvlJc w:val="left"/>
      <w:pPr>
        <w:ind w:left="2160" w:hanging="360"/>
      </w:pPr>
      <w:rPr>
        <w:rFonts w:hint="default" w:ascii="Wingdings" w:hAnsi="Wingdings"/>
      </w:rPr>
    </w:lvl>
    <w:lvl w:ilvl="3" w:tplc="9B325E88">
      <w:start w:val="1"/>
      <w:numFmt w:val="bullet"/>
      <w:lvlText w:val=""/>
      <w:lvlJc w:val="left"/>
      <w:pPr>
        <w:ind w:left="2880" w:hanging="360"/>
      </w:pPr>
      <w:rPr>
        <w:rFonts w:hint="default" w:ascii="Symbol" w:hAnsi="Symbol"/>
      </w:rPr>
    </w:lvl>
    <w:lvl w:ilvl="4" w:tplc="00422646">
      <w:start w:val="1"/>
      <w:numFmt w:val="bullet"/>
      <w:lvlText w:val="o"/>
      <w:lvlJc w:val="left"/>
      <w:pPr>
        <w:ind w:left="3600" w:hanging="360"/>
      </w:pPr>
      <w:rPr>
        <w:rFonts w:hint="default" w:ascii="Courier New" w:hAnsi="Courier New"/>
      </w:rPr>
    </w:lvl>
    <w:lvl w:ilvl="5" w:tplc="B60A2298">
      <w:start w:val="1"/>
      <w:numFmt w:val="bullet"/>
      <w:lvlText w:val=""/>
      <w:lvlJc w:val="left"/>
      <w:pPr>
        <w:ind w:left="4320" w:hanging="360"/>
      </w:pPr>
      <w:rPr>
        <w:rFonts w:hint="default" w:ascii="Wingdings" w:hAnsi="Wingdings"/>
      </w:rPr>
    </w:lvl>
    <w:lvl w:ilvl="6" w:tplc="7C2E4CA6">
      <w:start w:val="1"/>
      <w:numFmt w:val="bullet"/>
      <w:lvlText w:val=""/>
      <w:lvlJc w:val="left"/>
      <w:pPr>
        <w:ind w:left="5040" w:hanging="360"/>
      </w:pPr>
      <w:rPr>
        <w:rFonts w:hint="default" w:ascii="Symbol" w:hAnsi="Symbol"/>
      </w:rPr>
    </w:lvl>
    <w:lvl w:ilvl="7" w:tplc="09ECF76C">
      <w:start w:val="1"/>
      <w:numFmt w:val="bullet"/>
      <w:lvlText w:val="o"/>
      <w:lvlJc w:val="left"/>
      <w:pPr>
        <w:ind w:left="5760" w:hanging="360"/>
      </w:pPr>
      <w:rPr>
        <w:rFonts w:hint="default" w:ascii="Courier New" w:hAnsi="Courier New"/>
      </w:rPr>
    </w:lvl>
    <w:lvl w:ilvl="8" w:tplc="A2C4B4E2">
      <w:start w:val="1"/>
      <w:numFmt w:val="bullet"/>
      <w:lvlText w:val=""/>
      <w:lvlJc w:val="left"/>
      <w:pPr>
        <w:ind w:left="6480" w:hanging="360"/>
      </w:pPr>
      <w:rPr>
        <w:rFonts w:hint="default" w:ascii="Wingdings" w:hAnsi="Wingdings"/>
      </w:rPr>
    </w:lvl>
  </w:abstractNum>
  <w:abstractNum w:abstractNumId="10" w15:restartNumberingAfterBreak="0">
    <w:nsid w:val="22135FFB"/>
    <w:multiLevelType w:val="multilevel"/>
    <w:tmpl w:val="669A8F92"/>
    <w:lvl w:ilvl="0">
      <w:start w:val="1"/>
      <w:numFmt w:val="decimal"/>
      <w:pStyle w:val="Ttulo1"/>
      <w:lvlText w:val="%1"/>
      <w:lvlJc w:val="left"/>
      <w:pPr>
        <w:tabs>
          <w:tab w:val="num" w:pos="432"/>
        </w:tabs>
        <w:ind w:left="432" w:hanging="432"/>
      </w:pPr>
      <w:rPr>
        <w:b/>
        <w:i w:val="0"/>
        <w:sz w:val="24"/>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rPr>
        <w:rFonts w:cs="Times New Roman"/>
      </w:rPr>
    </w:lvl>
    <w:lvl w:ilvl="3">
      <w:start w:val="1"/>
      <w:numFmt w:val="decimal"/>
      <w:pStyle w:val="Ttulo4"/>
      <w:lvlText w:val="%1.%2.%3.%4"/>
      <w:lvlJc w:val="left"/>
      <w:pPr>
        <w:tabs>
          <w:tab w:val="num" w:pos="864"/>
        </w:tabs>
        <w:ind w:left="864" w:hanging="864"/>
      </w:pPr>
      <w:rPr/>
    </w:lvl>
    <w:lvl w:ilvl="4">
      <w:start w:val="1"/>
      <w:numFmt w:val="decimal"/>
      <w:pStyle w:val="Ttulo5"/>
      <w:lvlText w:val="%1.%2.%3.%4.%5"/>
      <w:lvlJc w:val="left"/>
      <w:pPr>
        <w:tabs>
          <w:tab w:val="num" w:pos="1008"/>
        </w:tabs>
        <w:ind w:left="1008" w:hanging="1008"/>
      </w:pPr>
      <w:rPr>
        <w:rFonts w:cs="Times New Roman"/>
      </w:rPr>
    </w:lvl>
    <w:lvl w:ilvl="5">
      <w:start w:val="1"/>
      <w:numFmt w:val="decimal"/>
      <w:pStyle w:val="Ttulo6"/>
      <w:lvlText w:val="%1.%2.%3.%4.%5.%6"/>
      <w:lvlJc w:val="left"/>
      <w:pPr>
        <w:tabs>
          <w:tab w:val="num" w:pos="1152"/>
        </w:tabs>
        <w:ind w:left="1152" w:hanging="1152"/>
      </w:pPr>
      <w:rPr>
        <w:rFonts w:cs="Times New Roman"/>
      </w:rPr>
    </w:lvl>
    <w:lvl w:ilvl="6">
      <w:start w:val="1"/>
      <w:numFmt w:val="decimal"/>
      <w:pStyle w:val="Ttulo7"/>
      <w:lvlText w:val="%1.%2.%3.%4.%5.%6.%7"/>
      <w:lvlJc w:val="left"/>
      <w:pPr>
        <w:tabs>
          <w:tab w:val="num" w:pos="1296"/>
        </w:tabs>
        <w:ind w:left="1296" w:hanging="1296"/>
      </w:pPr>
      <w:rPr>
        <w:rFonts w:cs="Times New Roman"/>
      </w:rPr>
    </w:lvl>
    <w:lvl w:ilvl="7">
      <w:start w:val="1"/>
      <w:numFmt w:val="decimal"/>
      <w:pStyle w:val="Ttulo8"/>
      <w:lvlText w:val="%1.%2.%3.%4.%5.%6.%7.%8"/>
      <w:lvlJc w:val="left"/>
      <w:pPr>
        <w:tabs>
          <w:tab w:val="num" w:pos="1440"/>
        </w:tabs>
        <w:ind w:left="1440" w:hanging="1440"/>
      </w:pPr>
      <w:rPr>
        <w:rFonts w:cs="Times New Roman"/>
      </w:rPr>
    </w:lvl>
    <w:lvl w:ilvl="8">
      <w:start w:val="1"/>
      <w:numFmt w:val="decimal"/>
      <w:pStyle w:val="Ttulo9"/>
      <w:lvlText w:val="%1.%2.%3.%4.%5.%6.%7.%8.%9"/>
      <w:lvlJc w:val="left"/>
      <w:pPr>
        <w:tabs>
          <w:tab w:val="num" w:pos="1584"/>
        </w:tabs>
        <w:ind w:left="1584" w:hanging="1584"/>
      </w:pPr>
      <w:rPr>
        <w:rFonts w:cs="Times New Roman"/>
      </w:rPr>
    </w:lvl>
  </w:abstractNum>
  <w:abstractNum w:abstractNumId="11" w15:restartNumberingAfterBreak="0">
    <w:nsid w:val="27E539BF"/>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12" w15:restartNumberingAfterBreak="0">
    <w:nsid w:val="2B116946"/>
    <w:multiLevelType w:val="hybridMultilevel"/>
    <w:tmpl w:val="D6F27E1A"/>
    <w:lvl w:ilvl="0">
      <w:start w:val="1"/>
      <w:numFmt w:val="bullet"/>
      <w:lvlText w:val=""/>
      <w:lvlJc w:val="left"/>
      <w:pPr>
        <w:ind w:left="1080" w:hanging="360"/>
      </w:pPr>
      <w:rPr>
        <w:rFonts w:hint="default" w:ascii="Symbol" w:hAnsi="Symbol"/>
      </w:rPr>
    </w:lvl>
    <w:lvl w:ilvl="1" w:tentative="1">
      <w:start w:val="1"/>
      <w:numFmt w:val="bullet"/>
      <w:lvlText w:val="o"/>
      <w:lvlJc w:val="left"/>
      <w:pPr>
        <w:ind w:left="1800" w:hanging="360"/>
      </w:pPr>
      <w:rPr>
        <w:rFonts w:hint="default" w:ascii="Courier New" w:hAnsi="Courier New"/>
      </w:rPr>
    </w:lvl>
    <w:lvl w:ilvl="2" w:tentative="1">
      <w:start w:val="1"/>
      <w:numFmt w:val="bullet"/>
      <w:lvlText w:val=""/>
      <w:lvlJc w:val="left"/>
      <w:pPr>
        <w:ind w:left="2520" w:hanging="360"/>
      </w:pPr>
      <w:rPr>
        <w:rFonts w:hint="default" w:ascii="Wingdings" w:hAnsi="Wingdings"/>
      </w:rPr>
    </w:lvl>
    <w:lvl w:ilvl="3" w:tentative="1">
      <w:start w:val="1"/>
      <w:numFmt w:val="bullet"/>
      <w:lvlText w:val=""/>
      <w:lvlJc w:val="left"/>
      <w:pPr>
        <w:ind w:left="3240" w:hanging="360"/>
      </w:pPr>
      <w:rPr>
        <w:rFonts w:hint="default" w:ascii="Symbol" w:hAnsi="Symbol"/>
      </w:rPr>
    </w:lvl>
    <w:lvl w:ilvl="4" w:tentative="1">
      <w:start w:val="1"/>
      <w:numFmt w:val="bullet"/>
      <w:lvlText w:val="o"/>
      <w:lvlJc w:val="left"/>
      <w:pPr>
        <w:ind w:left="3960" w:hanging="360"/>
      </w:pPr>
      <w:rPr>
        <w:rFonts w:hint="default" w:ascii="Courier New" w:hAnsi="Courier New"/>
      </w:rPr>
    </w:lvl>
    <w:lvl w:ilvl="5" w:tentative="1">
      <w:start w:val="1"/>
      <w:numFmt w:val="bullet"/>
      <w:lvlText w:val=""/>
      <w:lvlJc w:val="left"/>
      <w:pPr>
        <w:ind w:left="4680" w:hanging="360"/>
      </w:pPr>
      <w:rPr>
        <w:rFonts w:hint="default" w:ascii="Wingdings" w:hAnsi="Wingdings"/>
      </w:rPr>
    </w:lvl>
    <w:lvl w:ilvl="6" w:tentative="1">
      <w:start w:val="1"/>
      <w:numFmt w:val="bullet"/>
      <w:lvlText w:val=""/>
      <w:lvlJc w:val="left"/>
      <w:pPr>
        <w:ind w:left="5400" w:hanging="360"/>
      </w:pPr>
      <w:rPr>
        <w:rFonts w:hint="default" w:ascii="Symbol" w:hAnsi="Symbol"/>
      </w:rPr>
    </w:lvl>
    <w:lvl w:ilvl="7" w:tentative="1">
      <w:start w:val="1"/>
      <w:numFmt w:val="bullet"/>
      <w:lvlText w:val="o"/>
      <w:lvlJc w:val="left"/>
      <w:pPr>
        <w:ind w:left="6120" w:hanging="360"/>
      </w:pPr>
      <w:rPr>
        <w:rFonts w:hint="default" w:ascii="Courier New" w:hAnsi="Courier New"/>
      </w:rPr>
    </w:lvl>
    <w:lvl w:ilvl="8" w:tentative="1">
      <w:start w:val="1"/>
      <w:numFmt w:val="bullet"/>
      <w:lvlText w:val=""/>
      <w:lvlJc w:val="left"/>
      <w:pPr>
        <w:ind w:left="6840" w:hanging="360"/>
      </w:pPr>
      <w:rPr>
        <w:rFonts w:hint="default" w:ascii="Wingdings" w:hAnsi="Wingdings"/>
      </w:rPr>
    </w:lvl>
  </w:abstractNum>
  <w:abstractNum w:abstractNumId="13" w15:restartNumberingAfterBreak="0">
    <w:nsid w:val="2C4A97A8"/>
    <w:multiLevelType w:val="hybridMultilevel"/>
    <w:tmpl w:val="FFFFFFFF"/>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rPr>
    </w:lvl>
    <w:lvl w:ilvl="8">
      <w:start w:val="1"/>
      <w:numFmt w:val="bullet"/>
      <w:lvlText w:val=""/>
      <w:lvlJc w:val="left"/>
      <w:pPr>
        <w:ind w:left="7200" w:hanging="360"/>
      </w:pPr>
      <w:rPr>
        <w:rFonts w:hint="default" w:ascii="Wingdings" w:hAnsi="Wingdings"/>
      </w:rPr>
    </w:lvl>
  </w:abstractNum>
  <w:abstractNum w:abstractNumId="14" w15:restartNumberingAfterBreak="0">
    <w:nsid w:val="449C51C4"/>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15"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hint="default" w:cs="Times New Roman"/>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16" w15:restartNumberingAfterBreak="0">
    <w:nsid w:val="5FA8763E"/>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17" w15:restartNumberingAfterBreak="0">
    <w:nsid w:val="6949A6B0"/>
    <w:multiLevelType w:val="hybridMultilevel"/>
    <w:tmpl w:val="FFFFFFFF"/>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rPr>
    </w:lvl>
    <w:lvl w:ilvl="8">
      <w:start w:val="1"/>
      <w:numFmt w:val="bullet"/>
      <w:lvlText w:val=""/>
      <w:lvlJc w:val="left"/>
      <w:pPr>
        <w:ind w:left="7200" w:hanging="360"/>
      </w:pPr>
      <w:rPr>
        <w:rFonts w:hint="default" w:ascii="Wingdings" w:hAnsi="Wingdings"/>
      </w:rPr>
    </w:lvl>
  </w:abstractNum>
  <w:abstractNum w:abstractNumId="18" w15:restartNumberingAfterBreak="0">
    <w:nsid w:val="6C210A93"/>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19" w15:restartNumberingAfterBreak="0">
    <w:nsid w:val="7413589A"/>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20" w15:restartNumberingAfterBreak="0">
    <w:nsid w:val="75FB63E3"/>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21" w15:restartNumberingAfterBreak="0">
    <w:nsid w:val="791D1DA4"/>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3">
    <w:abstractNumId w:val="27"/>
  </w:num>
  <w:num w:numId="22">
    <w:abstractNumId w:val="26"/>
  </w:num>
  <w:num w:numId="21">
    <w:abstractNumId w:val="25"/>
  </w:num>
  <w:num w:numId="20">
    <w:abstractNumId w:val="24"/>
  </w:num>
  <w:num w:numId="19">
    <w:abstractNumId w:val="23"/>
  </w:num>
  <w:num w:numId="18">
    <w:abstractNumId w:val="22"/>
  </w:num>
  <w:num w:numId="1" w16cid:durableId="584605330">
    <w:abstractNumId w:val="7"/>
  </w:num>
  <w:num w:numId="2" w16cid:durableId="1760178454">
    <w:abstractNumId w:val="17"/>
  </w:num>
  <w:num w:numId="3" w16cid:durableId="822084660">
    <w:abstractNumId w:val="8"/>
  </w:num>
  <w:num w:numId="4" w16cid:durableId="780875061">
    <w:abstractNumId w:val="9"/>
  </w:num>
  <w:num w:numId="5" w16cid:durableId="1938362580">
    <w:abstractNumId w:val="13"/>
  </w:num>
  <w:num w:numId="6" w16cid:durableId="385185678">
    <w:abstractNumId w:val="6"/>
  </w:num>
  <w:num w:numId="7" w16cid:durableId="603614830">
    <w:abstractNumId w:val="2"/>
  </w:num>
  <w:num w:numId="8" w16cid:durableId="1242177796">
    <w:abstractNumId w:val="15"/>
  </w:num>
  <w:num w:numId="9" w16cid:durableId="535507365">
    <w:abstractNumId w:val="10"/>
  </w:num>
  <w:num w:numId="10" w16cid:durableId="920331040">
    <w:abstractNumId w:val="12"/>
  </w:num>
  <w:num w:numId="11" w16cid:durableId="1561792098">
    <w:abstractNumId w:val="21"/>
  </w:num>
  <w:num w:numId="12" w16cid:durableId="1753425137">
    <w:abstractNumId w:val="18"/>
  </w:num>
  <w:num w:numId="13" w16cid:durableId="1787389571">
    <w:abstractNumId w:val="16"/>
  </w:num>
  <w:num w:numId="14" w16cid:durableId="1102723993">
    <w:abstractNumId w:val="19"/>
  </w:num>
  <w:num w:numId="15" w16cid:durableId="615529000">
    <w:abstractNumId w:val="11"/>
  </w:num>
  <w:num w:numId="16" w16cid:durableId="311524379">
    <w:abstractNumId w:val="14"/>
  </w:num>
  <w:num w:numId="17" w16cid:durableId="967592907">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dirty"/>
  <w:attachedTemplate r:id="rId1"/>
  <w:trackRevisions w:val="false"/>
  <w:defaultTabStop w:val="720"/>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E"/>
    <w:rsid w:val="00004C87"/>
    <w:rsid w:val="00017021"/>
    <w:rsid w:val="00032B2F"/>
    <w:rsid w:val="00033284"/>
    <w:rsid w:val="000357F1"/>
    <w:rsid w:val="00040290"/>
    <w:rsid w:val="000422F9"/>
    <w:rsid w:val="00053C7B"/>
    <w:rsid w:val="000610A2"/>
    <w:rsid w:val="0006370C"/>
    <w:rsid w:val="00065471"/>
    <w:rsid w:val="00067E5F"/>
    <w:rsid w:val="000762B1"/>
    <w:rsid w:val="0007695D"/>
    <w:rsid w:val="00076FEA"/>
    <w:rsid w:val="000777CA"/>
    <w:rsid w:val="000875A1"/>
    <w:rsid w:val="0009475A"/>
    <w:rsid w:val="00096B74"/>
    <w:rsid w:val="000A7A0B"/>
    <w:rsid w:val="000B185A"/>
    <w:rsid w:val="000B2FB7"/>
    <w:rsid w:val="000C3A61"/>
    <w:rsid w:val="000D2981"/>
    <w:rsid w:val="000E0877"/>
    <w:rsid w:val="000E0F0D"/>
    <w:rsid w:val="000E4DBF"/>
    <w:rsid w:val="000E5761"/>
    <w:rsid w:val="000F2175"/>
    <w:rsid w:val="001009FA"/>
    <w:rsid w:val="001018CF"/>
    <w:rsid w:val="001046FF"/>
    <w:rsid w:val="00105F7B"/>
    <w:rsid w:val="001077C2"/>
    <w:rsid w:val="00111E80"/>
    <w:rsid w:val="00115B45"/>
    <w:rsid w:val="00140397"/>
    <w:rsid w:val="00142AE5"/>
    <w:rsid w:val="0014681C"/>
    <w:rsid w:val="00146A6A"/>
    <w:rsid w:val="001547EA"/>
    <w:rsid w:val="00164DC5"/>
    <w:rsid w:val="001664E3"/>
    <w:rsid w:val="00167ABF"/>
    <w:rsid w:val="00167BAA"/>
    <w:rsid w:val="001730BD"/>
    <w:rsid w:val="00186143"/>
    <w:rsid w:val="00197CE9"/>
    <w:rsid w:val="001A62AA"/>
    <w:rsid w:val="001B7DF5"/>
    <w:rsid w:val="001C1584"/>
    <w:rsid w:val="001C4FFA"/>
    <w:rsid w:val="001D1E14"/>
    <w:rsid w:val="001E0F6E"/>
    <w:rsid w:val="001E5DF4"/>
    <w:rsid w:val="001F5628"/>
    <w:rsid w:val="001F5E69"/>
    <w:rsid w:val="00200D8E"/>
    <w:rsid w:val="00204EB8"/>
    <w:rsid w:val="00211D41"/>
    <w:rsid w:val="00213C27"/>
    <w:rsid w:val="00220514"/>
    <w:rsid w:val="00232D70"/>
    <w:rsid w:val="002353D7"/>
    <w:rsid w:val="00237791"/>
    <w:rsid w:val="00240B9E"/>
    <w:rsid w:val="002508E1"/>
    <w:rsid w:val="002556C7"/>
    <w:rsid w:val="00261718"/>
    <w:rsid w:val="00265C5C"/>
    <w:rsid w:val="00270011"/>
    <w:rsid w:val="00271A76"/>
    <w:rsid w:val="00276EB2"/>
    <w:rsid w:val="00280DBD"/>
    <w:rsid w:val="0028302D"/>
    <w:rsid w:val="00292556"/>
    <w:rsid w:val="00294332"/>
    <w:rsid w:val="00297290"/>
    <w:rsid w:val="002B554D"/>
    <w:rsid w:val="002B62F4"/>
    <w:rsid w:val="002B7AC8"/>
    <w:rsid w:val="002C3159"/>
    <w:rsid w:val="002C7130"/>
    <w:rsid w:val="002D3338"/>
    <w:rsid w:val="002F1BDE"/>
    <w:rsid w:val="002F7AB1"/>
    <w:rsid w:val="00301177"/>
    <w:rsid w:val="00303E42"/>
    <w:rsid w:val="003166F4"/>
    <w:rsid w:val="00335234"/>
    <w:rsid w:val="00341258"/>
    <w:rsid w:val="00343E14"/>
    <w:rsid w:val="003445F1"/>
    <w:rsid w:val="00344EEA"/>
    <w:rsid w:val="00347237"/>
    <w:rsid w:val="00352419"/>
    <w:rsid w:val="00352B7F"/>
    <w:rsid w:val="003547F2"/>
    <w:rsid w:val="0035612C"/>
    <w:rsid w:val="003737EA"/>
    <w:rsid w:val="00382B15"/>
    <w:rsid w:val="0038470F"/>
    <w:rsid w:val="0038601B"/>
    <w:rsid w:val="00386C14"/>
    <w:rsid w:val="003A006A"/>
    <w:rsid w:val="003A366E"/>
    <w:rsid w:val="003A64B4"/>
    <w:rsid w:val="003A7A72"/>
    <w:rsid w:val="003C0257"/>
    <w:rsid w:val="003C1E5E"/>
    <w:rsid w:val="003C4A24"/>
    <w:rsid w:val="003C79E5"/>
    <w:rsid w:val="003D06BD"/>
    <w:rsid w:val="003D65BF"/>
    <w:rsid w:val="003D675B"/>
    <w:rsid w:val="003F0385"/>
    <w:rsid w:val="003F2909"/>
    <w:rsid w:val="003F7EB2"/>
    <w:rsid w:val="0040117A"/>
    <w:rsid w:val="00413090"/>
    <w:rsid w:val="00414F17"/>
    <w:rsid w:val="004232C6"/>
    <w:rsid w:val="00425E46"/>
    <w:rsid w:val="004432DF"/>
    <w:rsid w:val="0044373A"/>
    <w:rsid w:val="0044660F"/>
    <w:rsid w:val="0045127E"/>
    <w:rsid w:val="004753FE"/>
    <w:rsid w:val="004773E8"/>
    <w:rsid w:val="0048106F"/>
    <w:rsid w:val="00487859"/>
    <w:rsid w:val="00492BA4"/>
    <w:rsid w:val="004A3632"/>
    <w:rsid w:val="004A4E55"/>
    <w:rsid w:val="004A5D81"/>
    <w:rsid w:val="004B6595"/>
    <w:rsid w:val="004C2E4F"/>
    <w:rsid w:val="004F570A"/>
    <w:rsid w:val="005030E2"/>
    <w:rsid w:val="00506111"/>
    <w:rsid w:val="005068EE"/>
    <w:rsid w:val="00510FCC"/>
    <w:rsid w:val="00524E48"/>
    <w:rsid w:val="0053611F"/>
    <w:rsid w:val="005364E7"/>
    <w:rsid w:val="00540634"/>
    <w:rsid w:val="00541576"/>
    <w:rsid w:val="005458C3"/>
    <w:rsid w:val="005475D1"/>
    <w:rsid w:val="005649D4"/>
    <w:rsid w:val="005759DE"/>
    <w:rsid w:val="00582112"/>
    <w:rsid w:val="00583B6B"/>
    <w:rsid w:val="0058718D"/>
    <w:rsid w:val="005903A5"/>
    <w:rsid w:val="00595DFE"/>
    <w:rsid w:val="005A3A09"/>
    <w:rsid w:val="005A7276"/>
    <w:rsid w:val="005B082C"/>
    <w:rsid w:val="005B2D1F"/>
    <w:rsid w:val="005B6EAE"/>
    <w:rsid w:val="005D2CE6"/>
    <w:rsid w:val="005D6AAE"/>
    <w:rsid w:val="005E657E"/>
    <w:rsid w:val="005F11C8"/>
    <w:rsid w:val="006160D9"/>
    <w:rsid w:val="00620155"/>
    <w:rsid w:val="006226A7"/>
    <w:rsid w:val="00624868"/>
    <w:rsid w:val="00630DA0"/>
    <w:rsid w:val="00636CA6"/>
    <w:rsid w:val="00637D5F"/>
    <w:rsid w:val="0064152B"/>
    <w:rsid w:val="0064709F"/>
    <w:rsid w:val="00651C3C"/>
    <w:rsid w:val="00656330"/>
    <w:rsid w:val="00660891"/>
    <w:rsid w:val="00660943"/>
    <w:rsid w:val="00661100"/>
    <w:rsid w:val="006642DD"/>
    <w:rsid w:val="006710DA"/>
    <w:rsid w:val="00682B61"/>
    <w:rsid w:val="00685BE9"/>
    <w:rsid w:val="006A1689"/>
    <w:rsid w:val="006A6CB8"/>
    <w:rsid w:val="006B6934"/>
    <w:rsid w:val="006C11D0"/>
    <w:rsid w:val="006C235F"/>
    <w:rsid w:val="006C3BA9"/>
    <w:rsid w:val="006C6AC0"/>
    <w:rsid w:val="006C78CE"/>
    <w:rsid w:val="006D01A1"/>
    <w:rsid w:val="006D3DD3"/>
    <w:rsid w:val="006E1B72"/>
    <w:rsid w:val="006E53A4"/>
    <w:rsid w:val="006F1053"/>
    <w:rsid w:val="00702045"/>
    <w:rsid w:val="00703BAD"/>
    <w:rsid w:val="00722B3C"/>
    <w:rsid w:val="007238C4"/>
    <w:rsid w:val="0073700E"/>
    <w:rsid w:val="00737196"/>
    <w:rsid w:val="00744AEA"/>
    <w:rsid w:val="007512E1"/>
    <w:rsid w:val="0075228E"/>
    <w:rsid w:val="00752C7D"/>
    <w:rsid w:val="00756554"/>
    <w:rsid w:val="00762564"/>
    <w:rsid w:val="007821E6"/>
    <w:rsid w:val="00793AB3"/>
    <w:rsid w:val="007A132C"/>
    <w:rsid w:val="007A26DF"/>
    <w:rsid w:val="007A5A62"/>
    <w:rsid w:val="007B6634"/>
    <w:rsid w:val="007B6950"/>
    <w:rsid w:val="007B6D8F"/>
    <w:rsid w:val="007C02F9"/>
    <w:rsid w:val="007C209F"/>
    <w:rsid w:val="007C5C42"/>
    <w:rsid w:val="007C721A"/>
    <w:rsid w:val="007D2B31"/>
    <w:rsid w:val="007D4DA5"/>
    <w:rsid w:val="007E0D1C"/>
    <w:rsid w:val="007F170A"/>
    <w:rsid w:val="007F4BD6"/>
    <w:rsid w:val="007F5D92"/>
    <w:rsid w:val="00803BDC"/>
    <w:rsid w:val="00804156"/>
    <w:rsid w:val="00804D48"/>
    <w:rsid w:val="00804E0C"/>
    <w:rsid w:val="0080560D"/>
    <w:rsid w:val="00805657"/>
    <w:rsid w:val="00805E6D"/>
    <w:rsid w:val="00807E00"/>
    <w:rsid w:val="00807FBC"/>
    <w:rsid w:val="00816E78"/>
    <w:rsid w:val="0081760A"/>
    <w:rsid w:val="008256A8"/>
    <w:rsid w:val="00831300"/>
    <w:rsid w:val="00835C6A"/>
    <w:rsid w:val="00842141"/>
    <w:rsid w:val="00844426"/>
    <w:rsid w:val="00847572"/>
    <w:rsid w:val="00854EFF"/>
    <w:rsid w:val="00867826"/>
    <w:rsid w:val="00882566"/>
    <w:rsid w:val="00883135"/>
    <w:rsid w:val="008A3A0D"/>
    <w:rsid w:val="008A6806"/>
    <w:rsid w:val="008B02DD"/>
    <w:rsid w:val="008B0A51"/>
    <w:rsid w:val="008B2F12"/>
    <w:rsid w:val="008B6784"/>
    <w:rsid w:val="008C1EEA"/>
    <w:rsid w:val="008C3E14"/>
    <w:rsid w:val="008C6747"/>
    <w:rsid w:val="008C788A"/>
    <w:rsid w:val="008D189D"/>
    <w:rsid w:val="008D18A3"/>
    <w:rsid w:val="008D32AF"/>
    <w:rsid w:val="008D7A22"/>
    <w:rsid w:val="008E02A1"/>
    <w:rsid w:val="008E0B9C"/>
    <w:rsid w:val="008F4A09"/>
    <w:rsid w:val="008F5E55"/>
    <w:rsid w:val="008F7244"/>
    <w:rsid w:val="00902153"/>
    <w:rsid w:val="00911710"/>
    <w:rsid w:val="009135D6"/>
    <w:rsid w:val="00915B15"/>
    <w:rsid w:val="00932E1B"/>
    <w:rsid w:val="00934305"/>
    <w:rsid w:val="00934451"/>
    <w:rsid w:val="00947A22"/>
    <w:rsid w:val="0095335A"/>
    <w:rsid w:val="009658B6"/>
    <w:rsid w:val="00973903"/>
    <w:rsid w:val="00974228"/>
    <w:rsid w:val="00975225"/>
    <w:rsid w:val="009765C9"/>
    <w:rsid w:val="00981B80"/>
    <w:rsid w:val="00981BF0"/>
    <w:rsid w:val="00985C4E"/>
    <w:rsid w:val="00990B3A"/>
    <w:rsid w:val="00992ED7"/>
    <w:rsid w:val="00993FE0"/>
    <w:rsid w:val="00994B26"/>
    <w:rsid w:val="009960B0"/>
    <w:rsid w:val="009A571A"/>
    <w:rsid w:val="009A601D"/>
    <w:rsid w:val="009B05A5"/>
    <w:rsid w:val="009B2137"/>
    <w:rsid w:val="009B4357"/>
    <w:rsid w:val="009C02FA"/>
    <w:rsid w:val="009E6E63"/>
    <w:rsid w:val="009F1723"/>
    <w:rsid w:val="009F2564"/>
    <w:rsid w:val="00A02F85"/>
    <w:rsid w:val="00A05A01"/>
    <w:rsid w:val="00A06027"/>
    <w:rsid w:val="00A1059F"/>
    <w:rsid w:val="00A25ACF"/>
    <w:rsid w:val="00A306A3"/>
    <w:rsid w:val="00A317D4"/>
    <w:rsid w:val="00A32937"/>
    <w:rsid w:val="00A32EB4"/>
    <w:rsid w:val="00A43DBB"/>
    <w:rsid w:val="00A46DC5"/>
    <w:rsid w:val="00A50459"/>
    <w:rsid w:val="00A54F10"/>
    <w:rsid w:val="00A5653E"/>
    <w:rsid w:val="00A61DC7"/>
    <w:rsid w:val="00A639E9"/>
    <w:rsid w:val="00A65889"/>
    <w:rsid w:val="00A71EF8"/>
    <w:rsid w:val="00A71F00"/>
    <w:rsid w:val="00A812C5"/>
    <w:rsid w:val="00AA0679"/>
    <w:rsid w:val="00AA0B68"/>
    <w:rsid w:val="00AA0D17"/>
    <w:rsid w:val="00AA1865"/>
    <w:rsid w:val="00AA2923"/>
    <w:rsid w:val="00AA5E24"/>
    <w:rsid w:val="00AA6879"/>
    <w:rsid w:val="00AB6AF1"/>
    <w:rsid w:val="00AC03C0"/>
    <w:rsid w:val="00AC12EA"/>
    <w:rsid w:val="00AD2E80"/>
    <w:rsid w:val="00AD3064"/>
    <w:rsid w:val="00AD64A8"/>
    <w:rsid w:val="00AD7D6A"/>
    <w:rsid w:val="00AE06EA"/>
    <w:rsid w:val="00AE143C"/>
    <w:rsid w:val="00AE3DFC"/>
    <w:rsid w:val="00AF6931"/>
    <w:rsid w:val="00B16E88"/>
    <w:rsid w:val="00B20D04"/>
    <w:rsid w:val="00B268F1"/>
    <w:rsid w:val="00B448AD"/>
    <w:rsid w:val="00B45219"/>
    <w:rsid w:val="00B5192A"/>
    <w:rsid w:val="00B5312D"/>
    <w:rsid w:val="00B55884"/>
    <w:rsid w:val="00B70313"/>
    <w:rsid w:val="00B84890"/>
    <w:rsid w:val="00B902D7"/>
    <w:rsid w:val="00B94851"/>
    <w:rsid w:val="00B95B9B"/>
    <w:rsid w:val="00B96491"/>
    <w:rsid w:val="00BB009B"/>
    <w:rsid w:val="00BD02C5"/>
    <w:rsid w:val="00BD32AE"/>
    <w:rsid w:val="00BD4B1E"/>
    <w:rsid w:val="00BD618C"/>
    <w:rsid w:val="00BE2913"/>
    <w:rsid w:val="00BE3124"/>
    <w:rsid w:val="00BE37A8"/>
    <w:rsid w:val="00BF165A"/>
    <w:rsid w:val="00BF2F8A"/>
    <w:rsid w:val="00C04A89"/>
    <w:rsid w:val="00C0515C"/>
    <w:rsid w:val="00C0533B"/>
    <w:rsid w:val="00C05E18"/>
    <w:rsid w:val="00C14FBC"/>
    <w:rsid w:val="00C15DFB"/>
    <w:rsid w:val="00C314BE"/>
    <w:rsid w:val="00C35CC8"/>
    <w:rsid w:val="00C37C34"/>
    <w:rsid w:val="00C40C61"/>
    <w:rsid w:val="00C434BC"/>
    <w:rsid w:val="00C46779"/>
    <w:rsid w:val="00C52159"/>
    <w:rsid w:val="00C541A4"/>
    <w:rsid w:val="00C5544F"/>
    <w:rsid w:val="00C57261"/>
    <w:rsid w:val="00C66A57"/>
    <w:rsid w:val="00C70F54"/>
    <w:rsid w:val="00C71827"/>
    <w:rsid w:val="00C72633"/>
    <w:rsid w:val="00C7443E"/>
    <w:rsid w:val="00C8458E"/>
    <w:rsid w:val="00C84660"/>
    <w:rsid w:val="00C848A3"/>
    <w:rsid w:val="00C8656F"/>
    <w:rsid w:val="00C95479"/>
    <w:rsid w:val="00CA13CB"/>
    <w:rsid w:val="00CA2977"/>
    <w:rsid w:val="00CA4039"/>
    <w:rsid w:val="00CA68A7"/>
    <w:rsid w:val="00CB140C"/>
    <w:rsid w:val="00CC0712"/>
    <w:rsid w:val="00CC2100"/>
    <w:rsid w:val="00CC540C"/>
    <w:rsid w:val="00CC687B"/>
    <w:rsid w:val="00CD16AD"/>
    <w:rsid w:val="00CD3B80"/>
    <w:rsid w:val="00CD53BC"/>
    <w:rsid w:val="00CE1191"/>
    <w:rsid w:val="00CE7859"/>
    <w:rsid w:val="00CF7D62"/>
    <w:rsid w:val="00D05C78"/>
    <w:rsid w:val="00D25DD6"/>
    <w:rsid w:val="00D26B2D"/>
    <w:rsid w:val="00D27438"/>
    <w:rsid w:val="00D3222B"/>
    <w:rsid w:val="00D33F50"/>
    <w:rsid w:val="00D34AF1"/>
    <w:rsid w:val="00D34C0B"/>
    <w:rsid w:val="00D356F3"/>
    <w:rsid w:val="00D36687"/>
    <w:rsid w:val="00D36E55"/>
    <w:rsid w:val="00D50CE2"/>
    <w:rsid w:val="00D7489E"/>
    <w:rsid w:val="00D82CC0"/>
    <w:rsid w:val="00D841DC"/>
    <w:rsid w:val="00D875F9"/>
    <w:rsid w:val="00DA73C4"/>
    <w:rsid w:val="00DB62E9"/>
    <w:rsid w:val="00DC6863"/>
    <w:rsid w:val="00DE0562"/>
    <w:rsid w:val="00DE2E05"/>
    <w:rsid w:val="00DE7F59"/>
    <w:rsid w:val="00DF1160"/>
    <w:rsid w:val="00DF582B"/>
    <w:rsid w:val="00DF5D9A"/>
    <w:rsid w:val="00DF6614"/>
    <w:rsid w:val="00E02F8D"/>
    <w:rsid w:val="00E06766"/>
    <w:rsid w:val="00E07FBF"/>
    <w:rsid w:val="00E11136"/>
    <w:rsid w:val="00E1479E"/>
    <w:rsid w:val="00E17B3C"/>
    <w:rsid w:val="00E33935"/>
    <w:rsid w:val="00E368DA"/>
    <w:rsid w:val="00E3732A"/>
    <w:rsid w:val="00E47312"/>
    <w:rsid w:val="00E52A01"/>
    <w:rsid w:val="00E64E7E"/>
    <w:rsid w:val="00E704FE"/>
    <w:rsid w:val="00E73741"/>
    <w:rsid w:val="00E73EE6"/>
    <w:rsid w:val="00E95AF4"/>
    <w:rsid w:val="00E963E6"/>
    <w:rsid w:val="00E979AA"/>
    <w:rsid w:val="00EA5B78"/>
    <w:rsid w:val="00EA72AC"/>
    <w:rsid w:val="00EB78AE"/>
    <w:rsid w:val="00EC0A4E"/>
    <w:rsid w:val="00EC5532"/>
    <w:rsid w:val="00ED4D2B"/>
    <w:rsid w:val="00EE2BFF"/>
    <w:rsid w:val="00EF5750"/>
    <w:rsid w:val="00F02AFA"/>
    <w:rsid w:val="00F112E4"/>
    <w:rsid w:val="00F13E95"/>
    <w:rsid w:val="00F14BCA"/>
    <w:rsid w:val="00F161C6"/>
    <w:rsid w:val="00F16F8A"/>
    <w:rsid w:val="00F17854"/>
    <w:rsid w:val="00F24586"/>
    <w:rsid w:val="00F27B9E"/>
    <w:rsid w:val="00F362BB"/>
    <w:rsid w:val="00F365AE"/>
    <w:rsid w:val="00F37E12"/>
    <w:rsid w:val="00F403D1"/>
    <w:rsid w:val="00F418D9"/>
    <w:rsid w:val="00F42EB2"/>
    <w:rsid w:val="00F441EF"/>
    <w:rsid w:val="00F50093"/>
    <w:rsid w:val="00F50AE9"/>
    <w:rsid w:val="00F55E0A"/>
    <w:rsid w:val="00F6162C"/>
    <w:rsid w:val="00F7042C"/>
    <w:rsid w:val="00F70AFA"/>
    <w:rsid w:val="00F7574D"/>
    <w:rsid w:val="00F767D0"/>
    <w:rsid w:val="00F818F2"/>
    <w:rsid w:val="00F87E57"/>
    <w:rsid w:val="00F95527"/>
    <w:rsid w:val="00FC029C"/>
    <w:rsid w:val="00FC6258"/>
    <w:rsid w:val="00FD4E36"/>
    <w:rsid w:val="00FE0F85"/>
    <w:rsid w:val="00FE1923"/>
    <w:rsid w:val="00FE4209"/>
    <w:rsid w:val="00FF056A"/>
    <w:rsid w:val="00FF4B45"/>
    <w:rsid w:val="00FF6810"/>
    <w:rsid w:val="0D5834BC"/>
    <w:rsid w:val="2A1B2F1D"/>
    <w:rsid w:val="6B26E74E"/>
    <w:rsid w:val="6FA684D4"/>
    <w:rsid w:val="72AAAAA8"/>
    <w:rsid w:val="74B5A26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445EE"/>
  <w15:chartTrackingRefBased/>
  <w15:docId w15:val="{D50850DA-DB71-4A55-9E64-90FC8135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uiPriority="9"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uiPriority="22"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F6810"/>
    <w:rPr>
      <w:sz w:val="24"/>
      <w:szCs w:val="24"/>
      <w:lang w:eastAsia="en-US"/>
    </w:rPr>
  </w:style>
  <w:style w:type="paragraph" w:styleId="Ttulo1">
    <w:name w:val="heading 1"/>
    <w:basedOn w:val="Normal"/>
    <w:next w:val="Normal"/>
    <w:link w:val="Ttulo1Char"/>
    <w:qFormat/>
    <w:rsid w:val="002D3338"/>
    <w:pPr>
      <w:keepNext/>
      <w:numPr>
        <w:numId w:val="9"/>
      </w:numPr>
      <w:outlineLvl w:val="0"/>
    </w:pPr>
    <w:rPr>
      <w:rFonts w:ascii="Tahoma" w:hAnsi="Tahoma"/>
      <w:b/>
      <w:sz w:val="28"/>
    </w:rPr>
  </w:style>
  <w:style w:type="paragraph" w:styleId="Ttulo2">
    <w:name w:val="heading 2"/>
    <w:basedOn w:val="Normal"/>
    <w:next w:val="Normal"/>
    <w:link w:val="Ttulo2Char"/>
    <w:qFormat/>
    <w:rsid w:val="002D3338"/>
    <w:pPr>
      <w:keepNext/>
      <w:numPr>
        <w:ilvl w:val="1"/>
        <w:numId w:val="9"/>
      </w:numPr>
      <w:jc w:val="both"/>
      <w:outlineLvl w:val="1"/>
    </w:pPr>
    <w:rPr>
      <w:rFonts w:ascii="Tahoma" w:hAnsi="Tahoma"/>
      <w:b/>
    </w:rPr>
  </w:style>
  <w:style w:type="paragraph" w:styleId="Ttulo3">
    <w:name w:val="heading 3"/>
    <w:basedOn w:val="Normal"/>
    <w:next w:val="Normal"/>
    <w:link w:val="Ttulo3Char"/>
    <w:uiPriority w:val="9"/>
    <w:qFormat/>
    <w:rsid w:val="001B7DF5"/>
    <w:pPr>
      <w:keepNext/>
      <w:numPr>
        <w:ilvl w:val="2"/>
        <w:numId w:val="9"/>
      </w:numPr>
      <w:spacing w:before="60" w:after="120"/>
      <w:outlineLvl w:val="2"/>
    </w:pPr>
    <w:rPr>
      <w:rFonts w:ascii="Tahoma" w:hAnsi="Tahoma"/>
      <w:b/>
      <w:sz w:val="22"/>
    </w:rPr>
  </w:style>
  <w:style w:type="paragraph" w:styleId="Ttulo4">
    <w:name w:val="heading 4"/>
    <w:basedOn w:val="Normal"/>
    <w:next w:val="Normal"/>
    <w:link w:val="Ttulo4Char"/>
    <w:qFormat/>
    <w:rsid w:val="00105F7B"/>
    <w:pPr>
      <w:keepNext/>
      <w:numPr>
        <w:ilvl w:val="3"/>
        <w:numId w:val="9"/>
      </w:numPr>
      <w:outlineLvl w:val="3"/>
    </w:pPr>
    <w:rPr>
      <w:rFonts w:ascii="Tahoma" w:hAnsi="Tahoma"/>
      <w:b/>
      <w:sz w:val="16"/>
    </w:rPr>
  </w:style>
  <w:style w:type="paragraph" w:styleId="Ttulo5">
    <w:name w:val="heading 5"/>
    <w:basedOn w:val="Normal"/>
    <w:next w:val="Normal"/>
    <w:link w:val="Ttulo5Char"/>
    <w:qFormat/>
    <w:rsid w:val="00105F7B"/>
    <w:pPr>
      <w:keepNext/>
      <w:numPr>
        <w:ilvl w:val="4"/>
        <w:numId w:val="9"/>
      </w:numPr>
      <w:tabs>
        <w:tab w:val="center" w:pos="914"/>
      </w:tabs>
      <w:jc w:val="center"/>
      <w:outlineLvl w:val="4"/>
    </w:pPr>
    <w:rPr>
      <w:rFonts w:ascii="Tahoma" w:hAnsi="Tahoma"/>
      <w:b/>
      <w:sz w:val="16"/>
    </w:rPr>
  </w:style>
  <w:style w:type="paragraph" w:styleId="Ttulo6">
    <w:name w:val="heading 6"/>
    <w:basedOn w:val="Normal"/>
    <w:next w:val="Normal"/>
    <w:link w:val="Ttulo6Char"/>
    <w:qFormat/>
    <w:rsid w:val="00105F7B"/>
    <w:pPr>
      <w:widowControl w:val="0"/>
      <w:numPr>
        <w:ilvl w:val="5"/>
        <w:numId w:val="9"/>
      </w:numPr>
      <w:spacing w:before="240" w:after="60" w:line="240" w:lineRule="atLeast"/>
      <w:outlineLvl w:val="5"/>
    </w:pPr>
    <w:rPr>
      <w:i/>
      <w:sz w:val="22"/>
      <w:lang w:val="en-US"/>
    </w:rPr>
  </w:style>
  <w:style w:type="paragraph" w:styleId="Ttulo7">
    <w:name w:val="heading 7"/>
    <w:basedOn w:val="Normal"/>
    <w:next w:val="Normal"/>
    <w:link w:val="Ttulo7Char"/>
    <w:qFormat/>
    <w:rsid w:val="00105F7B"/>
    <w:pPr>
      <w:widowControl w:val="0"/>
      <w:numPr>
        <w:ilvl w:val="6"/>
        <w:numId w:val="9"/>
      </w:numPr>
      <w:spacing w:before="240" w:after="60" w:line="240" w:lineRule="atLeast"/>
      <w:outlineLvl w:val="6"/>
    </w:pPr>
    <w:rPr>
      <w:sz w:val="20"/>
      <w:lang w:val="en-US"/>
    </w:rPr>
  </w:style>
  <w:style w:type="paragraph" w:styleId="Ttulo8">
    <w:name w:val="heading 8"/>
    <w:basedOn w:val="Normal"/>
    <w:next w:val="Normal"/>
    <w:link w:val="Ttulo8Char"/>
    <w:qFormat/>
    <w:rsid w:val="00105F7B"/>
    <w:pPr>
      <w:widowControl w:val="0"/>
      <w:numPr>
        <w:ilvl w:val="7"/>
        <w:numId w:val="9"/>
      </w:numPr>
      <w:spacing w:before="240" w:after="60" w:line="240" w:lineRule="atLeast"/>
      <w:outlineLvl w:val="7"/>
    </w:pPr>
    <w:rPr>
      <w:i/>
      <w:sz w:val="20"/>
      <w:lang w:val="en-US"/>
    </w:rPr>
  </w:style>
  <w:style w:type="paragraph" w:styleId="Ttulo9">
    <w:name w:val="heading 9"/>
    <w:basedOn w:val="Normal"/>
    <w:next w:val="Normal"/>
    <w:link w:val="Ttulo9Char"/>
    <w:qFormat/>
    <w:rsid w:val="00105F7B"/>
    <w:pPr>
      <w:widowControl w:val="0"/>
      <w:numPr>
        <w:ilvl w:val="8"/>
        <w:numId w:val="9"/>
      </w:numPr>
      <w:spacing w:before="240" w:after="60" w:line="240" w:lineRule="atLeast"/>
      <w:outlineLvl w:val="8"/>
    </w:pPr>
    <w:rPr>
      <w:b/>
      <w:i/>
      <w:sz w:val="18"/>
      <w:lang w:val="en-U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locked/>
    <w:rsid w:val="002D3338"/>
    <w:rPr>
      <w:rFonts w:ascii="Tahoma" w:hAnsi="Tahoma"/>
      <w:b/>
      <w:sz w:val="28"/>
      <w:szCs w:val="24"/>
      <w:lang w:eastAsia="en-US"/>
    </w:rPr>
  </w:style>
  <w:style w:type="character" w:styleId="Ttulo2Char" w:customStyle="1">
    <w:name w:val="Título 2 Char"/>
    <w:link w:val="Ttulo2"/>
    <w:locked/>
    <w:rsid w:val="002D3338"/>
    <w:rPr>
      <w:rFonts w:ascii="Tahoma" w:hAnsi="Tahoma"/>
      <w:b/>
      <w:sz w:val="24"/>
      <w:szCs w:val="24"/>
      <w:lang w:eastAsia="en-US"/>
    </w:rPr>
  </w:style>
  <w:style w:type="character" w:styleId="Ttulo3Char" w:customStyle="1">
    <w:name w:val="Título 3 Char"/>
    <w:link w:val="Ttulo3"/>
    <w:uiPriority w:val="9"/>
    <w:locked/>
    <w:rsid w:val="001B7DF5"/>
    <w:rPr>
      <w:rFonts w:ascii="Tahoma" w:hAnsi="Tahoma"/>
      <w:b/>
      <w:sz w:val="22"/>
      <w:szCs w:val="24"/>
      <w:lang w:eastAsia="en-US"/>
    </w:rPr>
  </w:style>
  <w:style w:type="character" w:styleId="Ttulo4Char" w:customStyle="1">
    <w:name w:val="Título 4 Char"/>
    <w:link w:val="Ttulo4"/>
    <w:locked/>
    <w:rsid w:val="007C721A"/>
    <w:rPr>
      <w:rFonts w:ascii="Tahoma" w:hAnsi="Tahoma"/>
      <w:b/>
      <w:sz w:val="16"/>
      <w:szCs w:val="24"/>
      <w:lang w:eastAsia="en-US"/>
    </w:rPr>
  </w:style>
  <w:style w:type="character" w:styleId="Ttulo5Char" w:customStyle="1">
    <w:name w:val="Título 5 Char"/>
    <w:link w:val="Ttulo5"/>
    <w:locked/>
    <w:rsid w:val="007C721A"/>
    <w:rPr>
      <w:rFonts w:ascii="Tahoma" w:hAnsi="Tahoma"/>
      <w:b/>
      <w:sz w:val="16"/>
      <w:szCs w:val="24"/>
      <w:lang w:eastAsia="en-US"/>
    </w:rPr>
  </w:style>
  <w:style w:type="character" w:styleId="Ttulo6Char" w:customStyle="1">
    <w:name w:val="Título 6 Char"/>
    <w:link w:val="Ttulo6"/>
    <w:locked/>
    <w:rsid w:val="007C721A"/>
    <w:rPr>
      <w:i/>
      <w:sz w:val="22"/>
      <w:szCs w:val="24"/>
      <w:lang w:val="en-US" w:eastAsia="en-US"/>
    </w:rPr>
  </w:style>
  <w:style w:type="character" w:styleId="Ttulo7Char" w:customStyle="1">
    <w:name w:val="Título 7 Char"/>
    <w:link w:val="Ttulo7"/>
    <w:locked/>
    <w:rsid w:val="007C721A"/>
    <w:rPr>
      <w:szCs w:val="24"/>
      <w:lang w:val="en-US" w:eastAsia="en-US"/>
    </w:rPr>
  </w:style>
  <w:style w:type="character" w:styleId="Ttulo8Char" w:customStyle="1">
    <w:name w:val="Título 8 Char"/>
    <w:link w:val="Ttulo8"/>
    <w:locked/>
    <w:rsid w:val="007C721A"/>
    <w:rPr>
      <w:i/>
      <w:szCs w:val="24"/>
      <w:lang w:val="en-US" w:eastAsia="en-US"/>
    </w:rPr>
  </w:style>
  <w:style w:type="character" w:styleId="Ttulo9Char" w:customStyle="1">
    <w:name w:val="Título 9 Char"/>
    <w:link w:val="Ttulo9"/>
    <w:locked/>
    <w:rsid w:val="007C721A"/>
    <w:rPr>
      <w:b/>
      <w:i/>
      <w:sz w:val="18"/>
      <w:szCs w:val="24"/>
      <w:lang w:val="en-US" w:eastAsia="en-US"/>
    </w:rPr>
  </w:style>
  <w:style w:type="character" w:styleId="Nmerodepgina">
    <w:name w:val="page number"/>
    <w:semiHidden/>
    <w:rsid w:val="00105F7B"/>
    <w:rPr>
      <w:rFonts w:cs="Times New Roman"/>
      <w:sz w:val="16"/>
    </w:rPr>
  </w:style>
  <w:style w:type="character" w:styleId="Smbolosdenumerao" w:customStyle="1">
    <w:name w:val="Símbolos de numeração"/>
    <w:rsid w:val="00105F7B"/>
  </w:style>
  <w:style w:type="character" w:styleId="Marcadores" w:customStyle="1">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HiperlinkVisitado">
    <w:name w:val="FollowedHyperlink"/>
    <w:semiHidden/>
    <w:rsid w:val="00105F7B"/>
    <w:rPr>
      <w:rFonts w:cs="Times New Roman"/>
      <w:color w:val="800080"/>
      <w:u w:val="single"/>
    </w:rPr>
  </w:style>
  <w:style w:type="character" w:styleId="WW8Num1z0" w:customStyle="1">
    <w:name w:val="WW8Num1z0"/>
    <w:rsid w:val="00105F7B"/>
    <w:rPr>
      <w:rFonts w:ascii="Symbol" w:hAnsi="Symbol"/>
    </w:rPr>
  </w:style>
  <w:style w:type="character" w:styleId="WW8Num2z0" w:customStyle="1">
    <w:name w:val="WW8Num2z0"/>
    <w:rsid w:val="00105F7B"/>
    <w:rPr>
      <w:rFonts w:ascii="Symbol" w:hAnsi="Symbol"/>
      <w:color w:val="000000"/>
    </w:rPr>
  </w:style>
  <w:style w:type="character" w:styleId="WW8Num8z0" w:customStyle="1">
    <w:name w:val="WW8Num8z0"/>
    <w:rsid w:val="00105F7B"/>
    <w:rPr>
      <w:rFonts w:ascii="Wingdings" w:hAnsi="Wingdings"/>
    </w:rPr>
  </w:style>
  <w:style w:type="character" w:styleId="WW8Num11z0" w:customStyle="1">
    <w:name w:val="WW8Num11z0"/>
    <w:rsid w:val="00105F7B"/>
    <w:rPr>
      <w:rFonts w:ascii="Symbol" w:hAnsi="Symbol"/>
    </w:rPr>
  </w:style>
  <w:style w:type="character" w:styleId="WW8Num11z1" w:customStyle="1">
    <w:name w:val="WW8Num11z1"/>
    <w:rsid w:val="00105F7B"/>
    <w:rPr>
      <w:rFonts w:ascii="Courier New" w:hAnsi="Courier New"/>
    </w:rPr>
  </w:style>
  <w:style w:type="character" w:styleId="WW8Num11z2" w:customStyle="1">
    <w:name w:val="WW8Num11z2"/>
    <w:rsid w:val="00105F7B"/>
    <w:rPr>
      <w:rFonts w:ascii="Wingdings" w:hAnsi="Wingdings"/>
    </w:rPr>
  </w:style>
  <w:style w:type="character" w:styleId="Fontepargpadro2" w:customStyle="1">
    <w:name w:val="Fonte parág. padrão2"/>
    <w:rsid w:val="00105F7B"/>
  </w:style>
  <w:style w:type="character" w:styleId="Fontepargpadro1" w:customStyle="1">
    <w:name w:val="Fonte parág. padrão1"/>
    <w:rsid w:val="00105F7B"/>
  </w:style>
  <w:style w:type="character" w:styleId="WW8Num1z1" w:customStyle="1">
    <w:name w:val="WW8Num1z1"/>
    <w:rsid w:val="00105F7B"/>
    <w:rPr>
      <w:rFonts w:ascii="Courier New" w:hAnsi="Courier New"/>
    </w:rPr>
  </w:style>
  <w:style w:type="character" w:styleId="WW8Num1z2" w:customStyle="1">
    <w:name w:val="WW8Num1z2"/>
    <w:rsid w:val="00105F7B"/>
    <w:rPr>
      <w:rFonts w:ascii="Wingdings" w:hAnsi="Wingdings"/>
    </w:rPr>
  </w:style>
  <w:style w:type="character" w:styleId="WW8Num4z0" w:customStyle="1">
    <w:name w:val="WW8Num4z0"/>
    <w:rsid w:val="00105F7B"/>
    <w:rPr>
      <w:rFonts w:ascii="Wingdings" w:hAnsi="Wingdings"/>
    </w:rPr>
  </w:style>
  <w:style w:type="character" w:styleId="WW8Num4z1" w:customStyle="1">
    <w:name w:val="WW8Num4z1"/>
    <w:rsid w:val="00105F7B"/>
    <w:rPr>
      <w:rFonts w:ascii="Courier New" w:hAnsi="Courier New"/>
    </w:rPr>
  </w:style>
  <w:style w:type="character" w:styleId="WW8Num4z3" w:customStyle="1">
    <w:name w:val="WW8Num4z3"/>
    <w:rsid w:val="00105F7B"/>
    <w:rPr>
      <w:rFonts w:ascii="Symbol" w:hAnsi="Symbol"/>
    </w:rPr>
  </w:style>
  <w:style w:type="character" w:styleId="WW8Num5z0" w:customStyle="1">
    <w:name w:val="WW8Num5z0"/>
    <w:rsid w:val="00105F7B"/>
    <w:rPr>
      <w:rFonts w:ascii="Symbol" w:hAnsi="Symbol"/>
    </w:rPr>
  </w:style>
  <w:style w:type="character" w:styleId="WW8Num5z1" w:customStyle="1">
    <w:name w:val="WW8Num5z1"/>
    <w:rsid w:val="00105F7B"/>
    <w:rPr>
      <w:rFonts w:ascii="Courier New" w:hAnsi="Courier New"/>
    </w:rPr>
  </w:style>
  <w:style w:type="character" w:styleId="WW8Num5z2" w:customStyle="1">
    <w:name w:val="WW8Num5z2"/>
    <w:rsid w:val="00105F7B"/>
    <w:rPr>
      <w:rFonts w:ascii="Wingdings" w:hAnsi="Wingdings"/>
    </w:rPr>
  </w:style>
  <w:style w:type="character" w:styleId="WW8Num6z0" w:customStyle="1">
    <w:name w:val="WW8Num6z0"/>
    <w:rsid w:val="00105F7B"/>
    <w:rPr>
      <w:rFonts w:ascii="Symbol" w:hAnsi="Symbol"/>
    </w:rPr>
  </w:style>
  <w:style w:type="character" w:styleId="WW8Num6z1" w:customStyle="1">
    <w:name w:val="WW8Num6z1"/>
    <w:rsid w:val="00105F7B"/>
    <w:rPr>
      <w:rFonts w:ascii="Courier New" w:hAnsi="Courier New"/>
    </w:rPr>
  </w:style>
  <w:style w:type="character" w:styleId="WW8Num6z2" w:customStyle="1">
    <w:name w:val="WW8Num6z2"/>
    <w:rsid w:val="00105F7B"/>
    <w:rPr>
      <w:rFonts w:ascii="Wingdings" w:hAnsi="Wingdings"/>
    </w:rPr>
  </w:style>
  <w:style w:type="character" w:styleId="WW8Num7z0" w:customStyle="1">
    <w:name w:val="WW8Num7z0"/>
    <w:rsid w:val="00105F7B"/>
    <w:rPr>
      <w:rFonts w:ascii="Wingdings" w:hAnsi="Wingdings"/>
    </w:rPr>
  </w:style>
  <w:style w:type="character" w:styleId="WW8Num7z1" w:customStyle="1">
    <w:name w:val="WW8Num7z1"/>
    <w:rsid w:val="00105F7B"/>
    <w:rPr>
      <w:rFonts w:ascii="Courier New" w:hAnsi="Courier New"/>
    </w:rPr>
  </w:style>
  <w:style w:type="character" w:styleId="WW8Num7z3" w:customStyle="1">
    <w:name w:val="WW8Num7z3"/>
    <w:rsid w:val="00105F7B"/>
    <w:rPr>
      <w:rFonts w:ascii="Symbol" w:hAnsi="Symbol"/>
    </w:rPr>
  </w:style>
  <w:style w:type="character" w:styleId="WW8Num8z1" w:customStyle="1">
    <w:name w:val="WW8Num8z1"/>
    <w:rsid w:val="00105F7B"/>
    <w:rPr>
      <w:rFonts w:ascii="Courier New" w:hAnsi="Courier New"/>
    </w:rPr>
  </w:style>
  <w:style w:type="character" w:styleId="WW8Num8z3" w:customStyle="1">
    <w:name w:val="WW8Num8z3"/>
    <w:rsid w:val="00105F7B"/>
    <w:rPr>
      <w:rFonts w:ascii="Symbol" w:hAnsi="Symbol"/>
    </w:rPr>
  </w:style>
  <w:style w:type="character" w:styleId="WW8Num9z0" w:customStyle="1">
    <w:name w:val="WW8Num9z0"/>
    <w:rsid w:val="00105F7B"/>
    <w:rPr>
      <w:rFonts w:ascii="Symbol" w:hAnsi="Symbol"/>
      <w:color w:val="000000"/>
    </w:rPr>
  </w:style>
  <w:style w:type="character" w:styleId="WW8Num9z1" w:customStyle="1">
    <w:name w:val="WW8Num9z1"/>
    <w:rsid w:val="00105F7B"/>
    <w:rPr>
      <w:rFonts w:ascii="Courier New" w:hAnsi="Courier New"/>
    </w:rPr>
  </w:style>
  <w:style w:type="character" w:styleId="WW8Num9z2" w:customStyle="1">
    <w:name w:val="WW8Num9z2"/>
    <w:rsid w:val="00105F7B"/>
    <w:rPr>
      <w:rFonts w:ascii="Wingdings" w:hAnsi="Wingdings"/>
    </w:rPr>
  </w:style>
  <w:style w:type="character" w:styleId="WW8Num9z3" w:customStyle="1">
    <w:name w:val="WW8Num9z3"/>
    <w:rsid w:val="00105F7B"/>
    <w:rPr>
      <w:rFonts w:ascii="Symbol" w:hAnsi="Symbol"/>
    </w:rPr>
  </w:style>
  <w:style w:type="character" w:styleId="WW8Num10z0" w:customStyle="1">
    <w:name w:val="WW8Num10z0"/>
    <w:rsid w:val="00105F7B"/>
    <w:rPr>
      <w:rFonts w:ascii="Symbol" w:hAnsi="Symbol"/>
      <w:sz w:val="20"/>
    </w:rPr>
  </w:style>
  <w:style w:type="character" w:styleId="WW8Num10z1" w:customStyle="1">
    <w:name w:val="WW8Num10z1"/>
    <w:rsid w:val="00105F7B"/>
    <w:rPr>
      <w:rFonts w:ascii="Courier New" w:hAnsi="Courier New"/>
      <w:sz w:val="20"/>
    </w:rPr>
  </w:style>
  <w:style w:type="character" w:styleId="WW8Num10z2" w:customStyle="1">
    <w:name w:val="WW8Num10z2"/>
    <w:rsid w:val="00105F7B"/>
    <w:rPr>
      <w:rFonts w:ascii="Wingdings" w:hAnsi="Wingdings"/>
      <w:sz w:val="20"/>
    </w:rPr>
  </w:style>
  <w:style w:type="character" w:styleId="WW8Num12z0" w:customStyle="1">
    <w:name w:val="WW8Num12z0"/>
    <w:rsid w:val="00105F7B"/>
    <w:rPr>
      <w:rFonts w:ascii="Symbol" w:hAnsi="Symbol"/>
      <w:color w:val="000000"/>
    </w:rPr>
  </w:style>
  <w:style w:type="character" w:styleId="WW8Num12z1" w:customStyle="1">
    <w:name w:val="WW8Num12z1"/>
    <w:rsid w:val="00105F7B"/>
    <w:rPr>
      <w:rFonts w:ascii="Courier New" w:hAnsi="Courier New"/>
    </w:rPr>
  </w:style>
  <w:style w:type="character" w:styleId="WW8Num12z2" w:customStyle="1">
    <w:name w:val="WW8Num12z2"/>
    <w:rsid w:val="00105F7B"/>
    <w:rPr>
      <w:rFonts w:ascii="Wingdings" w:hAnsi="Wingdings"/>
    </w:rPr>
  </w:style>
  <w:style w:type="character" w:styleId="WW8Num12z3" w:customStyle="1">
    <w:name w:val="WW8Num12z3"/>
    <w:rsid w:val="00105F7B"/>
    <w:rPr>
      <w:rFonts w:ascii="Symbol" w:hAnsi="Symbol"/>
    </w:rPr>
  </w:style>
  <w:style w:type="character" w:styleId="WW8Num13z0" w:customStyle="1">
    <w:name w:val="WW8Num13z0"/>
    <w:rsid w:val="00105F7B"/>
    <w:rPr>
      <w:rFonts w:ascii="Symbol" w:hAnsi="Symbol"/>
    </w:rPr>
  </w:style>
  <w:style w:type="character" w:styleId="WW8Num13z1" w:customStyle="1">
    <w:name w:val="WW8Num13z1"/>
    <w:rsid w:val="00105F7B"/>
    <w:rPr>
      <w:rFonts w:ascii="Courier New" w:hAnsi="Courier New"/>
    </w:rPr>
  </w:style>
  <w:style w:type="character" w:styleId="WW8Num13z2" w:customStyle="1">
    <w:name w:val="WW8Num13z2"/>
    <w:rsid w:val="00105F7B"/>
    <w:rPr>
      <w:rFonts w:ascii="Wingdings" w:hAnsi="Wingdings"/>
    </w:rPr>
  </w:style>
  <w:style w:type="character" w:styleId="WW8Num14z0" w:customStyle="1">
    <w:name w:val="WW8Num14z0"/>
    <w:rsid w:val="00105F7B"/>
    <w:rPr>
      <w:rFonts w:ascii="Times New Roman" w:hAnsi="Times New Roman"/>
    </w:rPr>
  </w:style>
  <w:style w:type="character" w:styleId="WW8Num14z1" w:customStyle="1">
    <w:name w:val="WW8Num14z1"/>
    <w:rsid w:val="00105F7B"/>
    <w:rPr>
      <w:rFonts w:ascii="Courier New" w:hAnsi="Courier New"/>
    </w:rPr>
  </w:style>
  <w:style w:type="character" w:styleId="WW8Num14z2" w:customStyle="1">
    <w:name w:val="WW8Num14z2"/>
    <w:rsid w:val="00105F7B"/>
    <w:rPr>
      <w:rFonts w:ascii="Wingdings" w:hAnsi="Wingdings"/>
    </w:rPr>
  </w:style>
  <w:style w:type="character" w:styleId="WW8Num14z3" w:customStyle="1">
    <w:name w:val="WW8Num14z3"/>
    <w:rsid w:val="00105F7B"/>
    <w:rPr>
      <w:rFonts w:ascii="Symbol" w:hAnsi="Symbol"/>
    </w:rPr>
  </w:style>
  <w:style w:type="character" w:styleId="WW8Num15z0" w:customStyle="1">
    <w:name w:val="WW8Num15z0"/>
    <w:rsid w:val="00105F7B"/>
    <w:rPr>
      <w:rFonts w:ascii="Wingdings" w:hAnsi="Wingdings"/>
    </w:rPr>
  </w:style>
  <w:style w:type="character" w:styleId="WW8Num15z1" w:customStyle="1">
    <w:name w:val="WW8Num15z1"/>
    <w:rsid w:val="00105F7B"/>
    <w:rPr>
      <w:rFonts w:ascii="Courier New" w:hAnsi="Courier New"/>
    </w:rPr>
  </w:style>
  <w:style w:type="character" w:styleId="WW8Num15z3" w:customStyle="1">
    <w:name w:val="WW8Num15z3"/>
    <w:rsid w:val="00105F7B"/>
    <w:rPr>
      <w:rFonts w:ascii="Symbol" w:hAnsi="Symbol"/>
    </w:rPr>
  </w:style>
  <w:style w:type="character" w:styleId="WW8Num16z0" w:customStyle="1">
    <w:name w:val="WW8Num16z0"/>
    <w:rsid w:val="00105F7B"/>
    <w:rPr>
      <w:rFonts w:ascii="Symbol" w:hAnsi="Symbol"/>
      <w:color w:val="000000"/>
    </w:rPr>
  </w:style>
  <w:style w:type="character" w:styleId="WW8Num16z1" w:customStyle="1">
    <w:name w:val="WW8Num16z1"/>
    <w:rsid w:val="00105F7B"/>
    <w:rPr>
      <w:rFonts w:ascii="Courier New" w:hAnsi="Courier New"/>
    </w:rPr>
  </w:style>
  <w:style w:type="character" w:styleId="WW8Num16z2" w:customStyle="1">
    <w:name w:val="WW8Num16z2"/>
    <w:rsid w:val="00105F7B"/>
    <w:rPr>
      <w:rFonts w:ascii="Wingdings" w:hAnsi="Wingdings"/>
    </w:rPr>
  </w:style>
  <w:style w:type="character" w:styleId="WW8Num16z3" w:customStyle="1">
    <w:name w:val="WW8Num16z3"/>
    <w:rsid w:val="00105F7B"/>
    <w:rPr>
      <w:rFonts w:ascii="Symbol" w:hAnsi="Symbol"/>
    </w:rPr>
  </w:style>
  <w:style w:type="character" w:styleId="WW8Num18z0" w:customStyle="1">
    <w:name w:val="WW8Num18z0"/>
    <w:rsid w:val="00105F7B"/>
    <w:rPr>
      <w:rFonts w:ascii="Wingdings" w:hAnsi="Wingdings"/>
    </w:rPr>
  </w:style>
  <w:style w:type="character" w:styleId="WW8Num18z1" w:customStyle="1">
    <w:name w:val="WW8Num18z1"/>
    <w:rsid w:val="00105F7B"/>
    <w:rPr>
      <w:rFonts w:ascii="Courier New" w:hAnsi="Courier New"/>
    </w:rPr>
  </w:style>
  <w:style w:type="character" w:styleId="WW8Num18z3" w:customStyle="1">
    <w:name w:val="WW8Num18z3"/>
    <w:rsid w:val="00105F7B"/>
    <w:rPr>
      <w:rFonts w:ascii="Symbol" w:hAnsi="Symbol"/>
    </w:rPr>
  </w:style>
  <w:style w:type="character" w:styleId="CTMISInstruesChar" w:customStyle="1">
    <w:name w:val="CTM/IS Instruções Char"/>
    <w:rsid w:val="00105F7B"/>
    <w:rPr>
      <w:rFonts w:ascii="Arial" w:hAnsi="Arial" w:cs="Arial"/>
      <w:i/>
      <w:color w:val="0000FF"/>
      <w:sz w:val="18"/>
      <w:lang w:val="pt-BR" w:eastAsia="ar-SA" w:bidi="ar-SA"/>
    </w:rPr>
  </w:style>
  <w:style w:type="paragraph" w:styleId="Corpodetexto">
    <w:name w:val="Body Text"/>
    <w:basedOn w:val="Normal"/>
    <w:link w:val="CorpodetextoChar"/>
    <w:semiHidden/>
    <w:rsid w:val="00105F7B"/>
    <w:pPr>
      <w:spacing w:after="120"/>
    </w:pPr>
  </w:style>
  <w:style w:type="character" w:styleId="CorpodetextoChar" w:customStyle="1">
    <w:name w:val="Corpo de texto Char"/>
    <w:link w:val="Corpodetexto"/>
    <w:semiHidden/>
    <w:locked/>
    <w:rsid w:val="007C721A"/>
    <w:rPr>
      <w:rFonts w:ascii="Arial" w:hAnsi="Arial" w:cs="Times New Roman"/>
      <w:color w:val="000000"/>
      <w:sz w:val="20"/>
      <w:szCs w:val="20"/>
      <w:lang w:val="x-none" w:eastAsia="ar-SA" w:bidi="ar-SA"/>
    </w:rPr>
  </w:style>
  <w:style w:type="paragraph" w:styleId="Captulo" w:customStyle="1">
    <w:name w:val="Capítulo"/>
    <w:basedOn w:val="Normal"/>
    <w:next w:val="Corpodetexto"/>
    <w:rsid w:val="00105F7B"/>
    <w:pPr>
      <w:keepNext/>
      <w:spacing w:before="240" w:after="120"/>
    </w:pPr>
    <w:rPr>
      <w:rFonts w:eastAsia="MS Mincho" w:cs="Tahoma"/>
      <w:sz w:val="28"/>
      <w:szCs w:val="28"/>
    </w:rPr>
  </w:style>
  <w:style w:type="paragraph" w:styleId="Ttulo">
    <w:name w:val="Title"/>
    <w:basedOn w:val="Normal"/>
    <w:next w:val="Corpodetexto"/>
    <w:link w:val="TtuloChar"/>
    <w:qFormat/>
    <w:rsid w:val="00105F7B"/>
    <w:pPr>
      <w:keepNext/>
      <w:spacing w:before="240" w:after="120"/>
    </w:pPr>
    <w:rPr>
      <w:rFonts w:cs="Tahoma"/>
      <w:sz w:val="28"/>
      <w:szCs w:val="28"/>
    </w:rPr>
  </w:style>
  <w:style w:type="character" w:styleId="TtuloChar" w:customStyle="1">
    <w:name w:val="Título Char"/>
    <w:link w:val="Ttulo"/>
    <w:locked/>
    <w:rsid w:val="007C721A"/>
    <w:rPr>
      <w:rFonts w:ascii="Cambria" w:hAnsi="Cambria" w:cs="Times New Roman"/>
      <w:b/>
      <w:bCs/>
      <w:color w:val="000000"/>
      <w:kern w:val="28"/>
      <w:sz w:val="32"/>
      <w:szCs w:val="32"/>
      <w:lang w:val="x-none" w:eastAsia="ar-SA" w:bidi="ar-SA"/>
    </w:rPr>
  </w:style>
  <w:style w:type="paragraph" w:styleId="Subttulo">
    <w:name w:val="Subtitle"/>
    <w:basedOn w:val="Normal"/>
    <w:next w:val="Corpodetexto"/>
    <w:link w:val="SubttuloChar"/>
    <w:qFormat/>
    <w:rsid w:val="00105F7B"/>
    <w:pPr>
      <w:jc w:val="center"/>
    </w:pPr>
    <w:rPr>
      <w:b/>
      <w:sz w:val="28"/>
    </w:rPr>
  </w:style>
  <w:style w:type="character" w:styleId="SubttuloChar" w:customStyle="1">
    <w:name w:val="Subtítulo Char"/>
    <w:link w:val="Subttulo"/>
    <w:locked/>
    <w:rsid w:val="007C721A"/>
    <w:rPr>
      <w:rFonts w:ascii="Cambria" w:hAnsi="Cambria" w:cs="Times New Roman"/>
      <w:color w:val="000000"/>
      <w:sz w:val="24"/>
      <w:szCs w:val="24"/>
      <w:lang w:val="x-none" w:eastAsia="ar-SA" w:bidi="ar-SA"/>
    </w:rPr>
  </w:style>
  <w:style w:type="paragraph" w:styleId="Lista">
    <w:name w:val="List"/>
    <w:basedOn w:val="Corpodetexto"/>
    <w:semiHidden/>
    <w:rsid w:val="00105F7B"/>
    <w:rPr>
      <w:rFonts w:cs="Tahoma"/>
    </w:rPr>
  </w:style>
  <w:style w:type="paragraph" w:styleId="Cabealho">
    <w:name w:val="header"/>
    <w:basedOn w:val="Normal"/>
    <w:link w:val="CabealhoChar"/>
    <w:rsid w:val="00105F7B"/>
    <w:pPr>
      <w:tabs>
        <w:tab w:val="center" w:pos="4419"/>
        <w:tab w:val="right" w:pos="8838"/>
      </w:tabs>
    </w:pPr>
  </w:style>
  <w:style w:type="character" w:styleId="CabealhoChar" w:customStyle="1">
    <w:name w:val="Cabeçalho Char"/>
    <w:link w:val="Cabealho"/>
    <w:semiHidden/>
    <w:locked/>
    <w:rsid w:val="007C721A"/>
    <w:rPr>
      <w:rFonts w:ascii="Arial" w:hAnsi="Arial" w:cs="Times New Roman"/>
      <w:color w:val="000000"/>
      <w:sz w:val="20"/>
      <w:szCs w:val="20"/>
      <w:lang w:val="x-none" w:eastAsia="ar-SA" w:bidi="ar-SA"/>
    </w:rPr>
  </w:style>
  <w:style w:type="paragraph" w:styleId="Rodap">
    <w:name w:val="footer"/>
    <w:basedOn w:val="Normal"/>
    <w:link w:val="RodapChar"/>
    <w:semiHidden/>
    <w:rsid w:val="00105F7B"/>
    <w:pPr>
      <w:tabs>
        <w:tab w:val="center" w:pos="4419"/>
        <w:tab w:val="right" w:pos="8838"/>
      </w:tabs>
    </w:pPr>
  </w:style>
  <w:style w:type="character" w:styleId="RodapChar" w:customStyle="1">
    <w:name w:val="Rodapé Char"/>
    <w:link w:val="Rodap"/>
    <w:semiHidden/>
    <w:locked/>
    <w:rsid w:val="00BD02C5"/>
    <w:rPr>
      <w:rFonts w:ascii="Arial" w:hAnsi="Arial" w:cs="Times New Roman"/>
      <w:color w:val="000000"/>
      <w:sz w:val="24"/>
      <w:lang w:val="x-none" w:eastAsia="ar-SA" w:bidi="ar-SA"/>
    </w:rPr>
  </w:style>
  <w:style w:type="paragraph" w:styleId="Contedodatabela" w:customStyle="1">
    <w:name w:val="Conteúdo da tabela"/>
    <w:basedOn w:val="Normal"/>
    <w:rsid w:val="00105F7B"/>
    <w:pPr>
      <w:suppressLineNumbers/>
    </w:pPr>
  </w:style>
  <w:style w:type="paragraph" w:styleId="Ttulodatabela" w:customStyle="1">
    <w:name w:val="Título da tabela"/>
    <w:basedOn w:val="Contedodatabela"/>
    <w:rsid w:val="00105F7B"/>
    <w:pPr>
      <w:jc w:val="center"/>
    </w:pPr>
    <w:rPr>
      <w:b/>
      <w:bCs/>
      <w:i/>
      <w:iCs/>
    </w:rPr>
  </w:style>
  <w:style w:type="paragraph" w:styleId="Legenda2" w:customStyle="1">
    <w:name w:val="Legenda2"/>
    <w:basedOn w:val="Normal"/>
    <w:rsid w:val="00105F7B"/>
    <w:pPr>
      <w:suppressLineNumbers/>
      <w:spacing w:before="120" w:after="120"/>
    </w:pPr>
    <w:rPr>
      <w:rFonts w:cs="Tahoma"/>
      <w:i/>
      <w:iCs/>
      <w:sz w:val="20"/>
    </w:rPr>
  </w:style>
  <w:style w:type="paragraph" w:styleId="Tabela" w:customStyle="1">
    <w:name w:val="Tabela"/>
    <w:basedOn w:val="Legenda1"/>
    <w:rsid w:val="00105F7B"/>
  </w:style>
  <w:style w:type="paragraph" w:styleId="Contedodoquadro" w:customStyle="1">
    <w:name w:val="Conteúdo do quadro"/>
    <w:basedOn w:val="Corpodetexto"/>
    <w:rsid w:val="00105F7B"/>
  </w:style>
  <w:style w:type="paragraph" w:styleId="ndice" w:customStyle="1">
    <w:name w:val="Índice"/>
    <w:basedOn w:val="Normal"/>
    <w:rsid w:val="00105F7B"/>
    <w:pPr>
      <w:suppressLineNumbers/>
    </w:pPr>
    <w:rPr>
      <w:rFonts w:cs="Tahoma"/>
    </w:rPr>
  </w:style>
  <w:style w:type="paragraph" w:styleId="Remissivo1">
    <w:name w:val="index 1"/>
    <w:basedOn w:val="Normal"/>
    <w:next w:val="Normal"/>
    <w:semiHidden/>
    <w:rsid w:val="00105F7B"/>
    <w:pPr>
      <w:ind w:left="240" w:hanging="240"/>
    </w:pPr>
  </w:style>
  <w:style w:type="paragraph" w:styleId="Sumrio1">
    <w:name w:val="toc 1"/>
    <w:basedOn w:val="Normal"/>
    <w:next w:val="Normal"/>
    <w:autoRedefine/>
    <w:uiPriority w:val="39"/>
    <w:rsid w:val="00265C5C"/>
    <w:pPr>
      <w:spacing w:before="120"/>
    </w:pPr>
    <w:rPr>
      <w:b/>
      <w:bCs/>
      <w:i/>
      <w:iCs/>
      <w:sz w:val="20"/>
      <w:szCs w:val="28"/>
    </w:rPr>
  </w:style>
  <w:style w:type="paragraph" w:styleId="Sumrio2">
    <w:name w:val="toc 2"/>
    <w:basedOn w:val="Normal"/>
    <w:next w:val="Normal"/>
    <w:uiPriority w:val="39"/>
    <w:rsid w:val="00105F7B"/>
    <w:pPr>
      <w:spacing w:before="120"/>
      <w:ind w:left="240"/>
    </w:pPr>
    <w:rPr>
      <w:b/>
      <w:bCs/>
      <w:szCs w:val="26"/>
    </w:rPr>
  </w:style>
  <w:style w:type="paragraph" w:styleId="Sumrio3">
    <w:name w:val="toc 3"/>
    <w:basedOn w:val="Normal"/>
    <w:next w:val="Normal"/>
    <w:uiPriority w:val="39"/>
    <w:rsid w:val="00105F7B"/>
    <w:pPr>
      <w:ind w:left="480"/>
    </w:pPr>
  </w:style>
  <w:style w:type="paragraph" w:styleId="Sumrio4">
    <w:name w:val="toc 4"/>
    <w:basedOn w:val="Normal"/>
    <w:next w:val="Normal"/>
    <w:semiHidden/>
    <w:rsid w:val="00105F7B"/>
    <w:pPr>
      <w:ind w:left="720"/>
    </w:pPr>
  </w:style>
  <w:style w:type="paragraph" w:styleId="Sumrio5">
    <w:name w:val="toc 5"/>
    <w:basedOn w:val="Normal"/>
    <w:next w:val="Normal"/>
    <w:semiHidden/>
    <w:rsid w:val="00105F7B"/>
    <w:pPr>
      <w:ind w:left="960"/>
    </w:pPr>
  </w:style>
  <w:style w:type="paragraph" w:styleId="Sumrio6">
    <w:name w:val="toc 6"/>
    <w:basedOn w:val="Normal"/>
    <w:next w:val="Normal"/>
    <w:semiHidden/>
    <w:rsid w:val="00105F7B"/>
    <w:pPr>
      <w:ind w:left="1200"/>
    </w:pPr>
  </w:style>
  <w:style w:type="paragraph" w:styleId="Sumrio7">
    <w:name w:val="toc 7"/>
    <w:basedOn w:val="Normal"/>
    <w:next w:val="Normal"/>
    <w:semiHidden/>
    <w:rsid w:val="00105F7B"/>
    <w:pPr>
      <w:ind w:left="1440"/>
    </w:pPr>
  </w:style>
  <w:style w:type="paragraph" w:styleId="Sumrio8">
    <w:name w:val="toc 8"/>
    <w:basedOn w:val="Normal"/>
    <w:next w:val="Normal"/>
    <w:semiHidden/>
    <w:rsid w:val="00105F7B"/>
    <w:pPr>
      <w:ind w:left="1680"/>
    </w:pPr>
  </w:style>
  <w:style w:type="paragraph" w:styleId="Sumrio9">
    <w:name w:val="toc 9"/>
    <w:basedOn w:val="Normal"/>
    <w:next w:val="Normal"/>
    <w:semiHidden/>
    <w:rsid w:val="00105F7B"/>
    <w:pPr>
      <w:ind w:left="1920"/>
    </w:pPr>
  </w:style>
  <w:style w:type="paragraph" w:styleId="Contedo10" w:customStyle="1">
    <w:name w:val="Conteúdo 10"/>
    <w:basedOn w:val="ndice"/>
    <w:rsid w:val="00105F7B"/>
    <w:pPr>
      <w:tabs>
        <w:tab w:val="right" w:leader="dot" w:pos="9637"/>
      </w:tabs>
      <w:ind w:left="2547"/>
    </w:pPr>
  </w:style>
  <w:style w:type="paragraph" w:styleId="Ttulo10" w:customStyle="1">
    <w:name w:val="Título1"/>
    <w:basedOn w:val="Normal"/>
    <w:next w:val="Corpodetexto"/>
    <w:rsid w:val="00105F7B"/>
    <w:pPr>
      <w:keepNext/>
      <w:spacing w:before="240" w:after="120"/>
    </w:pPr>
    <w:rPr>
      <w:rFonts w:cs="Tahoma"/>
      <w:sz w:val="28"/>
      <w:szCs w:val="28"/>
    </w:rPr>
  </w:style>
  <w:style w:type="paragraph" w:styleId="Legenda1" w:customStyle="1">
    <w:name w:val="Legenda1"/>
    <w:basedOn w:val="Normal"/>
    <w:rsid w:val="00105F7B"/>
    <w:pPr>
      <w:suppressLineNumbers/>
      <w:spacing w:before="120" w:after="120"/>
    </w:pPr>
    <w:rPr>
      <w:rFonts w:cs="Tahoma"/>
      <w:i/>
      <w:iCs/>
      <w:sz w:val="20"/>
    </w:rPr>
  </w:style>
  <w:style w:type="paragraph" w:styleId="CTMISInstrues" w:customStyle="1">
    <w:name w:val="CTM/IS Instruções"/>
    <w:rsid w:val="00105F7B"/>
    <w:pPr>
      <w:suppressAutoHyphens/>
      <w:spacing w:before="60" w:after="60"/>
    </w:pPr>
    <w:rPr>
      <w:rFonts w:ascii="Arial" w:hAnsi="Arial" w:cs="Arial"/>
      <w:i/>
      <w:color w:val="0000FF"/>
      <w:sz w:val="18"/>
      <w:lang w:eastAsia="ar-SA"/>
    </w:rPr>
  </w:style>
  <w:style w:type="paragraph" w:styleId="CTMISCorpo1" w:customStyle="1">
    <w:name w:val="CTM/IS Corpo 1"/>
    <w:rsid w:val="00105F7B"/>
    <w:pPr>
      <w:suppressAutoHyphens/>
      <w:spacing w:before="120"/>
      <w:ind w:firstLine="425"/>
      <w:jc w:val="both"/>
    </w:pPr>
    <w:rPr>
      <w:rFonts w:ascii="Arial" w:hAnsi="Arial"/>
      <w:lang w:eastAsia="ar-SA"/>
    </w:rPr>
  </w:style>
  <w:style w:type="paragraph" w:styleId="CTMISNvel4" w:customStyle="1">
    <w:name w:val="CTM/IS Nível 4"/>
    <w:next w:val="CTMISCorpo1"/>
    <w:rsid w:val="008E0B9C"/>
    <w:pPr>
      <w:numPr>
        <w:numId w:val="8"/>
      </w:numPr>
      <w:suppressAutoHyphens/>
      <w:spacing w:before="120"/>
      <w:jc w:val="both"/>
    </w:pPr>
    <w:rPr>
      <w:rFonts w:ascii="Arial" w:hAnsi="Arial"/>
      <w:lang w:eastAsia="ar-SA"/>
    </w:rPr>
  </w:style>
  <w:style w:type="paragraph" w:styleId="CTMISNvel1" w:customStyle="1">
    <w:name w:val="CTM/IS Nível 1"/>
    <w:next w:val="CTMISNvel2"/>
    <w:rsid w:val="00105F7B"/>
    <w:pPr>
      <w:keepNext/>
      <w:numPr>
        <w:numId w:val="7"/>
      </w:numPr>
      <w:suppressAutoHyphens/>
      <w:spacing w:before="240"/>
    </w:pPr>
    <w:rPr>
      <w:rFonts w:ascii="Arial" w:hAnsi="Arial"/>
      <w:b/>
      <w:i/>
      <w:caps/>
      <w:sz w:val="24"/>
      <w:lang w:eastAsia="ar-SA"/>
    </w:rPr>
  </w:style>
  <w:style w:type="paragraph" w:styleId="CTMISNvel2" w:customStyle="1">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styleId="CTMISNvel3" w:customStyle="1">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styleId="CTMISTabela" w:customStyle="1">
    <w:name w:val="CTM/IS Tabela"/>
    <w:rsid w:val="00105F7B"/>
    <w:pPr>
      <w:keepNext/>
      <w:suppressAutoHyphens/>
      <w:spacing w:before="60" w:after="60"/>
      <w:jc w:val="center"/>
    </w:pPr>
    <w:rPr>
      <w:rFonts w:ascii="Arial" w:hAnsi="Arial" w:cs="Arial"/>
      <w:b/>
      <w:lang w:eastAsia="ar-SA"/>
    </w:rPr>
  </w:style>
  <w:style w:type="paragraph" w:styleId="CTMISCorpo2" w:customStyle="1">
    <w:name w:val="CTM/IS Corpo 2"/>
    <w:rsid w:val="00105F7B"/>
    <w:pPr>
      <w:suppressAutoHyphens/>
      <w:spacing w:before="120"/>
      <w:ind w:firstLine="567"/>
      <w:jc w:val="both"/>
    </w:pPr>
    <w:rPr>
      <w:rFonts w:ascii="Arial" w:hAnsi="Arial" w:cs="Arial"/>
      <w:lang w:eastAsia="ar-SA"/>
    </w:rPr>
  </w:style>
  <w:style w:type="paragraph" w:styleId="CTMISCorpo3" w:customStyle="1">
    <w:name w:val="CTM/IS Corpo 3"/>
    <w:rsid w:val="00105F7B"/>
    <w:pPr>
      <w:suppressAutoHyphens/>
      <w:spacing w:before="120"/>
      <w:ind w:firstLine="720"/>
      <w:jc w:val="both"/>
    </w:pPr>
    <w:rPr>
      <w:rFonts w:ascii="Arial" w:hAnsi="Arial" w:cs="Arial"/>
      <w:lang w:val="en-US" w:eastAsia="ar-SA"/>
    </w:rPr>
  </w:style>
  <w:style w:type="paragraph" w:styleId="CTMISCorpo4" w:customStyle="1">
    <w:name w:val="CTM/IS Corpo 4"/>
    <w:rsid w:val="00105F7B"/>
    <w:pPr>
      <w:suppressAutoHyphens/>
      <w:spacing w:before="120"/>
      <w:ind w:firstLine="840"/>
      <w:jc w:val="both"/>
    </w:pPr>
    <w:rPr>
      <w:rFonts w:ascii="Arial" w:hAnsi="Arial" w:cs="Arial"/>
      <w:lang w:val="en-US" w:eastAsia="ar-SA"/>
    </w:rPr>
  </w:style>
  <w:style w:type="paragraph" w:styleId="NormalWeb">
    <w:name w:val="Normal (Web)"/>
    <w:basedOn w:val="Normal"/>
    <w:uiPriority w:val="99"/>
    <w:rsid w:val="00105F7B"/>
    <w:pPr>
      <w:spacing w:before="100" w:after="100"/>
    </w:pPr>
    <w:rPr>
      <w:rFonts w:ascii="Arial Unicode MS" w:eastAsia="Arial Unicode MS" w:cs="Arial Unicode MS"/>
    </w:rPr>
  </w:style>
  <w:style w:type="paragraph" w:styleId="RUPCorpo1" w:customStyle="1">
    <w:name w:val="RUP Corpo 1"/>
    <w:rsid w:val="00105F7B"/>
    <w:pPr>
      <w:suppressAutoHyphens/>
      <w:spacing w:before="120"/>
      <w:ind w:firstLine="425"/>
      <w:jc w:val="both"/>
    </w:pPr>
    <w:rPr>
      <w:rFonts w:ascii="Arial" w:hAnsi="Arial"/>
      <w:lang w:eastAsia="ar-SA"/>
    </w:rPr>
  </w:style>
  <w:style w:type="paragraph" w:styleId="Textodebalo">
    <w:name w:val="Balloon Text"/>
    <w:basedOn w:val="Normal"/>
    <w:link w:val="TextodebaloChar"/>
    <w:rsid w:val="00105F7B"/>
    <w:rPr>
      <w:rFonts w:ascii="Tahoma" w:hAnsi="Tahoma" w:cs="Tahoma"/>
      <w:sz w:val="16"/>
      <w:szCs w:val="16"/>
    </w:rPr>
  </w:style>
  <w:style w:type="character" w:styleId="TextodebaloChar" w:customStyle="1">
    <w:name w:val="Texto de balão Char"/>
    <w:link w:val="Textodebalo"/>
    <w:semiHidden/>
    <w:locked/>
    <w:rsid w:val="007C721A"/>
    <w:rPr>
      <w:rFonts w:cs="Times New Roman"/>
      <w:color w:val="000000"/>
      <w:sz w:val="2"/>
      <w:lang w:val="x-none" w:eastAsia="ar-SA" w:bidi="ar-SA"/>
    </w:rPr>
  </w:style>
  <w:style w:type="paragraph" w:styleId="Recuodecorpodetexto31" w:customStyle="1">
    <w:name w:val="Recuo de corpo de texto 31"/>
    <w:basedOn w:val="Normal"/>
    <w:rsid w:val="00C57261"/>
    <w:pPr>
      <w:ind w:left="709"/>
      <w:jc w:val="both"/>
    </w:pPr>
  </w:style>
  <w:style w:type="table" w:styleId="Tabelacomgrade">
    <w:name w:val="Table Grid"/>
    <w:basedOn w:val="Tabelanormal"/>
    <w:rsid w:val="00BD02C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Instruo" w:customStyle="1">
    <w:name w:val="Instrução"/>
    <w:basedOn w:val="Normal"/>
    <w:next w:val="Normal"/>
    <w:rsid w:val="00AD7D6A"/>
    <w:rPr>
      <w:rFonts w:cs="Arial"/>
      <w:i/>
      <w:color w:val="0000FF"/>
      <w:sz w:val="20"/>
      <w:lang w:eastAsia="pt-BR"/>
    </w:rPr>
  </w:style>
  <w:style w:type="paragraph" w:styleId="EPConteudotabela" w:customStyle="1">
    <w:name w:val="EP Conteudotabela"/>
    <w:basedOn w:val="Normal"/>
    <w:rsid w:val="000E5761"/>
    <w:pPr>
      <w:tabs>
        <w:tab w:val="left" w:pos="-302"/>
      </w:tabs>
      <w:spacing w:line="100" w:lineRule="atLeast"/>
      <w:ind w:left="23" w:firstLine="45"/>
    </w:pPr>
    <w:rPr>
      <w:rFonts w:cs="Arial"/>
      <w:sz w:val="20"/>
    </w:rPr>
  </w:style>
  <w:style w:type="paragraph" w:styleId="RUPTabela" w:customStyle="1">
    <w:name w:val="RUP Tabela"/>
    <w:rsid w:val="008B2F12"/>
    <w:pPr>
      <w:suppressAutoHyphens/>
      <w:spacing w:before="60" w:after="60"/>
    </w:pPr>
    <w:rPr>
      <w:rFonts w:ascii="Arial" w:hAnsi="Arial" w:cs="Arial"/>
      <w:lang w:val="es-ES_tradnl" w:eastAsia="ar-SA"/>
    </w:rPr>
  </w:style>
  <w:style w:type="paragraph" w:styleId="InfoBlue" w:customStyle="1">
    <w:name w:val="InfoBlue"/>
    <w:basedOn w:val="Normal"/>
    <w:next w:val="Corpodetexto"/>
    <w:rsid w:val="00344EEA"/>
    <w:pPr>
      <w:widowControl w:val="0"/>
      <w:spacing w:after="120" w:line="240" w:lineRule="atLeast"/>
      <w:ind w:left="360"/>
    </w:pPr>
    <w:rPr>
      <w:rFonts w:ascii="Times" w:hAnsi="Times"/>
      <w:color w:val="0000FF"/>
      <w:sz w:val="20"/>
      <w:lang w:val="en-US"/>
    </w:rPr>
  </w:style>
  <w:style w:type="paragraph" w:styleId="PargrafodaLista">
    <w:name w:val="List Paragraph"/>
    <w:basedOn w:val="Normal"/>
    <w:uiPriority w:val="34"/>
    <w:qFormat/>
    <w:rsid w:val="000875A1"/>
    <w:pPr>
      <w:spacing w:after="160" w:line="259" w:lineRule="auto"/>
      <w:ind w:left="720"/>
      <w:contextualSpacing/>
    </w:pPr>
    <w:rPr>
      <w:rFonts w:asciiTheme="minorHAnsi" w:hAnsiTheme="minorHAnsi" w:eastAsiaTheme="minorHAnsi" w:cstheme="minorBidi"/>
      <w:sz w:val="22"/>
      <w:szCs w:val="22"/>
    </w:rPr>
  </w:style>
  <w:style w:type="paragraph" w:styleId="Textodenotaderodap">
    <w:name w:val="footnote text"/>
    <w:basedOn w:val="Normal"/>
    <w:link w:val="TextodenotaderodapChar"/>
    <w:locked/>
    <w:rsid w:val="00915B15"/>
    <w:rPr>
      <w:sz w:val="20"/>
    </w:rPr>
  </w:style>
  <w:style w:type="character" w:styleId="TextodenotaderodapChar" w:customStyle="1">
    <w:name w:val="Texto de nota de rodapé Char"/>
    <w:basedOn w:val="Fontepargpadro"/>
    <w:link w:val="Textodenotaderodap"/>
    <w:rsid w:val="00915B15"/>
    <w:rPr>
      <w:rFonts w:ascii="Arial" w:hAnsi="Arial"/>
      <w:color w:val="000000"/>
      <w:lang w:eastAsia="ar-SA"/>
    </w:rPr>
  </w:style>
  <w:style w:type="character" w:styleId="Refdenotaderodap">
    <w:name w:val="footnote reference"/>
    <w:basedOn w:val="Fontepargpadro"/>
    <w:locked/>
    <w:rsid w:val="00915B15"/>
    <w:rPr>
      <w:vertAlign w:val="superscript"/>
    </w:rPr>
  </w:style>
  <w:style w:type="character" w:styleId="Forte">
    <w:name w:val="Strong"/>
    <w:basedOn w:val="Fontepargpadro"/>
    <w:uiPriority w:val="22"/>
    <w:qFormat/>
    <w:locked/>
    <w:rsid w:val="00E704FE"/>
    <w:rPr>
      <w:b/>
      <w:bCs/>
    </w:rPr>
  </w:style>
  <w:style w:type="paragraph" w:styleId="p1" w:customStyle="1">
    <w:name w:val="p1"/>
    <w:basedOn w:val="Normal"/>
    <w:rsid w:val="00932E1B"/>
    <w:pPr>
      <w:spacing w:before="100" w:beforeAutospacing="1" w:after="100" w:afterAutospacing="1"/>
    </w:pPr>
    <w:rPr>
      <w:rFonts w:eastAsiaTheme="minorEastAsia"/>
      <w:lang w:eastAsia="pt-BR"/>
    </w:rPr>
  </w:style>
  <w:style w:type="paragraph" w:styleId="p2" w:customStyle="1">
    <w:name w:val="p2"/>
    <w:basedOn w:val="Normal"/>
    <w:rsid w:val="00932E1B"/>
    <w:pPr>
      <w:spacing w:before="100" w:beforeAutospacing="1" w:after="100" w:afterAutospacing="1"/>
    </w:pPr>
    <w:rPr>
      <w:rFonts w:eastAsiaTheme="minorEastAsia"/>
      <w:lang w:eastAsia="pt-BR"/>
    </w:rPr>
  </w:style>
  <w:style w:type="character" w:styleId="s1" w:customStyle="1">
    <w:name w:val="s1"/>
    <w:basedOn w:val="Fontepargpadro"/>
    <w:rsid w:val="00932E1B"/>
  </w:style>
  <w:style w:type="paragraph" w:styleId="p4" w:customStyle="1">
    <w:name w:val="p4"/>
    <w:basedOn w:val="Normal"/>
    <w:rsid w:val="00932E1B"/>
    <w:pPr>
      <w:spacing w:before="100" w:beforeAutospacing="1" w:after="100" w:afterAutospacing="1"/>
    </w:pPr>
    <w:rPr>
      <w:rFonts w:eastAsiaTheme="minorEastAsia"/>
      <w:lang w:eastAsia="pt-BR"/>
    </w:rPr>
  </w:style>
  <w:style w:type="character" w:styleId="apple-converted-space" w:customStyle="1">
    <w:name w:val="apple-converted-space"/>
    <w:basedOn w:val="Fontepargpadro"/>
    <w:rsid w:val="00C40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16247">
      <w:bodyDiv w:val="1"/>
      <w:marLeft w:val="0"/>
      <w:marRight w:val="0"/>
      <w:marTop w:val="0"/>
      <w:marBottom w:val="0"/>
      <w:divBdr>
        <w:top w:val="none" w:sz="0" w:space="0" w:color="auto"/>
        <w:left w:val="none" w:sz="0" w:space="0" w:color="auto"/>
        <w:bottom w:val="none" w:sz="0" w:space="0" w:color="auto"/>
        <w:right w:val="none" w:sz="0" w:space="0" w:color="auto"/>
      </w:divBdr>
    </w:div>
    <w:div w:id="245304688">
      <w:bodyDiv w:val="1"/>
      <w:marLeft w:val="0"/>
      <w:marRight w:val="0"/>
      <w:marTop w:val="0"/>
      <w:marBottom w:val="0"/>
      <w:divBdr>
        <w:top w:val="none" w:sz="0" w:space="0" w:color="auto"/>
        <w:left w:val="none" w:sz="0" w:space="0" w:color="auto"/>
        <w:bottom w:val="none" w:sz="0" w:space="0" w:color="auto"/>
        <w:right w:val="none" w:sz="0" w:space="0" w:color="auto"/>
      </w:divBdr>
    </w:div>
    <w:div w:id="275869314">
      <w:bodyDiv w:val="1"/>
      <w:marLeft w:val="0"/>
      <w:marRight w:val="0"/>
      <w:marTop w:val="0"/>
      <w:marBottom w:val="0"/>
      <w:divBdr>
        <w:top w:val="none" w:sz="0" w:space="0" w:color="auto"/>
        <w:left w:val="none" w:sz="0" w:space="0" w:color="auto"/>
        <w:bottom w:val="none" w:sz="0" w:space="0" w:color="auto"/>
        <w:right w:val="none" w:sz="0" w:space="0" w:color="auto"/>
      </w:divBdr>
    </w:div>
    <w:div w:id="1116364600">
      <w:bodyDiv w:val="1"/>
      <w:marLeft w:val="0"/>
      <w:marRight w:val="0"/>
      <w:marTop w:val="0"/>
      <w:marBottom w:val="0"/>
      <w:divBdr>
        <w:top w:val="none" w:sz="0" w:space="0" w:color="auto"/>
        <w:left w:val="none" w:sz="0" w:space="0" w:color="auto"/>
        <w:bottom w:val="none" w:sz="0" w:space="0" w:color="auto"/>
        <w:right w:val="none" w:sz="0" w:space="0" w:color="auto"/>
      </w:divBdr>
    </w:div>
    <w:div w:id="1237203222">
      <w:bodyDiv w:val="1"/>
      <w:marLeft w:val="0"/>
      <w:marRight w:val="0"/>
      <w:marTop w:val="0"/>
      <w:marBottom w:val="0"/>
      <w:divBdr>
        <w:top w:val="none" w:sz="0" w:space="0" w:color="auto"/>
        <w:left w:val="none" w:sz="0" w:space="0" w:color="auto"/>
        <w:bottom w:val="none" w:sz="0" w:space="0" w:color="auto"/>
        <w:right w:val="none" w:sz="0" w:space="0" w:color="auto"/>
      </w:divBdr>
    </w:div>
    <w:div w:id="1643466062">
      <w:bodyDiv w:val="1"/>
      <w:marLeft w:val="0"/>
      <w:marRight w:val="0"/>
      <w:marTop w:val="0"/>
      <w:marBottom w:val="0"/>
      <w:divBdr>
        <w:top w:val="none" w:sz="0" w:space="0" w:color="auto"/>
        <w:left w:val="none" w:sz="0" w:space="0" w:color="auto"/>
        <w:bottom w:val="none" w:sz="0" w:space="0" w:color="auto"/>
        <w:right w:val="none" w:sz="0" w:space="0" w:color="auto"/>
      </w:divBdr>
    </w:div>
    <w:div w:id="1692417093">
      <w:bodyDiv w:val="1"/>
      <w:marLeft w:val="0"/>
      <w:marRight w:val="0"/>
      <w:marTop w:val="0"/>
      <w:marBottom w:val="0"/>
      <w:divBdr>
        <w:top w:val="none" w:sz="0" w:space="0" w:color="auto"/>
        <w:left w:val="none" w:sz="0" w:space="0" w:color="auto"/>
        <w:bottom w:val="none" w:sz="0" w:space="0" w:color="auto"/>
        <w:right w:val="none" w:sz="0" w:space="0" w:color="auto"/>
      </w:divBdr>
    </w:div>
    <w:div w:id="1828747505">
      <w:bodyDiv w:val="1"/>
      <w:marLeft w:val="0"/>
      <w:marRight w:val="0"/>
      <w:marTop w:val="0"/>
      <w:marBottom w:val="0"/>
      <w:divBdr>
        <w:top w:val="none" w:sz="0" w:space="0" w:color="auto"/>
        <w:left w:val="none" w:sz="0" w:space="0" w:color="auto"/>
        <w:bottom w:val="none" w:sz="0" w:space="0" w:color="auto"/>
        <w:right w:val="none" w:sz="0" w:space="0" w:color="auto"/>
      </w:divBdr>
    </w:div>
    <w:div w:id="1895312585">
      <w:bodyDiv w:val="1"/>
      <w:marLeft w:val="0"/>
      <w:marRight w:val="0"/>
      <w:marTop w:val="0"/>
      <w:marBottom w:val="0"/>
      <w:divBdr>
        <w:top w:val="none" w:sz="0" w:space="0" w:color="auto"/>
        <w:left w:val="none" w:sz="0" w:space="0" w:color="auto"/>
        <w:bottom w:val="none" w:sz="0" w:space="0" w:color="auto"/>
        <w:right w:val="none" w:sz="0" w:space="0" w:color="auto"/>
      </w:divBdr>
    </w:div>
    <w:div w:id="190880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footer" Target="footer8.xml" Id="rId26" /><Relationship Type="http://schemas.openxmlformats.org/officeDocument/2006/relationships/image" Target="media/image1.png" Id="rId39" /><Relationship Type="http://schemas.openxmlformats.org/officeDocument/2006/relationships/header" Target="header7.xml" Id="rId21" /><Relationship Type="http://schemas.openxmlformats.org/officeDocument/2006/relationships/header" Target="header14.xml" Id="rId34" /><Relationship Type="http://schemas.openxmlformats.org/officeDocument/2006/relationships/image" Target="media/image4.png" Id="rId42" /><Relationship Type="http://schemas.openxmlformats.org/officeDocument/2006/relationships/footer" Target="footer16.xml" Id="rId47" /><Relationship Type="http://schemas.openxmlformats.org/officeDocument/2006/relationships/fontTable" Target="fontTable.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footer" Target="footer9.xml" Id="rId29" /><Relationship Type="http://schemas.openxmlformats.org/officeDocument/2006/relationships/header" Target="header2.xml" Id="rId11" /><Relationship Type="http://schemas.openxmlformats.org/officeDocument/2006/relationships/footer" Target="footer7.xml" Id="rId24" /><Relationship Type="http://schemas.openxmlformats.org/officeDocument/2006/relationships/footer" Target="footer11.xml" Id="rId32" /><Relationship Type="http://schemas.openxmlformats.org/officeDocument/2006/relationships/header" Target="header15.xml" Id="rId37" /><Relationship Type="http://schemas.openxmlformats.org/officeDocument/2006/relationships/image" Target="media/image2.png" Id="rId40" /><Relationship Type="http://schemas.openxmlformats.org/officeDocument/2006/relationships/header" Target="header17.xml" Id="rId45"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footer" Target="footer6.xml" Id="rId23" /><Relationship Type="http://schemas.openxmlformats.org/officeDocument/2006/relationships/header" Target="header11.xml" Id="rId28" /><Relationship Type="http://schemas.openxmlformats.org/officeDocument/2006/relationships/footer" Target="footer13.xml" Id="rId36" /><Relationship Type="http://schemas.openxmlformats.org/officeDocument/2006/relationships/footer" Target="footer17.xml" Id="rId49" /><Relationship Type="http://schemas.openxmlformats.org/officeDocument/2006/relationships/header" Target="header1.xml" Id="rId10" /><Relationship Type="http://schemas.openxmlformats.org/officeDocument/2006/relationships/header" Target="header6.xml" Id="rId19" /><Relationship Type="http://schemas.openxmlformats.org/officeDocument/2006/relationships/header" Target="header12.xml" Id="rId31" /><Relationship Type="http://schemas.openxmlformats.org/officeDocument/2006/relationships/header" Target="header16.xml" Id="rId44" /><Relationship Type="http://schemas.microsoft.com/office/2020/10/relationships/intelligence" Target="intelligence2.xml" Id="rId52"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header" Target="header8.xml" Id="rId22" /><Relationship Type="http://schemas.openxmlformats.org/officeDocument/2006/relationships/header" Target="header10.xml" Id="rId27" /><Relationship Type="http://schemas.openxmlformats.org/officeDocument/2006/relationships/footer" Target="footer10.xml" Id="rId30" /><Relationship Type="http://schemas.openxmlformats.org/officeDocument/2006/relationships/footer" Target="footer12.xml" Id="rId35" /><Relationship Type="http://schemas.openxmlformats.org/officeDocument/2006/relationships/image" Target="media/image5.png" Id="rId43" /><Relationship Type="http://schemas.openxmlformats.org/officeDocument/2006/relationships/header" Target="header18.xml" Id="rId48" /><Relationship Type="http://schemas.openxmlformats.org/officeDocument/2006/relationships/footnotes" Target="footnotes.xml" Id="rId8" /><Relationship Type="http://schemas.openxmlformats.org/officeDocument/2006/relationships/theme" Target="theme/theme1.xml" Id="rId51"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header" Target="header5.xml" Id="rId17" /><Relationship Type="http://schemas.openxmlformats.org/officeDocument/2006/relationships/header" Target="header9.xml" Id="rId25" /><Relationship Type="http://schemas.openxmlformats.org/officeDocument/2006/relationships/header" Target="header13.xml" Id="rId33" /><Relationship Type="http://schemas.openxmlformats.org/officeDocument/2006/relationships/footer" Target="footer14.xml" Id="rId38" /><Relationship Type="http://schemas.openxmlformats.org/officeDocument/2006/relationships/footer" Target="footer15.xml" Id="rId46" /><Relationship Type="http://schemas.openxmlformats.org/officeDocument/2006/relationships/footer" Target="footer5.xml" Id="rId20" /><Relationship Type="http://schemas.openxmlformats.org/officeDocument/2006/relationships/image" Target="media/image3.png"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6.png" Id="rId1740183545" /><Relationship Type="http://schemas.openxmlformats.org/officeDocument/2006/relationships/hyperlink" Target="https://www.postgresql.org/docs/" TargetMode="External" Id="R7199a08c15544712" /><Relationship Type="http://schemas.openxmlformats.org/officeDocument/2006/relationships/hyperlink" Target="https://fastapi.tiangolo.com/" TargetMode="External" Id="Rfd1eb24deb314a6d"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Dropbox\UnB\Projeto%20ME\Proposta%20de%20Estrat&#233;gia\Templates\Plano%20do%20Projeto.dot" TargetMode="Externa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8D9B5AE6539949AFE2E609B4C6BB90" ma:contentTypeVersion="10" ma:contentTypeDescription="Create a new document." ma:contentTypeScope="" ma:versionID="33e2d388c36c2f9bbc768b7da53c5c24">
  <xsd:schema xmlns:xsd="http://www.w3.org/2001/XMLSchema" xmlns:xs="http://www.w3.org/2001/XMLSchema" xmlns:p="http://schemas.microsoft.com/office/2006/metadata/properties" xmlns:ns2="d3dc9729-9892-4df7-b090-a44bbcc640fc" targetNamespace="http://schemas.microsoft.com/office/2006/metadata/properties" ma:root="true" ma:fieldsID="6cd6d89e52ad14f961d62b676f1e0951" ns2:_="">
    <xsd:import namespace="d3dc9729-9892-4df7-b090-a44bbcc640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c9729-9892-4df7-b090-a44bbcc64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dc9729-9892-4df7-b090-a44bbcc640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C69522-DCFA-46CE-A2C3-496D7C2E7E9C}">
  <ds:schemaRefs>
    <ds:schemaRef ds:uri="http://schemas.microsoft.com/office/2006/metadata/contentType"/>
    <ds:schemaRef ds:uri="http://schemas.microsoft.com/office/2006/metadata/properties/metaAttributes"/>
    <ds:schemaRef ds:uri="http://www.w3.org/2000/xmlns/"/>
    <ds:schemaRef ds:uri="http://www.w3.org/2001/XMLSchema"/>
    <ds:schemaRef ds:uri="d3dc9729-9892-4df7-b090-a44bbcc640fc"/>
  </ds:schemaRefs>
</ds:datastoreItem>
</file>

<file path=customXml/itemProps2.xml><?xml version="1.0" encoding="utf-8"?>
<ds:datastoreItem xmlns:ds="http://schemas.openxmlformats.org/officeDocument/2006/customXml" ds:itemID="{3F206F54-2AC0-4359-B2AE-6F1ABEC10A10}">
  <ds:schemaRefs>
    <ds:schemaRef ds:uri="http://schemas.microsoft.com/sharepoint/v3/contenttype/forms"/>
  </ds:schemaRefs>
</ds:datastoreItem>
</file>

<file path=customXml/itemProps3.xml><?xml version="1.0" encoding="utf-8"?>
<ds:datastoreItem xmlns:ds="http://schemas.openxmlformats.org/officeDocument/2006/customXml" ds:itemID="{5532E1A7-0661-460F-A14D-1A5A2D99C6A1}">
  <ds:schemaRefs>
    <ds:schemaRef ds:uri="http://schemas.microsoft.com/office/2006/metadata/properties"/>
    <ds:schemaRef ds:uri="http://www.w3.org/2000/xmlns/"/>
    <ds:schemaRef ds:uri="d3dc9729-9892-4df7-b090-a44bbcc640fc"/>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Plano%20do%20Projeto.dot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Plano do Projeto</dc:title>
  <dc:subject>&lt;Nome do Projeto&gt;</dc:subject>
  <dc:creator>George Marsicano</dc:creator>
  <keywords>Plano do Projeto</keywords>
  <dc:description>&lt;Nome do Cliente&gt;</dc:description>
  <lastModifiedBy>Usuário Convidado</lastModifiedBy>
  <revision>34</revision>
  <lastPrinted>2024-05-13T01:31:00.0000000Z</lastPrinted>
  <dcterms:created xsi:type="dcterms:W3CDTF">2026-04-25T19:57:00.0000000Z</dcterms:created>
  <dcterms:modified xsi:type="dcterms:W3CDTF">2026-05-15T00:27:50.5716749Z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0x010100208D9B5AE6539949AFE2E609B4C6BB90</vt:lpwstr>
  </property>
</Properties>
</file>